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B45B8" w14:textId="77777777" w:rsidR="009F3949" w:rsidRPr="0021727C" w:rsidRDefault="009F3949" w:rsidP="007E5CB9">
      <w:pPr>
        <w:jc w:val="both"/>
        <w:rPr>
          <w:rFonts w:ascii="Arial" w:hAnsi="Arial" w:cs="Arial"/>
          <w:sz w:val="20"/>
          <w:szCs w:val="20"/>
          <w:lang w:val="en-GB"/>
        </w:rPr>
      </w:pPr>
    </w:p>
    <w:p w14:paraId="3175F0AA" w14:textId="21DD9E0F" w:rsidR="00BB1E43" w:rsidRPr="00814430" w:rsidRDefault="00BB1E43" w:rsidP="00814430">
      <w:pPr>
        <w:pStyle w:val="Heading1"/>
        <w:numPr>
          <w:ilvl w:val="1"/>
          <w:numId w:val="72"/>
        </w:numPr>
        <w:jc w:val="both"/>
        <w:rPr>
          <w:rFonts w:ascii="Arial" w:hAnsi="Arial" w:cs="Arial"/>
          <w:b/>
          <w:sz w:val="20"/>
          <w:szCs w:val="20"/>
          <w:lang w:val="en-GB"/>
        </w:rPr>
      </w:pPr>
      <w:bookmarkStart w:id="0" w:name="_Ref216185452"/>
      <w:r w:rsidRPr="00C60157">
        <w:rPr>
          <w:rFonts w:ascii="Arial" w:hAnsi="Arial" w:cs="Arial"/>
          <w:b/>
          <w:i w:val="0"/>
          <w:iCs/>
          <w:color w:val="auto"/>
          <w:sz w:val="20"/>
          <w:szCs w:val="20"/>
          <w:lang w:val="en-GB"/>
        </w:rPr>
        <w:t>Renewal Benefit</w:t>
      </w:r>
      <w:r w:rsidR="00DA1370">
        <w:rPr>
          <w:rFonts w:ascii="Arial" w:hAnsi="Arial" w:cs="Arial"/>
          <w:b/>
          <w:i w:val="0"/>
          <w:iCs/>
          <w:color w:val="auto"/>
          <w:sz w:val="20"/>
          <w:szCs w:val="20"/>
          <w:lang w:val="en-GB"/>
        </w:rPr>
        <w:t>s</w:t>
      </w:r>
      <w:r w:rsidRPr="00C60157">
        <w:rPr>
          <w:rFonts w:ascii="Arial" w:hAnsi="Arial" w:cs="Arial"/>
          <w:b/>
          <w:i w:val="0"/>
          <w:color w:val="auto"/>
          <w:sz w:val="20"/>
          <w:szCs w:val="20"/>
          <w:lang w:val="en-GB"/>
        </w:rPr>
        <w:t xml:space="preserve"> </w:t>
      </w:r>
      <w:bookmarkStart w:id="1" w:name="_Hlk495491915"/>
      <w:bookmarkEnd w:id="0"/>
    </w:p>
    <w:p w14:paraId="14E9B902" w14:textId="77777777" w:rsidR="00490163" w:rsidRPr="00CF0443" w:rsidRDefault="00490163" w:rsidP="00227375">
      <w:pPr>
        <w:pStyle w:val="Heading3"/>
        <w:rPr>
          <w:i/>
        </w:rPr>
      </w:pPr>
      <w:r w:rsidRPr="00CF0443">
        <w:t>Stay Healthy Rewards</w:t>
      </w:r>
    </w:p>
    <w:p w14:paraId="2B68E396" w14:textId="239E4578" w:rsidR="00782DD8" w:rsidRDefault="00782DD8" w:rsidP="00BB1E43">
      <w:pPr>
        <w:jc w:val="both"/>
        <w:rPr>
          <w:rFonts w:ascii="Arial" w:hAnsi="Arial" w:cs="Arial"/>
          <w:sz w:val="20"/>
          <w:szCs w:val="20"/>
        </w:rPr>
      </w:pPr>
      <w:r>
        <w:rPr>
          <w:rFonts w:ascii="Arial" w:hAnsi="Arial" w:cs="Arial"/>
          <w:sz w:val="20"/>
          <w:szCs w:val="20"/>
        </w:rPr>
        <w:t xml:space="preserve">Each Adult </w:t>
      </w:r>
      <w:r w:rsidRPr="005A4434">
        <w:rPr>
          <w:rFonts w:ascii="Arial" w:hAnsi="Arial" w:cs="Arial"/>
          <w:b/>
          <w:bCs/>
          <w:sz w:val="20"/>
          <w:szCs w:val="20"/>
        </w:rPr>
        <w:t>Insured Person</w:t>
      </w:r>
      <w:r>
        <w:rPr>
          <w:rFonts w:ascii="Arial" w:hAnsi="Arial" w:cs="Arial"/>
          <w:sz w:val="20"/>
          <w:szCs w:val="20"/>
        </w:rPr>
        <w:t xml:space="preserve"> in the </w:t>
      </w:r>
      <w:r w:rsidRPr="005A4434">
        <w:rPr>
          <w:rFonts w:ascii="Arial" w:hAnsi="Arial" w:cs="Arial"/>
          <w:b/>
          <w:bCs/>
          <w:sz w:val="20"/>
          <w:szCs w:val="20"/>
        </w:rPr>
        <w:t>Policy</w:t>
      </w:r>
      <w:r>
        <w:rPr>
          <w:rFonts w:ascii="Arial" w:hAnsi="Arial" w:cs="Arial"/>
          <w:sz w:val="20"/>
          <w:szCs w:val="20"/>
        </w:rPr>
        <w:t xml:space="preserve"> shall be eligible for rewards in the form of discount on Renewal Premium, by completing the specified step count as per the grid mentioned below.</w:t>
      </w:r>
    </w:p>
    <w:p w14:paraId="32F268BB" w14:textId="77777777" w:rsidR="00782DD8" w:rsidRDefault="00782DD8" w:rsidP="00BB1E43">
      <w:pPr>
        <w:jc w:val="both"/>
        <w:rPr>
          <w:rFonts w:ascii="Arial" w:hAnsi="Arial" w:cs="Arial"/>
          <w:spacing w:val="-3"/>
          <w:sz w:val="20"/>
          <w:szCs w:val="20"/>
        </w:rPr>
      </w:pPr>
    </w:p>
    <w:p w14:paraId="19E1ECC2" w14:textId="77777777" w:rsidR="009C2F3B" w:rsidRPr="00814430" w:rsidRDefault="009C2F3B" w:rsidP="00814430">
      <w:pPr>
        <w:jc w:val="both"/>
        <w:rPr>
          <w:rFonts w:ascii="Arial" w:hAnsi="Arial" w:cs="Arial"/>
          <w:b/>
          <w:bCs/>
          <w:sz w:val="20"/>
          <w:szCs w:val="20"/>
        </w:rPr>
      </w:pPr>
      <w:r w:rsidRPr="00814430">
        <w:rPr>
          <w:rFonts w:ascii="Arial" w:hAnsi="Arial" w:cs="Arial"/>
          <w:b/>
          <w:bCs/>
          <w:sz w:val="20"/>
          <w:szCs w:val="20"/>
        </w:rPr>
        <w:t>How to Earn Reward points</w:t>
      </w:r>
    </w:p>
    <w:p w14:paraId="0B44882D" w14:textId="77777777" w:rsidR="009C2F3B" w:rsidRDefault="009C2F3B" w:rsidP="009C2F3B">
      <w:pPr>
        <w:pStyle w:val="ListParagraph"/>
        <w:ind w:left="567"/>
        <w:jc w:val="both"/>
        <w:rPr>
          <w:rFonts w:ascii="Arial" w:hAnsi="Arial" w:cs="Arial"/>
          <w:sz w:val="20"/>
          <w:szCs w:val="20"/>
        </w:rPr>
      </w:pPr>
    </w:p>
    <w:p w14:paraId="1D23392D" w14:textId="3F25A2C7" w:rsidR="00BB1E43" w:rsidRPr="00C60157" w:rsidRDefault="004847F5" w:rsidP="00BB1E43">
      <w:pPr>
        <w:jc w:val="both"/>
        <w:rPr>
          <w:rFonts w:ascii="Arial" w:hAnsi="Arial" w:cs="Arial"/>
          <w:spacing w:val="-3"/>
          <w:sz w:val="20"/>
          <w:szCs w:val="20"/>
        </w:rPr>
      </w:pPr>
      <w:r>
        <w:rPr>
          <w:rFonts w:ascii="Arial" w:hAnsi="Arial" w:cs="Arial"/>
          <w:spacing w:val="-3"/>
          <w:sz w:val="20"/>
          <w:szCs w:val="20"/>
        </w:rPr>
        <w:t xml:space="preserve">The Insured Person can earn rewards by </w:t>
      </w:r>
      <w:r w:rsidR="008F7FD2">
        <w:rPr>
          <w:rFonts w:ascii="Arial" w:hAnsi="Arial" w:cs="Arial"/>
          <w:spacing w:val="-3"/>
          <w:sz w:val="20"/>
          <w:szCs w:val="20"/>
        </w:rPr>
        <w:t>completing the following activities:</w:t>
      </w:r>
    </w:p>
    <w:p w14:paraId="43CEAE32" w14:textId="77777777" w:rsidR="00BB1E43" w:rsidRDefault="00BB1E43" w:rsidP="00BB1E43">
      <w:pPr>
        <w:jc w:val="both"/>
        <w:rPr>
          <w:rFonts w:ascii="Arial" w:hAnsi="Arial" w:cs="Arial"/>
          <w:b/>
          <w:bCs/>
          <w:sz w:val="20"/>
          <w:szCs w:val="20"/>
        </w:rPr>
      </w:pPr>
    </w:p>
    <w:tbl>
      <w:tblPr>
        <w:tblW w:w="0" w:type="auto"/>
        <w:tblLook w:val="04A0" w:firstRow="1" w:lastRow="0" w:firstColumn="1" w:lastColumn="0" w:noHBand="0" w:noVBand="1"/>
      </w:tblPr>
      <w:tblGrid>
        <w:gridCol w:w="1448"/>
        <w:gridCol w:w="2075"/>
        <w:gridCol w:w="1538"/>
        <w:gridCol w:w="1142"/>
        <w:gridCol w:w="1143"/>
        <w:gridCol w:w="1670"/>
      </w:tblGrid>
      <w:tr w:rsidR="00265F02" w:rsidRPr="00265F02" w14:paraId="42567F87" w14:textId="77777777" w:rsidTr="00814430">
        <w:trPr>
          <w:trHeight w:val="288"/>
        </w:trPr>
        <w:tc>
          <w:tcPr>
            <w:tcW w:w="0" w:type="auto"/>
            <w:tcBorders>
              <w:top w:val="single" w:sz="4" w:space="0" w:color="auto"/>
              <w:left w:val="single" w:sz="4" w:space="0" w:color="auto"/>
              <w:bottom w:val="single" w:sz="4" w:space="0" w:color="auto"/>
              <w:right w:val="single" w:sz="4" w:space="0" w:color="auto"/>
            </w:tcBorders>
            <w:shd w:val="clear" w:color="000000" w:fill="0070C0"/>
            <w:noWrap/>
            <w:hideMark/>
          </w:tcPr>
          <w:p w14:paraId="1698A89C" w14:textId="70C2329C" w:rsidR="0089693E" w:rsidRPr="00814430" w:rsidRDefault="0089693E">
            <w:pPr>
              <w:rPr>
                <w:rFonts w:ascii="Arial" w:hAnsi="Arial" w:cs="Arial"/>
                <w:b/>
                <w:bCs/>
                <w:color w:val="FFFFFF"/>
                <w:sz w:val="18"/>
                <w:szCs w:val="18"/>
                <w:lang w:val="en-IN" w:eastAsia="en-IN"/>
              </w:rPr>
            </w:pPr>
            <w:r w:rsidRPr="00814430">
              <w:rPr>
                <w:rFonts w:ascii="Arial" w:hAnsi="Arial" w:cs="Arial"/>
                <w:b/>
                <w:bCs/>
                <w:color w:val="FFFFFF"/>
                <w:sz w:val="18"/>
                <w:szCs w:val="18"/>
              </w:rPr>
              <w:t>Activity</w:t>
            </w:r>
          </w:p>
        </w:tc>
        <w:tc>
          <w:tcPr>
            <w:tcW w:w="2082" w:type="dxa"/>
            <w:tcBorders>
              <w:top w:val="single" w:sz="4" w:space="0" w:color="auto"/>
              <w:left w:val="nil"/>
              <w:bottom w:val="single" w:sz="4" w:space="0" w:color="auto"/>
              <w:right w:val="single" w:sz="4" w:space="0" w:color="auto"/>
            </w:tcBorders>
            <w:shd w:val="clear" w:color="000000" w:fill="0070C0"/>
            <w:noWrap/>
            <w:hideMark/>
          </w:tcPr>
          <w:p w14:paraId="798915A0" w14:textId="77777777" w:rsidR="0089693E" w:rsidRPr="00814430" w:rsidRDefault="0089693E">
            <w:pPr>
              <w:rPr>
                <w:rFonts w:ascii="Arial" w:hAnsi="Arial" w:cs="Arial"/>
                <w:b/>
                <w:bCs/>
                <w:color w:val="FFFFFF"/>
                <w:sz w:val="18"/>
                <w:szCs w:val="18"/>
              </w:rPr>
            </w:pPr>
            <w:r w:rsidRPr="00814430">
              <w:rPr>
                <w:rFonts w:ascii="Arial" w:hAnsi="Arial" w:cs="Arial"/>
                <w:b/>
                <w:bCs/>
                <w:color w:val="FFFFFF"/>
                <w:sz w:val="18"/>
                <w:szCs w:val="18"/>
              </w:rPr>
              <w:t>Explanation</w:t>
            </w:r>
          </w:p>
        </w:tc>
        <w:tc>
          <w:tcPr>
            <w:tcW w:w="1543" w:type="dxa"/>
            <w:tcBorders>
              <w:top w:val="single" w:sz="4" w:space="0" w:color="auto"/>
              <w:left w:val="nil"/>
              <w:bottom w:val="single" w:sz="4" w:space="0" w:color="auto"/>
              <w:right w:val="single" w:sz="4" w:space="0" w:color="auto"/>
            </w:tcBorders>
            <w:shd w:val="clear" w:color="000000" w:fill="0070C0"/>
            <w:noWrap/>
            <w:hideMark/>
          </w:tcPr>
          <w:p w14:paraId="1B0F9ABB" w14:textId="7619ADC1" w:rsidR="0089693E" w:rsidRPr="00814430" w:rsidRDefault="003F4459">
            <w:pPr>
              <w:rPr>
                <w:rFonts w:ascii="Arial" w:hAnsi="Arial" w:cs="Arial"/>
                <w:b/>
                <w:bCs/>
                <w:color w:val="FFFFFF"/>
                <w:sz w:val="18"/>
                <w:szCs w:val="18"/>
              </w:rPr>
            </w:pPr>
            <w:r>
              <w:rPr>
                <w:rFonts w:ascii="Arial" w:hAnsi="Arial" w:cs="Arial"/>
                <w:b/>
                <w:bCs/>
                <w:color w:val="FFFFFF"/>
                <w:sz w:val="18"/>
                <w:szCs w:val="18"/>
              </w:rPr>
              <w:t>Specific</w:t>
            </w:r>
            <w:r w:rsidR="0089693E" w:rsidRPr="00814430">
              <w:rPr>
                <w:rFonts w:ascii="Arial" w:hAnsi="Arial" w:cs="Arial"/>
                <w:b/>
                <w:bCs/>
                <w:color w:val="FFFFFF"/>
                <w:sz w:val="18"/>
                <w:szCs w:val="18"/>
              </w:rPr>
              <w:t xml:space="preserve"> conditions</w:t>
            </w:r>
          </w:p>
        </w:tc>
        <w:tc>
          <w:tcPr>
            <w:tcW w:w="1146" w:type="dxa"/>
            <w:tcBorders>
              <w:top w:val="single" w:sz="4" w:space="0" w:color="auto"/>
              <w:left w:val="nil"/>
              <w:bottom w:val="single" w:sz="4" w:space="0" w:color="auto"/>
              <w:right w:val="single" w:sz="4" w:space="0" w:color="auto"/>
            </w:tcBorders>
            <w:shd w:val="clear" w:color="000000" w:fill="0070C0"/>
            <w:noWrap/>
            <w:hideMark/>
          </w:tcPr>
          <w:p w14:paraId="40AFB84C" w14:textId="0CA2136B" w:rsidR="0089693E" w:rsidRPr="00814430" w:rsidRDefault="002917D4">
            <w:pPr>
              <w:rPr>
                <w:rFonts w:ascii="Arial" w:hAnsi="Arial" w:cs="Arial"/>
                <w:b/>
                <w:bCs/>
                <w:color w:val="FFFFFF"/>
                <w:sz w:val="18"/>
                <w:szCs w:val="18"/>
              </w:rPr>
            </w:pPr>
            <w:r>
              <w:rPr>
                <w:rFonts w:ascii="Arial" w:hAnsi="Arial" w:cs="Arial"/>
                <w:b/>
                <w:bCs/>
                <w:color w:val="FFFFFF"/>
                <w:sz w:val="18"/>
                <w:szCs w:val="18"/>
              </w:rPr>
              <w:t xml:space="preserve">Maximum </w:t>
            </w:r>
            <w:r w:rsidR="0089693E" w:rsidRPr="00814430">
              <w:rPr>
                <w:rFonts w:ascii="Arial" w:hAnsi="Arial" w:cs="Arial"/>
                <w:b/>
                <w:bCs/>
                <w:color w:val="FFFFFF"/>
                <w:sz w:val="18"/>
                <w:szCs w:val="18"/>
              </w:rPr>
              <w:t>Frequency</w:t>
            </w:r>
          </w:p>
        </w:tc>
        <w:tc>
          <w:tcPr>
            <w:tcW w:w="1145" w:type="dxa"/>
            <w:tcBorders>
              <w:top w:val="single" w:sz="4" w:space="0" w:color="auto"/>
              <w:left w:val="nil"/>
              <w:bottom w:val="single" w:sz="4" w:space="0" w:color="auto"/>
              <w:right w:val="single" w:sz="4" w:space="0" w:color="auto"/>
            </w:tcBorders>
            <w:shd w:val="clear" w:color="000000" w:fill="0070C0"/>
            <w:noWrap/>
            <w:hideMark/>
          </w:tcPr>
          <w:p w14:paraId="303E1693" w14:textId="33D5873A" w:rsidR="0089693E" w:rsidRPr="00814430" w:rsidRDefault="00DE7236">
            <w:pPr>
              <w:rPr>
                <w:rFonts w:ascii="Arial" w:hAnsi="Arial" w:cs="Arial"/>
                <w:b/>
                <w:bCs/>
                <w:color w:val="FFFFFF"/>
                <w:sz w:val="18"/>
                <w:szCs w:val="18"/>
              </w:rPr>
            </w:pPr>
            <w:r>
              <w:rPr>
                <w:rFonts w:ascii="Arial" w:hAnsi="Arial" w:cs="Arial"/>
                <w:b/>
                <w:bCs/>
                <w:color w:val="FFFFFF"/>
                <w:sz w:val="18"/>
                <w:szCs w:val="18"/>
              </w:rPr>
              <w:t>Point</w:t>
            </w:r>
            <w:r w:rsidR="00265F02">
              <w:rPr>
                <w:rFonts w:ascii="Arial" w:hAnsi="Arial" w:cs="Arial"/>
                <w:b/>
                <w:bCs/>
                <w:color w:val="FFFFFF"/>
                <w:sz w:val="18"/>
                <w:szCs w:val="18"/>
              </w:rPr>
              <w:t>s</w:t>
            </w:r>
          </w:p>
        </w:tc>
        <w:tc>
          <w:tcPr>
            <w:tcW w:w="1676" w:type="dxa"/>
            <w:tcBorders>
              <w:top w:val="single" w:sz="4" w:space="0" w:color="auto"/>
              <w:left w:val="nil"/>
              <w:bottom w:val="single" w:sz="4" w:space="0" w:color="auto"/>
              <w:right w:val="single" w:sz="4" w:space="0" w:color="auto"/>
            </w:tcBorders>
            <w:shd w:val="clear" w:color="000000" w:fill="0070C0"/>
            <w:noWrap/>
            <w:hideMark/>
          </w:tcPr>
          <w:p w14:paraId="58F4CC82" w14:textId="567835C4" w:rsidR="0089693E" w:rsidRPr="00814430" w:rsidRDefault="0089693E">
            <w:pPr>
              <w:rPr>
                <w:rFonts w:ascii="Arial" w:hAnsi="Arial" w:cs="Arial"/>
                <w:b/>
                <w:bCs/>
                <w:color w:val="FFFFFF"/>
                <w:sz w:val="18"/>
                <w:szCs w:val="18"/>
              </w:rPr>
            </w:pPr>
            <w:r w:rsidRPr="00814430">
              <w:rPr>
                <w:rFonts w:ascii="Arial" w:hAnsi="Arial" w:cs="Arial"/>
                <w:b/>
                <w:bCs/>
                <w:color w:val="FFFFFF"/>
                <w:sz w:val="18"/>
                <w:szCs w:val="18"/>
              </w:rPr>
              <w:t>Maximum Point</w:t>
            </w:r>
            <w:r w:rsidR="00765F8A" w:rsidRPr="00814430">
              <w:rPr>
                <w:rFonts w:ascii="Arial" w:hAnsi="Arial" w:cs="Arial"/>
                <w:b/>
                <w:bCs/>
                <w:color w:val="FFFFFF"/>
                <w:sz w:val="18"/>
                <w:szCs w:val="18"/>
              </w:rPr>
              <w:t>s</w:t>
            </w:r>
            <w:r w:rsidRPr="00814430">
              <w:rPr>
                <w:rFonts w:ascii="Arial" w:hAnsi="Arial" w:cs="Arial"/>
                <w:b/>
                <w:bCs/>
                <w:color w:val="FFFFFF"/>
                <w:sz w:val="18"/>
                <w:szCs w:val="18"/>
              </w:rPr>
              <w:t xml:space="preserve"> per Policy Year</w:t>
            </w:r>
          </w:p>
        </w:tc>
      </w:tr>
      <w:tr w:rsidR="00265F02" w:rsidRPr="00265F02" w14:paraId="503D10F6" w14:textId="77777777" w:rsidTr="00814430">
        <w:trPr>
          <w:trHeight w:val="528"/>
        </w:trPr>
        <w:tc>
          <w:tcPr>
            <w:tcW w:w="0" w:type="auto"/>
            <w:tcBorders>
              <w:top w:val="nil"/>
              <w:left w:val="single" w:sz="4" w:space="0" w:color="auto"/>
              <w:bottom w:val="single" w:sz="4" w:space="0" w:color="auto"/>
              <w:right w:val="single" w:sz="4" w:space="0" w:color="auto"/>
            </w:tcBorders>
            <w:hideMark/>
          </w:tcPr>
          <w:p w14:paraId="0B6731E4" w14:textId="77777777" w:rsidR="0089693E" w:rsidRPr="00814430" w:rsidRDefault="0089693E" w:rsidP="00814430">
            <w:pPr>
              <w:pStyle w:val="ListParagraph"/>
              <w:numPr>
                <w:ilvl w:val="0"/>
                <w:numId w:val="155"/>
              </w:numPr>
              <w:ind w:left="175" w:hanging="175"/>
              <w:rPr>
                <w:rFonts w:ascii="Arial" w:hAnsi="Arial" w:cs="Arial"/>
                <w:b/>
                <w:bCs/>
                <w:sz w:val="18"/>
                <w:szCs w:val="18"/>
              </w:rPr>
            </w:pPr>
            <w:r w:rsidRPr="00814430">
              <w:rPr>
                <w:rFonts w:ascii="Arial" w:hAnsi="Arial" w:cs="Arial"/>
                <w:b/>
                <w:bCs/>
                <w:sz w:val="18"/>
                <w:szCs w:val="18"/>
              </w:rPr>
              <w:t>Welcome reward</w:t>
            </w:r>
          </w:p>
        </w:tc>
        <w:tc>
          <w:tcPr>
            <w:tcW w:w="2082" w:type="dxa"/>
            <w:tcBorders>
              <w:top w:val="nil"/>
              <w:left w:val="nil"/>
              <w:bottom w:val="single" w:sz="4" w:space="0" w:color="auto"/>
              <w:right w:val="single" w:sz="4" w:space="0" w:color="auto"/>
            </w:tcBorders>
            <w:hideMark/>
          </w:tcPr>
          <w:p w14:paraId="10F1B51F" w14:textId="7949DF9F" w:rsidR="0089693E" w:rsidRPr="00814430" w:rsidRDefault="003470AA">
            <w:pPr>
              <w:rPr>
                <w:rFonts w:ascii="Arial" w:hAnsi="Arial" w:cs="Arial"/>
                <w:sz w:val="18"/>
                <w:szCs w:val="18"/>
              </w:rPr>
            </w:pPr>
            <w:r w:rsidRPr="00357E8E">
              <w:rPr>
                <w:rFonts w:ascii="Arial" w:hAnsi="Arial" w:cs="Arial"/>
                <w:sz w:val="18"/>
                <w:szCs w:val="18"/>
              </w:rPr>
              <w:t>Sign up to App-based Wellness Program</w:t>
            </w:r>
          </w:p>
        </w:tc>
        <w:tc>
          <w:tcPr>
            <w:tcW w:w="1543" w:type="dxa"/>
            <w:tcBorders>
              <w:top w:val="nil"/>
              <w:left w:val="nil"/>
              <w:bottom w:val="single" w:sz="4" w:space="0" w:color="auto"/>
              <w:right w:val="single" w:sz="4" w:space="0" w:color="auto"/>
            </w:tcBorders>
            <w:hideMark/>
          </w:tcPr>
          <w:p w14:paraId="23BE3011" w14:textId="77777777" w:rsidR="0089693E" w:rsidRPr="00814430" w:rsidRDefault="0089693E">
            <w:pPr>
              <w:rPr>
                <w:rFonts w:ascii="Arial" w:hAnsi="Arial" w:cs="Arial"/>
                <w:sz w:val="18"/>
                <w:szCs w:val="18"/>
              </w:rPr>
            </w:pPr>
            <w:r w:rsidRPr="00814430">
              <w:rPr>
                <w:rFonts w:ascii="Arial" w:hAnsi="Arial" w:cs="Arial"/>
                <w:sz w:val="18"/>
                <w:szCs w:val="18"/>
              </w:rPr>
              <w:t> </w:t>
            </w:r>
          </w:p>
        </w:tc>
        <w:tc>
          <w:tcPr>
            <w:tcW w:w="1146" w:type="dxa"/>
            <w:tcBorders>
              <w:top w:val="nil"/>
              <w:left w:val="nil"/>
              <w:bottom w:val="single" w:sz="4" w:space="0" w:color="auto"/>
              <w:right w:val="single" w:sz="4" w:space="0" w:color="auto"/>
            </w:tcBorders>
            <w:hideMark/>
          </w:tcPr>
          <w:p w14:paraId="5246D2CB" w14:textId="77777777" w:rsidR="0089693E" w:rsidRPr="00814430" w:rsidRDefault="0089693E">
            <w:pPr>
              <w:rPr>
                <w:rFonts w:ascii="Arial" w:hAnsi="Arial" w:cs="Arial"/>
                <w:sz w:val="18"/>
                <w:szCs w:val="18"/>
              </w:rPr>
            </w:pPr>
            <w:r w:rsidRPr="00814430">
              <w:rPr>
                <w:rFonts w:ascii="Arial" w:hAnsi="Arial" w:cs="Arial"/>
                <w:sz w:val="18"/>
                <w:szCs w:val="18"/>
              </w:rPr>
              <w:t>Once in lifetime</w:t>
            </w:r>
          </w:p>
        </w:tc>
        <w:tc>
          <w:tcPr>
            <w:tcW w:w="1145" w:type="dxa"/>
            <w:tcBorders>
              <w:top w:val="nil"/>
              <w:left w:val="nil"/>
              <w:bottom w:val="single" w:sz="4" w:space="0" w:color="auto"/>
              <w:right w:val="single" w:sz="4" w:space="0" w:color="auto"/>
            </w:tcBorders>
            <w:hideMark/>
          </w:tcPr>
          <w:p w14:paraId="02118EB1" w14:textId="77777777" w:rsidR="0089693E" w:rsidRPr="00814430" w:rsidRDefault="0089693E">
            <w:pPr>
              <w:jc w:val="center"/>
              <w:rPr>
                <w:rFonts w:ascii="Arial" w:hAnsi="Arial" w:cs="Arial"/>
                <w:color w:val="000000"/>
                <w:sz w:val="18"/>
                <w:szCs w:val="18"/>
              </w:rPr>
            </w:pPr>
            <w:r w:rsidRPr="00814430">
              <w:rPr>
                <w:rFonts w:ascii="Arial" w:hAnsi="Arial" w:cs="Arial"/>
                <w:color w:val="000000"/>
                <w:sz w:val="18"/>
                <w:szCs w:val="18"/>
              </w:rPr>
              <w:t>50 RP</w:t>
            </w:r>
          </w:p>
        </w:tc>
        <w:tc>
          <w:tcPr>
            <w:tcW w:w="1676" w:type="dxa"/>
            <w:tcBorders>
              <w:top w:val="nil"/>
              <w:left w:val="nil"/>
              <w:bottom w:val="single" w:sz="4" w:space="0" w:color="auto"/>
              <w:right w:val="single" w:sz="4" w:space="0" w:color="auto"/>
            </w:tcBorders>
            <w:hideMark/>
          </w:tcPr>
          <w:p w14:paraId="769BC0B7" w14:textId="77777777" w:rsidR="0089693E" w:rsidRPr="00814430" w:rsidRDefault="0089693E">
            <w:pPr>
              <w:jc w:val="center"/>
              <w:rPr>
                <w:rFonts w:ascii="Arial" w:hAnsi="Arial" w:cs="Arial"/>
                <w:color w:val="000000"/>
                <w:sz w:val="18"/>
                <w:szCs w:val="18"/>
              </w:rPr>
            </w:pPr>
            <w:r w:rsidRPr="00814430">
              <w:rPr>
                <w:rFonts w:ascii="Arial" w:hAnsi="Arial" w:cs="Arial"/>
                <w:color w:val="000000"/>
                <w:sz w:val="18"/>
                <w:szCs w:val="18"/>
              </w:rPr>
              <w:t>50</w:t>
            </w:r>
          </w:p>
        </w:tc>
      </w:tr>
      <w:tr w:rsidR="00265F02" w:rsidRPr="00265F02" w14:paraId="4B7C3A80" w14:textId="77777777" w:rsidTr="00814430">
        <w:trPr>
          <w:trHeight w:val="528"/>
        </w:trPr>
        <w:tc>
          <w:tcPr>
            <w:tcW w:w="0" w:type="auto"/>
            <w:tcBorders>
              <w:top w:val="nil"/>
              <w:left w:val="single" w:sz="4" w:space="0" w:color="auto"/>
              <w:bottom w:val="single" w:sz="4" w:space="0" w:color="auto"/>
              <w:right w:val="single" w:sz="4" w:space="0" w:color="auto"/>
            </w:tcBorders>
            <w:hideMark/>
          </w:tcPr>
          <w:p w14:paraId="51C08E19" w14:textId="2753C077" w:rsidR="0089693E" w:rsidRPr="00814430" w:rsidRDefault="0089693E" w:rsidP="00814430">
            <w:pPr>
              <w:pStyle w:val="ListParagraph"/>
              <w:numPr>
                <w:ilvl w:val="0"/>
                <w:numId w:val="155"/>
              </w:numPr>
              <w:ind w:left="175" w:hanging="175"/>
              <w:rPr>
                <w:rFonts w:ascii="Arial" w:hAnsi="Arial" w:cs="Arial"/>
                <w:b/>
                <w:bCs/>
                <w:sz w:val="18"/>
                <w:szCs w:val="18"/>
              </w:rPr>
            </w:pPr>
            <w:r w:rsidRPr="00814430">
              <w:rPr>
                <w:rFonts w:ascii="Arial" w:hAnsi="Arial" w:cs="Arial"/>
                <w:b/>
                <w:bCs/>
                <w:sz w:val="18"/>
                <w:szCs w:val="18"/>
              </w:rPr>
              <w:t>Health Risk Assessment (HRA)</w:t>
            </w:r>
          </w:p>
        </w:tc>
        <w:tc>
          <w:tcPr>
            <w:tcW w:w="2082" w:type="dxa"/>
            <w:tcBorders>
              <w:top w:val="nil"/>
              <w:left w:val="nil"/>
              <w:bottom w:val="single" w:sz="4" w:space="0" w:color="auto"/>
              <w:right w:val="single" w:sz="4" w:space="0" w:color="auto"/>
            </w:tcBorders>
            <w:hideMark/>
          </w:tcPr>
          <w:p w14:paraId="63184207" w14:textId="28110BC0" w:rsidR="0089693E" w:rsidRPr="00814430" w:rsidRDefault="00FB2A8D">
            <w:pPr>
              <w:rPr>
                <w:rFonts w:ascii="Arial" w:hAnsi="Arial" w:cs="Arial"/>
                <w:sz w:val="18"/>
                <w:szCs w:val="18"/>
              </w:rPr>
            </w:pPr>
            <w:r w:rsidRPr="00357E8E">
              <w:rPr>
                <w:rFonts w:ascii="Arial" w:hAnsi="Arial" w:cs="Arial"/>
                <w:sz w:val="18"/>
                <w:szCs w:val="18"/>
              </w:rPr>
              <w:t xml:space="preserve">Complete Online Health Risk Assessment </w:t>
            </w:r>
            <w:r w:rsidRPr="00DF6645">
              <w:rPr>
                <w:rFonts w:ascii="Arial" w:hAnsi="Arial" w:cs="Arial"/>
                <w:sz w:val="18"/>
                <w:szCs w:val="18"/>
              </w:rPr>
              <w:t>questionnaire</w:t>
            </w:r>
          </w:p>
        </w:tc>
        <w:tc>
          <w:tcPr>
            <w:tcW w:w="1543" w:type="dxa"/>
            <w:tcBorders>
              <w:top w:val="nil"/>
              <w:left w:val="nil"/>
              <w:bottom w:val="single" w:sz="4" w:space="0" w:color="auto"/>
              <w:right w:val="single" w:sz="4" w:space="0" w:color="auto"/>
            </w:tcBorders>
            <w:hideMark/>
          </w:tcPr>
          <w:p w14:paraId="34A9E46E" w14:textId="72B6DF48" w:rsidR="0089693E" w:rsidRPr="00814430" w:rsidRDefault="0089693E">
            <w:pPr>
              <w:rPr>
                <w:rFonts w:ascii="Arial" w:hAnsi="Arial" w:cs="Arial"/>
                <w:sz w:val="18"/>
                <w:szCs w:val="18"/>
              </w:rPr>
            </w:pPr>
            <w:r w:rsidRPr="00814430">
              <w:rPr>
                <w:rFonts w:ascii="Arial" w:hAnsi="Arial" w:cs="Arial"/>
                <w:sz w:val="18"/>
                <w:szCs w:val="18"/>
              </w:rPr>
              <w:t xml:space="preserve">Insured </w:t>
            </w:r>
            <w:r w:rsidR="00F7000A">
              <w:rPr>
                <w:rFonts w:ascii="Arial" w:hAnsi="Arial" w:cs="Arial"/>
                <w:sz w:val="18"/>
                <w:szCs w:val="18"/>
              </w:rPr>
              <w:t>must</w:t>
            </w:r>
            <w:r w:rsidRPr="00814430">
              <w:rPr>
                <w:rFonts w:ascii="Arial" w:hAnsi="Arial" w:cs="Arial"/>
                <w:sz w:val="18"/>
                <w:szCs w:val="18"/>
              </w:rPr>
              <w:t xml:space="preserve"> complete HRA within 30 days of the start of Policy Year</w:t>
            </w:r>
          </w:p>
        </w:tc>
        <w:tc>
          <w:tcPr>
            <w:tcW w:w="1146" w:type="dxa"/>
            <w:tcBorders>
              <w:top w:val="nil"/>
              <w:left w:val="nil"/>
              <w:bottom w:val="single" w:sz="4" w:space="0" w:color="auto"/>
              <w:right w:val="single" w:sz="4" w:space="0" w:color="auto"/>
            </w:tcBorders>
            <w:hideMark/>
          </w:tcPr>
          <w:p w14:paraId="74AD1A49" w14:textId="77777777" w:rsidR="0089693E" w:rsidRPr="00814430" w:rsidRDefault="0089693E">
            <w:pPr>
              <w:rPr>
                <w:rFonts w:ascii="Arial" w:hAnsi="Arial" w:cs="Arial"/>
                <w:sz w:val="18"/>
                <w:szCs w:val="18"/>
              </w:rPr>
            </w:pPr>
            <w:r w:rsidRPr="00814430">
              <w:rPr>
                <w:rFonts w:ascii="Arial" w:hAnsi="Arial" w:cs="Arial"/>
                <w:sz w:val="18"/>
                <w:szCs w:val="18"/>
              </w:rPr>
              <w:t>Once per Policy Year</w:t>
            </w:r>
          </w:p>
        </w:tc>
        <w:tc>
          <w:tcPr>
            <w:tcW w:w="1145" w:type="dxa"/>
            <w:tcBorders>
              <w:top w:val="nil"/>
              <w:left w:val="nil"/>
              <w:bottom w:val="single" w:sz="4" w:space="0" w:color="auto"/>
              <w:right w:val="single" w:sz="4" w:space="0" w:color="auto"/>
            </w:tcBorders>
            <w:hideMark/>
          </w:tcPr>
          <w:p w14:paraId="2FD669EB" w14:textId="77777777" w:rsidR="0089693E" w:rsidRPr="00814430" w:rsidRDefault="0089693E">
            <w:pPr>
              <w:jc w:val="center"/>
              <w:rPr>
                <w:rFonts w:ascii="Arial" w:hAnsi="Arial" w:cs="Arial"/>
                <w:color w:val="000000"/>
                <w:sz w:val="18"/>
                <w:szCs w:val="18"/>
              </w:rPr>
            </w:pPr>
            <w:r w:rsidRPr="00814430">
              <w:rPr>
                <w:rFonts w:ascii="Arial" w:hAnsi="Arial" w:cs="Arial"/>
                <w:color w:val="000000"/>
                <w:sz w:val="18"/>
                <w:szCs w:val="18"/>
              </w:rPr>
              <w:t>50 RP</w:t>
            </w:r>
          </w:p>
        </w:tc>
        <w:tc>
          <w:tcPr>
            <w:tcW w:w="1676" w:type="dxa"/>
            <w:tcBorders>
              <w:top w:val="nil"/>
              <w:left w:val="nil"/>
              <w:bottom w:val="single" w:sz="4" w:space="0" w:color="auto"/>
              <w:right w:val="single" w:sz="4" w:space="0" w:color="auto"/>
            </w:tcBorders>
            <w:hideMark/>
          </w:tcPr>
          <w:p w14:paraId="4FAA188A" w14:textId="77777777" w:rsidR="0089693E" w:rsidRPr="00814430" w:rsidRDefault="0089693E">
            <w:pPr>
              <w:jc w:val="center"/>
              <w:rPr>
                <w:rFonts w:ascii="Arial" w:hAnsi="Arial" w:cs="Arial"/>
                <w:color w:val="000000"/>
                <w:sz w:val="18"/>
                <w:szCs w:val="18"/>
              </w:rPr>
            </w:pPr>
            <w:r w:rsidRPr="00814430">
              <w:rPr>
                <w:rFonts w:ascii="Arial" w:hAnsi="Arial" w:cs="Arial"/>
                <w:color w:val="000000"/>
                <w:sz w:val="18"/>
                <w:szCs w:val="18"/>
              </w:rPr>
              <w:t>50</w:t>
            </w:r>
          </w:p>
        </w:tc>
      </w:tr>
      <w:tr w:rsidR="00534D2D" w:rsidRPr="00265F02" w14:paraId="70060EEE" w14:textId="77777777" w:rsidTr="00814430">
        <w:trPr>
          <w:trHeight w:val="1320"/>
        </w:trPr>
        <w:tc>
          <w:tcPr>
            <w:tcW w:w="0" w:type="auto"/>
            <w:tcBorders>
              <w:top w:val="nil"/>
              <w:left w:val="single" w:sz="4" w:space="0" w:color="auto"/>
              <w:bottom w:val="single" w:sz="4" w:space="0" w:color="auto"/>
              <w:right w:val="single" w:sz="4" w:space="0" w:color="auto"/>
            </w:tcBorders>
            <w:hideMark/>
          </w:tcPr>
          <w:p w14:paraId="77DD2E91" w14:textId="77777777" w:rsidR="00782263" w:rsidRPr="00814430" w:rsidRDefault="00782263" w:rsidP="00814430">
            <w:pPr>
              <w:pStyle w:val="ListParagraph"/>
              <w:numPr>
                <w:ilvl w:val="0"/>
                <w:numId w:val="155"/>
              </w:numPr>
              <w:ind w:left="175" w:hanging="175"/>
              <w:rPr>
                <w:rFonts w:ascii="Arial" w:hAnsi="Arial" w:cs="Arial"/>
                <w:b/>
                <w:bCs/>
                <w:sz w:val="18"/>
                <w:szCs w:val="18"/>
              </w:rPr>
            </w:pPr>
            <w:r w:rsidRPr="00814430">
              <w:rPr>
                <w:rFonts w:ascii="Arial" w:hAnsi="Arial" w:cs="Arial"/>
                <w:b/>
                <w:bCs/>
                <w:sz w:val="18"/>
                <w:szCs w:val="18"/>
              </w:rPr>
              <w:t>Preventive Risk Assessment (PRA)</w:t>
            </w:r>
          </w:p>
        </w:tc>
        <w:tc>
          <w:tcPr>
            <w:tcW w:w="2082" w:type="dxa"/>
            <w:tcBorders>
              <w:top w:val="nil"/>
              <w:left w:val="nil"/>
              <w:bottom w:val="single" w:sz="4" w:space="0" w:color="auto"/>
              <w:right w:val="single" w:sz="4" w:space="0" w:color="auto"/>
            </w:tcBorders>
            <w:hideMark/>
          </w:tcPr>
          <w:p w14:paraId="7B506A5B" w14:textId="7F9099FF" w:rsidR="00782263" w:rsidRPr="00814430" w:rsidRDefault="00782263" w:rsidP="00782263">
            <w:pPr>
              <w:rPr>
                <w:rFonts w:ascii="Arial" w:hAnsi="Arial" w:cs="Arial"/>
                <w:sz w:val="18"/>
                <w:szCs w:val="18"/>
              </w:rPr>
            </w:pPr>
            <w:r w:rsidRPr="00814430">
              <w:rPr>
                <w:rFonts w:ascii="Arial" w:hAnsi="Arial" w:cs="Arial"/>
                <w:sz w:val="18"/>
                <w:szCs w:val="18"/>
              </w:rPr>
              <w:t xml:space="preserve">Submit Medical test results of the Insured Person. Tests must </w:t>
            </w:r>
            <w:proofErr w:type="gramStart"/>
            <w:r w:rsidRPr="00814430">
              <w:rPr>
                <w:rFonts w:ascii="Arial" w:hAnsi="Arial" w:cs="Arial"/>
                <w:sz w:val="18"/>
                <w:szCs w:val="18"/>
              </w:rPr>
              <w:t>include:</w:t>
            </w:r>
            <w:proofErr w:type="gramEnd"/>
            <w:r w:rsidRPr="00814430">
              <w:rPr>
                <w:rFonts w:ascii="Arial" w:hAnsi="Arial" w:cs="Arial"/>
                <w:sz w:val="18"/>
                <w:szCs w:val="18"/>
              </w:rPr>
              <w:t xml:space="preserve"> blood glucose, blood pressure, cholesterol and weight assessment.</w:t>
            </w:r>
          </w:p>
        </w:tc>
        <w:tc>
          <w:tcPr>
            <w:tcW w:w="1543" w:type="dxa"/>
            <w:tcBorders>
              <w:top w:val="nil"/>
              <w:left w:val="nil"/>
              <w:bottom w:val="single" w:sz="4" w:space="0" w:color="auto"/>
              <w:right w:val="single" w:sz="4" w:space="0" w:color="auto"/>
            </w:tcBorders>
            <w:hideMark/>
          </w:tcPr>
          <w:p w14:paraId="3284225A" w14:textId="64901187" w:rsidR="00783BF2" w:rsidRDefault="00782263" w:rsidP="00782263">
            <w:pPr>
              <w:rPr>
                <w:rFonts w:ascii="Arial" w:hAnsi="Arial" w:cs="Arial"/>
                <w:sz w:val="18"/>
                <w:szCs w:val="18"/>
              </w:rPr>
            </w:pPr>
            <w:proofErr w:type="spellStart"/>
            <w:r w:rsidRPr="00814430">
              <w:rPr>
                <w:rFonts w:ascii="Arial" w:hAnsi="Arial" w:cs="Arial"/>
                <w:sz w:val="18"/>
                <w:szCs w:val="18"/>
              </w:rPr>
              <w:t>i</w:t>
            </w:r>
            <w:proofErr w:type="spellEnd"/>
            <w:r w:rsidRPr="00814430">
              <w:rPr>
                <w:rFonts w:ascii="Arial" w:hAnsi="Arial" w:cs="Arial"/>
                <w:sz w:val="18"/>
                <w:szCs w:val="18"/>
              </w:rPr>
              <w:t xml:space="preserve">. Insured </w:t>
            </w:r>
            <w:r w:rsidR="00F7000A">
              <w:rPr>
                <w:rFonts w:ascii="Arial" w:hAnsi="Arial" w:cs="Arial"/>
                <w:sz w:val="18"/>
                <w:szCs w:val="18"/>
              </w:rPr>
              <w:t>must</w:t>
            </w:r>
            <w:r w:rsidRPr="00814430">
              <w:rPr>
                <w:rFonts w:ascii="Arial" w:hAnsi="Arial" w:cs="Arial"/>
                <w:sz w:val="18"/>
                <w:szCs w:val="18"/>
              </w:rPr>
              <w:t xml:space="preserve"> complete PRA anytime during the Policy Year.</w:t>
            </w:r>
            <w:r w:rsidR="00783BF2" w:rsidRPr="00783BF2">
              <w:rPr>
                <w:rFonts w:ascii="Arial" w:hAnsi="Arial" w:cs="Arial"/>
                <w:sz w:val="18"/>
                <w:szCs w:val="18"/>
              </w:rPr>
              <w:t xml:space="preserve"> </w:t>
            </w:r>
            <w:r w:rsidRPr="00814430">
              <w:rPr>
                <w:rFonts w:ascii="Arial" w:hAnsi="Arial" w:cs="Arial"/>
                <w:sz w:val="18"/>
                <w:szCs w:val="18"/>
              </w:rPr>
              <w:br/>
            </w:r>
            <w:r w:rsidR="00783BF2" w:rsidRPr="00A037FD">
              <w:rPr>
                <w:rFonts w:ascii="Arial" w:hAnsi="Arial" w:cs="Arial"/>
                <w:sz w:val="18"/>
                <w:szCs w:val="18"/>
              </w:rPr>
              <w:t xml:space="preserve">ii. </w:t>
            </w:r>
            <w:r w:rsidR="00783BF2">
              <w:rPr>
                <w:rFonts w:ascii="Arial" w:hAnsi="Arial" w:cs="Arial"/>
                <w:sz w:val="18"/>
                <w:szCs w:val="18"/>
              </w:rPr>
              <w:t xml:space="preserve">For Long Term Policies, the </w:t>
            </w:r>
            <w:r w:rsidR="00783BF2" w:rsidRPr="00A037FD">
              <w:rPr>
                <w:rFonts w:ascii="Arial" w:hAnsi="Arial" w:cs="Arial"/>
                <w:sz w:val="18"/>
                <w:szCs w:val="18"/>
              </w:rPr>
              <w:t xml:space="preserve">Insured </w:t>
            </w:r>
            <w:r w:rsidR="00783BF2">
              <w:rPr>
                <w:rFonts w:ascii="Arial" w:hAnsi="Arial" w:cs="Arial"/>
                <w:sz w:val="18"/>
                <w:szCs w:val="18"/>
              </w:rPr>
              <w:t>must</w:t>
            </w:r>
            <w:r w:rsidR="00783BF2" w:rsidRPr="00A037FD">
              <w:rPr>
                <w:rFonts w:ascii="Arial" w:hAnsi="Arial" w:cs="Arial"/>
                <w:sz w:val="18"/>
                <w:szCs w:val="18"/>
              </w:rPr>
              <w:t xml:space="preserve"> complete PRA</w:t>
            </w:r>
            <w:r w:rsidR="00783BF2">
              <w:rPr>
                <w:rFonts w:ascii="Arial" w:hAnsi="Arial" w:cs="Arial"/>
                <w:sz w:val="18"/>
                <w:szCs w:val="18"/>
              </w:rPr>
              <w:t xml:space="preserve"> in the last Policy Year leading up to the Policy renewal </w:t>
            </w:r>
          </w:p>
          <w:p w14:paraId="570D24A9" w14:textId="59F89F35" w:rsidR="00782263" w:rsidRPr="00814430" w:rsidRDefault="00783BF2" w:rsidP="00782263">
            <w:pPr>
              <w:rPr>
                <w:rFonts w:ascii="Arial" w:hAnsi="Arial" w:cs="Arial"/>
                <w:sz w:val="18"/>
                <w:szCs w:val="18"/>
              </w:rPr>
            </w:pPr>
            <w:r>
              <w:rPr>
                <w:rFonts w:ascii="Arial" w:hAnsi="Arial" w:cs="Arial"/>
                <w:sz w:val="18"/>
                <w:szCs w:val="18"/>
              </w:rPr>
              <w:t>i</w:t>
            </w:r>
            <w:r w:rsidR="00782263" w:rsidRPr="00814430">
              <w:rPr>
                <w:rFonts w:ascii="Arial" w:hAnsi="Arial" w:cs="Arial"/>
                <w:sz w:val="18"/>
                <w:szCs w:val="18"/>
              </w:rPr>
              <w:t xml:space="preserve">ii. The results of respective Policy Year/(s) must be submitted to the Company at least 60 days prior to the expiry of the Policy, </w:t>
            </w:r>
            <w:r w:rsidR="00782263" w:rsidRPr="00814430">
              <w:rPr>
                <w:rFonts w:ascii="Arial" w:hAnsi="Arial" w:cs="Arial"/>
                <w:sz w:val="18"/>
                <w:szCs w:val="18"/>
              </w:rPr>
              <w:br/>
              <w:t>i</w:t>
            </w:r>
            <w:r>
              <w:rPr>
                <w:rFonts w:ascii="Arial" w:hAnsi="Arial" w:cs="Arial"/>
                <w:sz w:val="18"/>
                <w:szCs w:val="18"/>
              </w:rPr>
              <w:t>v</w:t>
            </w:r>
            <w:r w:rsidR="00782263" w:rsidRPr="00814430">
              <w:rPr>
                <w:rFonts w:ascii="Arial" w:hAnsi="Arial" w:cs="Arial"/>
                <w:sz w:val="18"/>
                <w:szCs w:val="18"/>
              </w:rPr>
              <w:t>. The cost of the health check-up will be borne by the Insured Person, and</w:t>
            </w:r>
          </w:p>
        </w:tc>
        <w:tc>
          <w:tcPr>
            <w:tcW w:w="1146" w:type="dxa"/>
            <w:tcBorders>
              <w:top w:val="nil"/>
              <w:left w:val="nil"/>
              <w:bottom w:val="single" w:sz="4" w:space="0" w:color="auto"/>
              <w:right w:val="single" w:sz="4" w:space="0" w:color="auto"/>
            </w:tcBorders>
            <w:hideMark/>
          </w:tcPr>
          <w:p w14:paraId="2E444E1F" w14:textId="705C0855" w:rsidR="00782263" w:rsidRPr="00814430" w:rsidRDefault="00782263" w:rsidP="00782263">
            <w:pPr>
              <w:rPr>
                <w:rFonts w:ascii="Arial" w:hAnsi="Arial" w:cs="Arial"/>
                <w:sz w:val="18"/>
                <w:szCs w:val="18"/>
              </w:rPr>
            </w:pPr>
            <w:r w:rsidRPr="00814430">
              <w:rPr>
                <w:rFonts w:ascii="Arial" w:hAnsi="Arial" w:cs="Arial"/>
                <w:sz w:val="18"/>
                <w:szCs w:val="18"/>
              </w:rPr>
              <w:t xml:space="preserve">Once per Policy </w:t>
            </w:r>
            <w:r w:rsidR="00783BF2">
              <w:rPr>
                <w:rFonts w:ascii="Arial" w:hAnsi="Arial" w:cs="Arial"/>
                <w:sz w:val="18"/>
                <w:szCs w:val="18"/>
              </w:rPr>
              <w:t>Period</w:t>
            </w:r>
          </w:p>
        </w:tc>
        <w:tc>
          <w:tcPr>
            <w:tcW w:w="1145" w:type="dxa"/>
            <w:tcBorders>
              <w:top w:val="nil"/>
              <w:left w:val="nil"/>
              <w:bottom w:val="single" w:sz="4" w:space="0" w:color="auto"/>
              <w:right w:val="single" w:sz="4" w:space="0" w:color="auto"/>
            </w:tcBorders>
            <w:hideMark/>
          </w:tcPr>
          <w:p w14:paraId="0D75D63A" w14:textId="77777777" w:rsidR="00782263" w:rsidRPr="00814430" w:rsidRDefault="00782263" w:rsidP="00782263">
            <w:pPr>
              <w:jc w:val="center"/>
              <w:rPr>
                <w:rFonts w:ascii="Arial" w:hAnsi="Arial" w:cs="Arial"/>
                <w:color w:val="000000"/>
                <w:sz w:val="18"/>
                <w:szCs w:val="18"/>
              </w:rPr>
            </w:pPr>
            <w:r w:rsidRPr="00814430">
              <w:rPr>
                <w:rFonts w:ascii="Arial" w:hAnsi="Arial" w:cs="Arial"/>
                <w:color w:val="000000"/>
                <w:sz w:val="18"/>
                <w:szCs w:val="18"/>
              </w:rPr>
              <w:t>500 RP</w:t>
            </w:r>
          </w:p>
        </w:tc>
        <w:tc>
          <w:tcPr>
            <w:tcW w:w="1676" w:type="dxa"/>
            <w:tcBorders>
              <w:top w:val="nil"/>
              <w:left w:val="nil"/>
              <w:bottom w:val="single" w:sz="4" w:space="0" w:color="auto"/>
              <w:right w:val="single" w:sz="4" w:space="0" w:color="auto"/>
            </w:tcBorders>
            <w:hideMark/>
          </w:tcPr>
          <w:p w14:paraId="7CA8362D" w14:textId="77777777" w:rsidR="00782263" w:rsidRPr="00814430" w:rsidRDefault="00782263" w:rsidP="00782263">
            <w:pPr>
              <w:jc w:val="center"/>
              <w:rPr>
                <w:rFonts w:ascii="Arial" w:hAnsi="Arial" w:cs="Arial"/>
                <w:color w:val="000000"/>
                <w:sz w:val="18"/>
                <w:szCs w:val="18"/>
              </w:rPr>
            </w:pPr>
            <w:r w:rsidRPr="00814430">
              <w:rPr>
                <w:rFonts w:ascii="Arial" w:hAnsi="Arial" w:cs="Arial"/>
                <w:color w:val="000000"/>
                <w:sz w:val="18"/>
                <w:szCs w:val="18"/>
              </w:rPr>
              <w:t>500</w:t>
            </w:r>
          </w:p>
        </w:tc>
      </w:tr>
      <w:tr w:rsidR="00477CDC" w:rsidRPr="00265F02" w14:paraId="16ADCDA8" w14:textId="77777777" w:rsidTr="00814430">
        <w:trPr>
          <w:trHeight w:val="1104"/>
        </w:trPr>
        <w:tc>
          <w:tcPr>
            <w:tcW w:w="0" w:type="auto"/>
            <w:tcBorders>
              <w:top w:val="nil"/>
              <w:left w:val="single" w:sz="4" w:space="0" w:color="auto"/>
              <w:bottom w:val="single" w:sz="4" w:space="0" w:color="auto"/>
              <w:right w:val="single" w:sz="4" w:space="0" w:color="auto"/>
            </w:tcBorders>
            <w:hideMark/>
          </w:tcPr>
          <w:p w14:paraId="35DD6827" w14:textId="77777777" w:rsidR="00477CDC" w:rsidRPr="00814430" w:rsidRDefault="00477CDC" w:rsidP="00814430">
            <w:pPr>
              <w:pStyle w:val="ListParagraph"/>
              <w:numPr>
                <w:ilvl w:val="0"/>
                <w:numId w:val="155"/>
              </w:numPr>
              <w:ind w:left="175" w:hanging="175"/>
              <w:rPr>
                <w:rFonts w:ascii="Arial" w:hAnsi="Arial" w:cs="Arial"/>
                <w:b/>
                <w:bCs/>
                <w:sz w:val="18"/>
                <w:szCs w:val="18"/>
              </w:rPr>
            </w:pPr>
            <w:r w:rsidRPr="00814430">
              <w:rPr>
                <w:rFonts w:ascii="Arial" w:hAnsi="Arial" w:cs="Arial"/>
                <w:b/>
                <w:bCs/>
                <w:sz w:val="18"/>
                <w:szCs w:val="18"/>
              </w:rPr>
              <w:t xml:space="preserve">Fitness Events </w:t>
            </w:r>
          </w:p>
        </w:tc>
        <w:tc>
          <w:tcPr>
            <w:tcW w:w="2082" w:type="dxa"/>
            <w:tcBorders>
              <w:top w:val="nil"/>
              <w:left w:val="nil"/>
              <w:bottom w:val="single" w:sz="4" w:space="0" w:color="auto"/>
              <w:right w:val="single" w:sz="4" w:space="0" w:color="auto"/>
            </w:tcBorders>
            <w:hideMark/>
          </w:tcPr>
          <w:p w14:paraId="519A2456" w14:textId="12BD1022" w:rsidR="001E4ADE" w:rsidRDefault="00477CDC" w:rsidP="00477CDC">
            <w:pPr>
              <w:rPr>
                <w:rFonts w:ascii="Arial" w:hAnsi="Arial" w:cs="Arial"/>
                <w:sz w:val="18"/>
                <w:szCs w:val="18"/>
              </w:rPr>
            </w:pPr>
            <w:r w:rsidRPr="00814430">
              <w:rPr>
                <w:rFonts w:ascii="Arial" w:hAnsi="Arial" w:cs="Arial"/>
                <w:sz w:val="18"/>
                <w:szCs w:val="18"/>
              </w:rPr>
              <w:t xml:space="preserve">Participate in any of the following physical activities: </w:t>
            </w:r>
            <w:r w:rsidRPr="00814430">
              <w:rPr>
                <w:rFonts w:ascii="Arial" w:hAnsi="Arial" w:cs="Arial"/>
                <w:sz w:val="18"/>
                <w:szCs w:val="18"/>
              </w:rPr>
              <w:br/>
              <w:t xml:space="preserve">Marathon (including Half Marathon), </w:t>
            </w:r>
            <w:proofErr w:type="spellStart"/>
            <w:r w:rsidRPr="00814430">
              <w:rPr>
                <w:rFonts w:ascii="Arial" w:hAnsi="Arial" w:cs="Arial"/>
                <w:sz w:val="18"/>
                <w:szCs w:val="18"/>
              </w:rPr>
              <w:t>Cyclothon</w:t>
            </w:r>
            <w:proofErr w:type="spellEnd"/>
            <w:r w:rsidRPr="00814430">
              <w:rPr>
                <w:rFonts w:ascii="Arial" w:hAnsi="Arial" w:cs="Arial"/>
                <w:sz w:val="18"/>
                <w:szCs w:val="18"/>
              </w:rPr>
              <w:t xml:space="preserve">, Duathlon (Run + Bike), Triathlon (Swim + Bike + Run), </w:t>
            </w:r>
          </w:p>
          <w:p w14:paraId="09F15D77" w14:textId="5403F9DF" w:rsidR="001E4ADE" w:rsidRPr="00814430" w:rsidRDefault="001E4ADE" w:rsidP="00477CDC">
            <w:pPr>
              <w:rPr>
                <w:rFonts w:ascii="Arial" w:hAnsi="Arial" w:cs="Arial"/>
                <w:sz w:val="18"/>
                <w:szCs w:val="18"/>
              </w:rPr>
            </w:pPr>
          </w:p>
        </w:tc>
        <w:tc>
          <w:tcPr>
            <w:tcW w:w="1543" w:type="dxa"/>
            <w:tcBorders>
              <w:top w:val="nil"/>
              <w:left w:val="nil"/>
              <w:bottom w:val="single" w:sz="4" w:space="0" w:color="auto"/>
              <w:right w:val="single" w:sz="4" w:space="0" w:color="auto"/>
            </w:tcBorders>
            <w:hideMark/>
          </w:tcPr>
          <w:p w14:paraId="0B9B41AD" w14:textId="65D5D2D5" w:rsidR="00477CDC" w:rsidRPr="00814430" w:rsidRDefault="002C4D62" w:rsidP="00477CDC">
            <w:pPr>
              <w:rPr>
                <w:rFonts w:ascii="Arial" w:hAnsi="Arial" w:cs="Arial"/>
                <w:sz w:val="18"/>
                <w:szCs w:val="18"/>
              </w:rPr>
            </w:pPr>
            <w:r>
              <w:rPr>
                <w:rFonts w:ascii="Arial" w:hAnsi="Arial" w:cs="Arial"/>
                <w:sz w:val="18"/>
                <w:szCs w:val="18"/>
              </w:rPr>
              <w:t xml:space="preserve">The activity should be timed and the </w:t>
            </w:r>
            <w:r w:rsidR="00477CDC" w:rsidRPr="00814430">
              <w:rPr>
                <w:rFonts w:ascii="Arial" w:hAnsi="Arial" w:cs="Arial"/>
                <w:sz w:val="18"/>
                <w:szCs w:val="18"/>
              </w:rPr>
              <w:t xml:space="preserve">Insured Person must submit valid </w:t>
            </w:r>
            <w:proofErr w:type="gramStart"/>
            <w:r w:rsidR="00477CDC" w:rsidRPr="00814430">
              <w:rPr>
                <w:rFonts w:ascii="Arial" w:hAnsi="Arial" w:cs="Arial"/>
                <w:sz w:val="18"/>
                <w:szCs w:val="18"/>
              </w:rPr>
              <w:t>certificates  of</w:t>
            </w:r>
            <w:proofErr w:type="gramEnd"/>
            <w:r w:rsidR="00477CDC" w:rsidRPr="00814430">
              <w:rPr>
                <w:rFonts w:ascii="Arial" w:hAnsi="Arial" w:cs="Arial"/>
                <w:sz w:val="18"/>
                <w:szCs w:val="18"/>
              </w:rPr>
              <w:t xml:space="preserve"> completion on the mobile app</w:t>
            </w:r>
            <w:r>
              <w:rPr>
                <w:rFonts w:ascii="Arial" w:hAnsi="Arial" w:cs="Arial"/>
                <w:sz w:val="18"/>
                <w:szCs w:val="18"/>
              </w:rPr>
              <w:t xml:space="preserve">. </w:t>
            </w:r>
          </w:p>
        </w:tc>
        <w:tc>
          <w:tcPr>
            <w:tcW w:w="1146" w:type="dxa"/>
            <w:tcBorders>
              <w:top w:val="nil"/>
              <w:left w:val="nil"/>
              <w:bottom w:val="single" w:sz="4" w:space="0" w:color="auto"/>
              <w:right w:val="single" w:sz="4" w:space="0" w:color="auto"/>
            </w:tcBorders>
            <w:hideMark/>
          </w:tcPr>
          <w:p w14:paraId="5E333A1A" w14:textId="5796FEDC" w:rsidR="00477CDC" w:rsidRPr="00814430" w:rsidRDefault="00477CDC" w:rsidP="00477CDC">
            <w:pPr>
              <w:rPr>
                <w:rFonts w:ascii="Arial" w:hAnsi="Arial" w:cs="Arial"/>
                <w:sz w:val="18"/>
                <w:szCs w:val="18"/>
              </w:rPr>
            </w:pPr>
            <w:r w:rsidRPr="00814430">
              <w:rPr>
                <w:rFonts w:ascii="Arial" w:hAnsi="Arial" w:cs="Arial"/>
                <w:sz w:val="18"/>
                <w:szCs w:val="18"/>
              </w:rPr>
              <w:t>1</w:t>
            </w:r>
            <w:r w:rsidR="00CA1FAB">
              <w:rPr>
                <w:rFonts w:ascii="Arial" w:hAnsi="Arial" w:cs="Arial"/>
                <w:sz w:val="18"/>
                <w:szCs w:val="18"/>
              </w:rPr>
              <w:t>5</w:t>
            </w:r>
            <w:r w:rsidRPr="00814430">
              <w:rPr>
                <w:rFonts w:ascii="Arial" w:hAnsi="Arial" w:cs="Arial"/>
                <w:sz w:val="18"/>
                <w:szCs w:val="18"/>
              </w:rPr>
              <w:t xml:space="preserve"> activities per year</w:t>
            </w:r>
          </w:p>
        </w:tc>
        <w:tc>
          <w:tcPr>
            <w:tcW w:w="1145" w:type="dxa"/>
            <w:tcBorders>
              <w:top w:val="nil"/>
              <w:left w:val="nil"/>
              <w:bottom w:val="single" w:sz="4" w:space="0" w:color="auto"/>
              <w:right w:val="single" w:sz="4" w:space="0" w:color="auto"/>
            </w:tcBorders>
            <w:hideMark/>
          </w:tcPr>
          <w:p w14:paraId="6E48D062" w14:textId="0CBC996A" w:rsidR="00477CDC" w:rsidRPr="00814430" w:rsidRDefault="00477CDC" w:rsidP="00477CDC">
            <w:pPr>
              <w:jc w:val="center"/>
              <w:rPr>
                <w:rFonts w:ascii="Arial" w:hAnsi="Arial" w:cs="Arial"/>
                <w:color w:val="000000"/>
                <w:sz w:val="18"/>
                <w:szCs w:val="18"/>
              </w:rPr>
            </w:pPr>
            <w:r w:rsidRPr="00814430">
              <w:rPr>
                <w:rFonts w:ascii="Arial" w:hAnsi="Arial" w:cs="Arial"/>
                <w:color w:val="000000"/>
                <w:sz w:val="18"/>
                <w:szCs w:val="18"/>
              </w:rPr>
              <w:t>1 Activity = 100 RP</w:t>
            </w:r>
            <w:r w:rsidRPr="00814430">
              <w:rPr>
                <w:rFonts w:ascii="Arial" w:hAnsi="Arial" w:cs="Arial"/>
                <w:color w:val="000000"/>
                <w:sz w:val="18"/>
                <w:szCs w:val="18"/>
              </w:rPr>
              <w:br/>
            </w:r>
          </w:p>
        </w:tc>
        <w:tc>
          <w:tcPr>
            <w:tcW w:w="1676" w:type="dxa"/>
            <w:tcBorders>
              <w:top w:val="nil"/>
              <w:left w:val="nil"/>
              <w:bottom w:val="single" w:sz="4" w:space="0" w:color="auto"/>
              <w:right w:val="single" w:sz="4" w:space="0" w:color="auto"/>
            </w:tcBorders>
            <w:noWrap/>
            <w:hideMark/>
          </w:tcPr>
          <w:p w14:paraId="7A6F30BD" w14:textId="2ABF662D" w:rsidR="00477CDC" w:rsidRPr="00814430" w:rsidRDefault="00477CDC" w:rsidP="00477CDC">
            <w:pPr>
              <w:jc w:val="center"/>
              <w:rPr>
                <w:rFonts w:ascii="Arial" w:hAnsi="Arial" w:cs="Arial"/>
                <w:color w:val="000000"/>
                <w:sz w:val="18"/>
                <w:szCs w:val="18"/>
              </w:rPr>
            </w:pPr>
            <w:r w:rsidRPr="00814430">
              <w:rPr>
                <w:rFonts w:ascii="Arial" w:hAnsi="Arial" w:cs="Arial"/>
                <w:color w:val="000000"/>
                <w:sz w:val="18"/>
                <w:szCs w:val="18"/>
              </w:rPr>
              <w:t>1500</w:t>
            </w:r>
          </w:p>
        </w:tc>
      </w:tr>
      <w:tr w:rsidR="00265F02" w:rsidRPr="00265F02" w14:paraId="5CB9619D" w14:textId="77777777" w:rsidTr="00814430">
        <w:trPr>
          <w:trHeight w:val="1056"/>
        </w:trPr>
        <w:tc>
          <w:tcPr>
            <w:tcW w:w="0" w:type="auto"/>
            <w:tcBorders>
              <w:top w:val="nil"/>
              <w:left w:val="single" w:sz="4" w:space="0" w:color="auto"/>
              <w:bottom w:val="single" w:sz="4" w:space="0" w:color="auto"/>
              <w:right w:val="single" w:sz="4" w:space="0" w:color="auto"/>
            </w:tcBorders>
            <w:hideMark/>
          </w:tcPr>
          <w:p w14:paraId="24B75769" w14:textId="5DEE6982" w:rsidR="0089693E" w:rsidRPr="00814430" w:rsidRDefault="00FA449C" w:rsidP="00814430">
            <w:pPr>
              <w:pStyle w:val="ListParagraph"/>
              <w:numPr>
                <w:ilvl w:val="0"/>
                <w:numId w:val="155"/>
              </w:numPr>
              <w:ind w:left="175" w:hanging="175"/>
              <w:rPr>
                <w:rFonts w:ascii="Arial" w:hAnsi="Arial" w:cs="Arial"/>
                <w:b/>
                <w:bCs/>
                <w:sz w:val="18"/>
                <w:szCs w:val="18"/>
              </w:rPr>
            </w:pPr>
            <w:r w:rsidRPr="00814430">
              <w:rPr>
                <w:rFonts w:ascii="Arial" w:hAnsi="Arial" w:cs="Arial"/>
                <w:b/>
                <w:bCs/>
                <w:sz w:val="18"/>
                <w:szCs w:val="18"/>
              </w:rPr>
              <w:lastRenderedPageBreak/>
              <w:t>Walk to earn</w:t>
            </w:r>
            <w:r w:rsidR="0089693E" w:rsidRPr="00814430">
              <w:rPr>
                <w:rFonts w:ascii="Arial" w:hAnsi="Arial" w:cs="Arial"/>
                <w:b/>
                <w:bCs/>
                <w:sz w:val="18"/>
                <w:szCs w:val="18"/>
              </w:rPr>
              <w:t xml:space="preserve"> </w:t>
            </w:r>
          </w:p>
        </w:tc>
        <w:tc>
          <w:tcPr>
            <w:tcW w:w="2082" w:type="dxa"/>
            <w:tcBorders>
              <w:top w:val="nil"/>
              <w:left w:val="nil"/>
              <w:bottom w:val="single" w:sz="4" w:space="0" w:color="auto"/>
              <w:right w:val="single" w:sz="4" w:space="0" w:color="auto"/>
            </w:tcBorders>
            <w:hideMark/>
          </w:tcPr>
          <w:p w14:paraId="28A12585" w14:textId="77777777" w:rsidR="0089693E" w:rsidRPr="00814430" w:rsidRDefault="0089693E">
            <w:pPr>
              <w:rPr>
                <w:rFonts w:ascii="Arial" w:hAnsi="Arial" w:cs="Arial"/>
                <w:sz w:val="18"/>
                <w:szCs w:val="18"/>
              </w:rPr>
            </w:pPr>
            <w:r w:rsidRPr="00814430">
              <w:rPr>
                <w:rFonts w:ascii="Arial" w:hAnsi="Arial" w:cs="Arial"/>
                <w:sz w:val="18"/>
                <w:szCs w:val="18"/>
              </w:rPr>
              <w:t>Register the daily steps count to earn rewards</w:t>
            </w:r>
          </w:p>
        </w:tc>
        <w:tc>
          <w:tcPr>
            <w:tcW w:w="1543" w:type="dxa"/>
            <w:tcBorders>
              <w:top w:val="nil"/>
              <w:left w:val="nil"/>
              <w:bottom w:val="single" w:sz="4" w:space="0" w:color="auto"/>
              <w:right w:val="single" w:sz="4" w:space="0" w:color="auto"/>
            </w:tcBorders>
            <w:hideMark/>
          </w:tcPr>
          <w:p w14:paraId="49293901" w14:textId="4B0E3CF5" w:rsidR="0089693E" w:rsidRPr="00814430" w:rsidRDefault="006D71C5">
            <w:pPr>
              <w:rPr>
                <w:rFonts w:ascii="Arial" w:hAnsi="Arial" w:cs="Arial"/>
                <w:sz w:val="18"/>
                <w:szCs w:val="18"/>
              </w:rPr>
            </w:pPr>
            <w:r w:rsidRPr="006D71C5">
              <w:rPr>
                <w:rFonts w:ascii="Arial" w:hAnsi="Arial" w:cs="Arial"/>
                <w:sz w:val="18"/>
                <w:szCs w:val="18"/>
              </w:rPr>
              <w:t>Insured person must register on the prescribed mobile application and allow it to record and share the steps count with the Company. Step count will be reset at 12:00am each day.</w:t>
            </w:r>
          </w:p>
        </w:tc>
        <w:tc>
          <w:tcPr>
            <w:tcW w:w="1146" w:type="dxa"/>
            <w:tcBorders>
              <w:top w:val="nil"/>
              <w:left w:val="nil"/>
              <w:bottom w:val="single" w:sz="4" w:space="0" w:color="auto"/>
              <w:right w:val="single" w:sz="4" w:space="0" w:color="auto"/>
            </w:tcBorders>
            <w:hideMark/>
          </w:tcPr>
          <w:p w14:paraId="4D7CC576" w14:textId="77777777" w:rsidR="0089693E" w:rsidRPr="00814430" w:rsidRDefault="0089693E">
            <w:pPr>
              <w:rPr>
                <w:rFonts w:ascii="Arial" w:hAnsi="Arial" w:cs="Arial"/>
                <w:sz w:val="18"/>
                <w:szCs w:val="18"/>
              </w:rPr>
            </w:pPr>
            <w:r w:rsidRPr="00814430">
              <w:rPr>
                <w:rFonts w:ascii="Arial" w:hAnsi="Arial" w:cs="Arial"/>
                <w:sz w:val="18"/>
                <w:szCs w:val="18"/>
              </w:rPr>
              <w:t>Daily</w:t>
            </w:r>
          </w:p>
        </w:tc>
        <w:tc>
          <w:tcPr>
            <w:tcW w:w="1145" w:type="dxa"/>
            <w:tcBorders>
              <w:top w:val="nil"/>
              <w:left w:val="nil"/>
              <w:bottom w:val="single" w:sz="4" w:space="0" w:color="auto"/>
              <w:right w:val="single" w:sz="4" w:space="0" w:color="auto"/>
            </w:tcBorders>
            <w:hideMark/>
          </w:tcPr>
          <w:p w14:paraId="46B02180" w14:textId="77777777" w:rsidR="0089693E" w:rsidRPr="00814430" w:rsidRDefault="0089693E">
            <w:pPr>
              <w:jc w:val="center"/>
              <w:rPr>
                <w:rFonts w:ascii="Arial" w:hAnsi="Arial" w:cs="Arial"/>
                <w:color w:val="000000"/>
                <w:sz w:val="18"/>
                <w:szCs w:val="18"/>
              </w:rPr>
            </w:pPr>
            <w:r w:rsidRPr="00814430">
              <w:rPr>
                <w:rFonts w:ascii="Arial" w:hAnsi="Arial" w:cs="Arial"/>
                <w:color w:val="000000"/>
                <w:sz w:val="18"/>
                <w:szCs w:val="18"/>
              </w:rPr>
              <w:t>each completed 1000 steps = 1 RP</w:t>
            </w:r>
          </w:p>
        </w:tc>
        <w:tc>
          <w:tcPr>
            <w:tcW w:w="1676" w:type="dxa"/>
            <w:tcBorders>
              <w:top w:val="nil"/>
              <w:left w:val="nil"/>
              <w:bottom w:val="single" w:sz="4" w:space="0" w:color="auto"/>
              <w:right w:val="single" w:sz="4" w:space="0" w:color="auto"/>
            </w:tcBorders>
            <w:noWrap/>
            <w:hideMark/>
          </w:tcPr>
          <w:p w14:paraId="6E01F8F9" w14:textId="77777777" w:rsidR="0089693E" w:rsidRPr="00814430" w:rsidRDefault="0089693E">
            <w:pPr>
              <w:jc w:val="center"/>
              <w:rPr>
                <w:rFonts w:ascii="Arial" w:hAnsi="Arial" w:cs="Arial"/>
                <w:color w:val="000000"/>
                <w:sz w:val="18"/>
                <w:szCs w:val="18"/>
              </w:rPr>
            </w:pPr>
            <w:r w:rsidRPr="00814430">
              <w:rPr>
                <w:rFonts w:ascii="Arial" w:hAnsi="Arial" w:cs="Arial"/>
                <w:color w:val="000000"/>
                <w:sz w:val="18"/>
                <w:szCs w:val="18"/>
              </w:rPr>
              <w:t>3500</w:t>
            </w:r>
          </w:p>
        </w:tc>
      </w:tr>
      <w:tr w:rsidR="00265F02" w:rsidRPr="00265F02" w14:paraId="00917BDC" w14:textId="77777777" w:rsidTr="00814430">
        <w:trPr>
          <w:trHeight w:val="2112"/>
        </w:trPr>
        <w:tc>
          <w:tcPr>
            <w:tcW w:w="0" w:type="auto"/>
            <w:tcBorders>
              <w:top w:val="nil"/>
              <w:left w:val="single" w:sz="4" w:space="0" w:color="auto"/>
              <w:bottom w:val="single" w:sz="4" w:space="0" w:color="auto"/>
              <w:right w:val="single" w:sz="4" w:space="0" w:color="auto"/>
            </w:tcBorders>
            <w:hideMark/>
          </w:tcPr>
          <w:p w14:paraId="4EE2B94C" w14:textId="793A0184" w:rsidR="0089693E" w:rsidRPr="00814430" w:rsidRDefault="0089693E" w:rsidP="00814430">
            <w:pPr>
              <w:pStyle w:val="ListParagraph"/>
              <w:numPr>
                <w:ilvl w:val="0"/>
                <w:numId w:val="155"/>
              </w:numPr>
              <w:ind w:left="175" w:hanging="175"/>
              <w:rPr>
                <w:rFonts w:ascii="Arial" w:hAnsi="Arial" w:cs="Arial"/>
                <w:b/>
                <w:bCs/>
                <w:sz w:val="18"/>
                <w:szCs w:val="18"/>
              </w:rPr>
            </w:pPr>
            <w:r w:rsidRPr="00814430">
              <w:rPr>
                <w:rFonts w:ascii="Arial" w:hAnsi="Arial" w:cs="Arial"/>
                <w:b/>
                <w:bCs/>
                <w:sz w:val="18"/>
                <w:szCs w:val="18"/>
              </w:rPr>
              <w:t xml:space="preserve">Protective Care </w:t>
            </w:r>
          </w:p>
        </w:tc>
        <w:tc>
          <w:tcPr>
            <w:tcW w:w="2082" w:type="dxa"/>
            <w:tcBorders>
              <w:top w:val="nil"/>
              <w:left w:val="nil"/>
              <w:bottom w:val="single" w:sz="4" w:space="0" w:color="auto"/>
              <w:right w:val="single" w:sz="4" w:space="0" w:color="auto"/>
            </w:tcBorders>
            <w:hideMark/>
          </w:tcPr>
          <w:p w14:paraId="1EB399AA" w14:textId="073D4AB8" w:rsidR="0089693E" w:rsidRDefault="009266D1">
            <w:pPr>
              <w:rPr>
                <w:rFonts w:ascii="Arial" w:hAnsi="Arial" w:cs="Arial"/>
                <w:sz w:val="18"/>
                <w:szCs w:val="18"/>
              </w:rPr>
            </w:pPr>
            <w:r>
              <w:rPr>
                <w:rFonts w:ascii="Arial" w:hAnsi="Arial" w:cs="Arial"/>
                <w:sz w:val="18"/>
                <w:szCs w:val="18"/>
              </w:rPr>
              <w:t>Submit</w:t>
            </w:r>
            <w:r w:rsidR="0089693E" w:rsidRPr="00814430">
              <w:rPr>
                <w:rFonts w:ascii="Arial" w:hAnsi="Arial" w:cs="Arial"/>
                <w:sz w:val="18"/>
                <w:szCs w:val="18"/>
              </w:rPr>
              <w:t xml:space="preserve"> the Vaccination certificate related to vaccine that Insured have had during the policy year.</w:t>
            </w:r>
            <w:r w:rsidR="0089693E" w:rsidRPr="00814430">
              <w:rPr>
                <w:rFonts w:ascii="Arial" w:hAnsi="Arial" w:cs="Arial"/>
                <w:sz w:val="18"/>
                <w:szCs w:val="18"/>
              </w:rPr>
              <w:br/>
            </w:r>
            <w:r w:rsidR="0089693E" w:rsidRPr="00814430">
              <w:rPr>
                <w:rFonts w:ascii="Arial" w:hAnsi="Arial" w:cs="Arial"/>
                <w:b/>
                <w:bCs/>
                <w:sz w:val="18"/>
                <w:szCs w:val="18"/>
                <w:u w:val="single"/>
              </w:rPr>
              <w:t>Vaccination List</w:t>
            </w:r>
            <w:r w:rsidR="006E710D" w:rsidRPr="00814430">
              <w:rPr>
                <w:rFonts w:ascii="Arial" w:hAnsi="Arial" w:cs="Arial"/>
                <w:b/>
                <w:bCs/>
                <w:sz w:val="18"/>
                <w:szCs w:val="18"/>
                <w:u w:val="single"/>
              </w:rPr>
              <w:t>:</w:t>
            </w:r>
            <w:r w:rsidR="0089693E" w:rsidRPr="00814430">
              <w:rPr>
                <w:rFonts w:ascii="Arial" w:hAnsi="Arial" w:cs="Arial"/>
                <w:sz w:val="18"/>
                <w:szCs w:val="18"/>
              </w:rPr>
              <w:br/>
              <w:t>Influenza,</w:t>
            </w:r>
            <w:r w:rsidR="0089693E" w:rsidRPr="00814430">
              <w:rPr>
                <w:rFonts w:ascii="Arial" w:hAnsi="Arial" w:cs="Arial"/>
                <w:sz w:val="18"/>
                <w:szCs w:val="18"/>
              </w:rPr>
              <w:br/>
              <w:t>Pneumonia,</w:t>
            </w:r>
            <w:r w:rsidR="0089693E" w:rsidRPr="00814430">
              <w:rPr>
                <w:rFonts w:ascii="Arial" w:hAnsi="Arial" w:cs="Arial"/>
                <w:sz w:val="18"/>
                <w:szCs w:val="18"/>
              </w:rPr>
              <w:br/>
              <w:t>Typhoid,</w:t>
            </w:r>
            <w:r w:rsidR="0089693E" w:rsidRPr="00814430">
              <w:rPr>
                <w:rFonts w:ascii="Arial" w:hAnsi="Arial" w:cs="Arial"/>
                <w:sz w:val="18"/>
                <w:szCs w:val="18"/>
              </w:rPr>
              <w:br/>
              <w:t>Hepatitis B,</w:t>
            </w:r>
            <w:r w:rsidR="0089693E" w:rsidRPr="00814430">
              <w:rPr>
                <w:rFonts w:ascii="Arial" w:hAnsi="Arial" w:cs="Arial"/>
                <w:sz w:val="18"/>
                <w:szCs w:val="18"/>
              </w:rPr>
              <w:br/>
              <w:t>Hepatitis A</w:t>
            </w:r>
            <w:r w:rsidR="00D1453B">
              <w:rPr>
                <w:rFonts w:ascii="Arial" w:hAnsi="Arial" w:cs="Arial"/>
                <w:sz w:val="18"/>
                <w:szCs w:val="18"/>
              </w:rPr>
              <w:t>,</w:t>
            </w:r>
          </w:p>
          <w:p w14:paraId="4B389715" w14:textId="77777777" w:rsidR="00D1453B" w:rsidRDefault="00D1453B" w:rsidP="00D1453B">
            <w:pPr>
              <w:rPr>
                <w:rFonts w:ascii="Arial" w:hAnsi="Arial" w:cs="Arial"/>
                <w:sz w:val="18"/>
                <w:szCs w:val="18"/>
                <w:lang w:val="en-GB"/>
              </w:rPr>
            </w:pPr>
            <w:r w:rsidRPr="003554D6">
              <w:rPr>
                <w:rFonts w:ascii="Arial" w:hAnsi="Arial" w:cs="Arial"/>
                <w:sz w:val="18"/>
                <w:szCs w:val="18"/>
                <w:lang w:val="en-GB"/>
              </w:rPr>
              <w:t>Human Papillomavirus Vaccine (HPV)</w:t>
            </w:r>
            <w:r>
              <w:rPr>
                <w:rFonts w:ascii="Arial" w:hAnsi="Arial" w:cs="Arial"/>
                <w:sz w:val="18"/>
                <w:szCs w:val="18"/>
                <w:lang w:val="en-GB"/>
              </w:rPr>
              <w:t>,</w:t>
            </w:r>
          </w:p>
          <w:p w14:paraId="5508D8E5" w14:textId="77777777" w:rsidR="00D1453B" w:rsidRPr="003554D6" w:rsidRDefault="00D1453B" w:rsidP="00D1453B">
            <w:pPr>
              <w:rPr>
                <w:rFonts w:ascii="Arial" w:hAnsi="Arial" w:cs="Arial"/>
                <w:sz w:val="18"/>
                <w:szCs w:val="18"/>
                <w:lang w:val="en-IN" w:eastAsia="en-IN"/>
              </w:rPr>
            </w:pPr>
            <w:r w:rsidRPr="003554D6">
              <w:rPr>
                <w:rFonts w:ascii="Arial" w:hAnsi="Arial" w:cs="Arial"/>
                <w:sz w:val="18"/>
                <w:szCs w:val="18"/>
                <w:lang w:val="en-IN" w:eastAsia="en-IN"/>
              </w:rPr>
              <w:t>Influenza (Flu) Vaccine</w:t>
            </w:r>
            <w:r>
              <w:rPr>
                <w:rFonts w:ascii="Arial" w:hAnsi="Arial" w:cs="Arial"/>
                <w:sz w:val="18"/>
                <w:szCs w:val="18"/>
                <w:lang w:val="en-IN"/>
              </w:rPr>
              <w:t>,</w:t>
            </w:r>
          </w:p>
          <w:p w14:paraId="4F75A1FB" w14:textId="77777777" w:rsidR="00D1453B" w:rsidRPr="003554D6" w:rsidRDefault="00D1453B" w:rsidP="00D1453B">
            <w:pPr>
              <w:rPr>
                <w:rFonts w:ascii="Arial" w:hAnsi="Arial" w:cs="Arial"/>
                <w:sz w:val="18"/>
                <w:szCs w:val="18"/>
                <w:lang w:val="en-IN" w:eastAsia="en-IN"/>
              </w:rPr>
            </w:pPr>
            <w:r w:rsidRPr="003554D6">
              <w:rPr>
                <w:rFonts w:ascii="Arial" w:hAnsi="Arial" w:cs="Arial"/>
                <w:sz w:val="18"/>
                <w:szCs w:val="18"/>
                <w:lang w:val="en-IN" w:eastAsia="en-IN"/>
              </w:rPr>
              <w:t>Pneumococcal Vaccines</w:t>
            </w:r>
            <w:r>
              <w:rPr>
                <w:rFonts w:ascii="Arial" w:hAnsi="Arial" w:cs="Arial"/>
                <w:sz w:val="18"/>
                <w:szCs w:val="18"/>
                <w:lang w:val="en-IN"/>
              </w:rPr>
              <w:t>,</w:t>
            </w:r>
          </w:p>
          <w:p w14:paraId="6ED3FD63" w14:textId="77777777" w:rsidR="00D1453B" w:rsidRPr="003554D6" w:rsidRDefault="00D1453B" w:rsidP="00D1453B">
            <w:pPr>
              <w:rPr>
                <w:rFonts w:ascii="Arial" w:hAnsi="Arial" w:cs="Arial"/>
                <w:sz w:val="18"/>
                <w:szCs w:val="18"/>
                <w:lang w:val="en-IN" w:eastAsia="en-IN"/>
              </w:rPr>
            </w:pPr>
            <w:r w:rsidRPr="003554D6">
              <w:rPr>
                <w:rFonts w:ascii="Arial" w:hAnsi="Arial" w:cs="Arial"/>
                <w:sz w:val="18"/>
                <w:szCs w:val="18"/>
                <w:lang w:val="en-IN" w:eastAsia="en-IN"/>
              </w:rPr>
              <w:t>Tdap / Td (Tetanus, Diphtheria, Pertussis)</w:t>
            </w:r>
            <w:r>
              <w:rPr>
                <w:rFonts w:ascii="Arial" w:hAnsi="Arial" w:cs="Arial"/>
                <w:sz w:val="18"/>
                <w:szCs w:val="18"/>
                <w:lang w:val="en-IN"/>
              </w:rPr>
              <w:t>,</w:t>
            </w:r>
          </w:p>
          <w:p w14:paraId="55ACABAF" w14:textId="77777777" w:rsidR="00D1453B" w:rsidRPr="003554D6" w:rsidRDefault="00D1453B" w:rsidP="00D1453B">
            <w:pPr>
              <w:rPr>
                <w:rFonts w:ascii="Arial" w:hAnsi="Arial" w:cs="Arial"/>
                <w:sz w:val="18"/>
                <w:szCs w:val="18"/>
                <w:lang w:val="en-IN" w:eastAsia="en-IN"/>
              </w:rPr>
            </w:pPr>
            <w:r w:rsidRPr="003554D6">
              <w:rPr>
                <w:rFonts w:ascii="Arial" w:hAnsi="Arial" w:cs="Arial"/>
                <w:sz w:val="18"/>
                <w:szCs w:val="18"/>
                <w:lang w:val="en-IN" w:eastAsia="en-IN"/>
              </w:rPr>
              <w:t>MMR (Measles, Mumps, Rubella)</w:t>
            </w:r>
            <w:r>
              <w:rPr>
                <w:rFonts w:ascii="Arial" w:hAnsi="Arial" w:cs="Arial"/>
                <w:sz w:val="18"/>
                <w:szCs w:val="18"/>
                <w:lang w:val="en-IN"/>
              </w:rPr>
              <w:t>,</w:t>
            </w:r>
          </w:p>
          <w:p w14:paraId="5C4347FE" w14:textId="77777777" w:rsidR="00D1453B" w:rsidRPr="003554D6" w:rsidRDefault="00D1453B" w:rsidP="00D1453B">
            <w:pPr>
              <w:rPr>
                <w:rFonts w:ascii="Arial" w:hAnsi="Arial" w:cs="Arial"/>
                <w:sz w:val="18"/>
                <w:szCs w:val="18"/>
                <w:lang w:val="en-IN" w:eastAsia="en-IN"/>
              </w:rPr>
            </w:pPr>
            <w:r w:rsidRPr="003554D6">
              <w:rPr>
                <w:rFonts w:ascii="Arial" w:hAnsi="Arial" w:cs="Arial"/>
                <w:sz w:val="18"/>
                <w:szCs w:val="18"/>
                <w:lang w:val="en-IN" w:eastAsia="en-IN"/>
              </w:rPr>
              <w:t>Varicella (Chickenpox)</w:t>
            </w:r>
            <w:r>
              <w:rPr>
                <w:rFonts w:ascii="Arial" w:hAnsi="Arial" w:cs="Arial"/>
                <w:sz w:val="18"/>
                <w:szCs w:val="18"/>
                <w:lang w:val="en-IN"/>
              </w:rPr>
              <w:t>,</w:t>
            </w:r>
          </w:p>
          <w:p w14:paraId="1576F171" w14:textId="1C2DB8F0" w:rsidR="00D1453B" w:rsidRDefault="00D1453B" w:rsidP="00D1453B">
            <w:pPr>
              <w:rPr>
                <w:rFonts w:ascii="Arial" w:hAnsi="Arial" w:cs="Arial"/>
                <w:sz w:val="18"/>
                <w:szCs w:val="18"/>
              </w:rPr>
            </w:pPr>
            <w:r w:rsidRPr="003554D6">
              <w:rPr>
                <w:rFonts w:ascii="Arial" w:hAnsi="Arial" w:cs="Arial"/>
                <w:sz w:val="18"/>
                <w:szCs w:val="18"/>
                <w:lang w:val="en-IN" w:eastAsia="en-IN"/>
              </w:rPr>
              <w:t>Shingles (Herpes Zoster) Vaccine</w:t>
            </w:r>
          </w:p>
          <w:p w14:paraId="6AEB7CB6" w14:textId="020CC95A" w:rsidR="00D1453B" w:rsidRPr="00814430" w:rsidRDefault="00D1453B">
            <w:pPr>
              <w:rPr>
                <w:rFonts w:ascii="Arial" w:hAnsi="Arial" w:cs="Arial"/>
                <w:sz w:val="18"/>
                <w:szCs w:val="18"/>
              </w:rPr>
            </w:pPr>
          </w:p>
        </w:tc>
        <w:tc>
          <w:tcPr>
            <w:tcW w:w="1543" w:type="dxa"/>
            <w:tcBorders>
              <w:top w:val="nil"/>
              <w:left w:val="nil"/>
              <w:bottom w:val="single" w:sz="4" w:space="0" w:color="auto"/>
              <w:right w:val="single" w:sz="4" w:space="0" w:color="auto"/>
            </w:tcBorders>
            <w:hideMark/>
          </w:tcPr>
          <w:p w14:paraId="671C45BB" w14:textId="77777777" w:rsidR="0089693E" w:rsidRPr="00814430" w:rsidRDefault="0089693E">
            <w:pPr>
              <w:rPr>
                <w:rFonts w:ascii="Arial" w:hAnsi="Arial" w:cs="Arial"/>
                <w:sz w:val="18"/>
                <w:szCs w:val="18"/>
              </w:rPr>
            </w:pPr>
            <w:r w:rsidRPr="00814430">
              <w:rPr>
                <w:rFonts w:ascii="Arial" w:hAnsi="Arial" w:cs="Arial"/>
                <w:sz w:val="18"/>
                <w:szCs w:val="18"/>
              </w:rPr>
              <w:t> </w:t>
            </w:r>
          </w:p>
        </w:tc>
        <w:tc>
          <w:tcPr>
            <w:tcW w:w="1146" w:type="dxa"/>
            <w:tcBorders>
              <w:top w:val="nil"/>
              <w:left w:val="nil"/>
              <w:bottom w:val="single" w:sz="4" w:space="0" w:color="auto"/>
              <w:right w:val="single" w:sz="4" w:space="0" w:color="auto"/>
            </w:tcBorders>
            <w:hideMark/>
          </w:tcPr>
          <w:p w14:paraId="42ABFB43" w14:textId="77777777" w:rsidR="0089693E" w:rsidRPr="00814430" w:rsidRDefault="0089693E">
            <w:pPr>
              <w:rPr>
                <w:rFonts w:ascii="Arial" w:hAnsi="Arial" w:cs="Arial"/>
                <w:sz w:val="18"/>
                <w:szCs w:val="18"/>
              </w:rPr>
            </w:pPr>
            <w:r w:rsidRPr="00814430">
              <w:rPr>
                <w:rFonts w:ascii="Arial" w:hAnsi="Arial" w:cs="Arial"/>
                <w:sz w:val="18"/>
                <w:szCs w:val="18"/>
              </w:rPr>
              <w:t>5 vaccines per year</w:t>
            </w:r>
          </w:p>
        </w:tc>
        <w:tc>
          <w:tcPr>
            <w:tcW w:w="1145" w:type="dxa"/>
            <w:tcBorders>
              <w:top w:val="nil"/>
              <w:left w:val="nil"/>
              <w:bottom w:val="single" w:sz="4" w:space="0" w:color="auto"/>
              <w:right w:val="single" w:sz="4" w:space="0" w:color="auto"/>
            </w:tcBorders>
            <w:hideMark/>
          </w:tcPr>
          <w:p w14:paraId="5AD31B7F" w14:textId="77777777" w:rsidR="0089693E" w:rsidRPr="00814430" w:rsidRDefault="0089693E">
            <w:pPr>
              <w:jc w:val="center"/>
              <w:rPr>
                <w:rFonts w:ascii="Arial" w:hAnsi="Arial" w:cs="Arial"/>
                <w:color w:val="000000"/>
                <w:sz w:val="18"/>
                <w:szCs w:val="18"/>
              </w:rPr>
            </w:pPr>
            <w:r w:rsidRPr="00814430">
              <w:rPr>
                <w:rFonts w:ascii="Arial" w:hAnsi="Arial" w:cs="Arial"/>
                <w:color w:val="000000"/>
                <w:sz w:val="18"/>
                <w:szCs w:val="18"/>
              </w:rPr>
              <w:t>1 Vaccination = 100 RP</w:t>
            </w:r>
          </w:p>
        </w:tc>
        <w:tc>
          <w:tcPr>
            <w:tcW w:w="1676" w:type="dxa"/>
            <w:tcBorders>
              <w:top w:val="nil"/>
              <w:left w:val="nil"/>
              <w:bottom w:val="single" w:sz="4" w:space="0" w:color="auto"/>
              <w:right w:val="single" w:sz="4" w:space="0" w:color="auto"/>
            </w:tcBorders>
            <w:noWrap/>
            <w:hideMark/>
          </w:tcPr>
          <w:p w14:paraId="6FD2AF06" w14:textId="77777777" w:rsidR="0089693E" w:rsidRPr="00814430" w:rsidRDefault="0089693E">
            <w:pPr>
              <w:jc w:val="center"/>
              <w:rPr>
                <w:rFonts w:ascii="Arial" w:hAnsi="Arial" w:cs="Arial"/>
                <w:color w:val="000000"/>
                <w:sz w:val="18"/>
                <w:szCs w:val="18"/>
              </w:rPr>
            </w:pPr>
            <w:r w:rsidRPr="00814430">
              <w:rPr>
                <w:rFonts w:ascii="Arial" w:hAnsi="Arial" w:cs="Arial"/>
                <w:color w:val="000000"/>
                <w:sz w:val="18"/>
                <w:szCs w:val="18"/>
              </w:rPr>
              <w:t>500</w:t>
            </w:r>
          </w:p>
        </w:tc>
      </w:tr>
    </w:tbl>
    <w:p w14:paraId="469249B9" w14:textId="77777777" w:rsidR="008F7FD2" w:rsidRPr="00C60157" w:rsidRDefault="008F7FD2" w:rsidP="00BB1E43">
      <w:pPr>
        <w:jc w:val="both"/>
        <w:rPr>
          <w:rFonts w:ascii="Arial" w:hAnsi="Arial" w:cs="Arial"/>
          <w:b/>
          <w:bCs/>
          <w:sz w:val="20"/>
          <w:szCs w:val="20"/>
        </w:rPr>
      </w:pPr>
    </w:p>
    <w:p w14:paraId="13FA9E89" w14:textId="77777777" w:rsidR="006E710D" w:rsidRDefault="006E710D" w:rsidP="006E710D">
      <w:pPr>
        <w:jc w:val="both"/>
        <w:rPr>
          <w:rFonts w:ascii="Arial" w:hAnsi="Arial" w:cs="Arial"/>
          <w:b/>
          <w:bCs/>
          <w:sz w:val="20"/>
          <w:szCs w:val="20"/>
        </w:rPr>
      </w:pPr>
      <w:r w:rsidRPr="00F836BF">
        <w:rPr>
          <w:rFonts w:ascii="Arial" w:hAnsi="Arial" w:cs="Arial"/>
          <w:b/>
          <w:bCs/>
          <w:sz w:val="20"/>
          <w:szCs w:val="20"/>
        </w:rPr>
        <w:t xml:space="preserve">Redemption of </w:t>
      </w:r>
      <w:r>
        <w:rPr>
          <w:rFonts w:ascii="Arial" w:hAnsi="Arial" w:cs="Arial"/>
          <w:b/>
          <w:bCs/>
          <w:sz w:val="20"/>
          <w:szCs w:val="20"/>
        </w:rPr>
        <w:t>reward</w:t>
      </w:r>
      <w:r w:rsidRPr="00F836BF">
        <w:rPr>
          <w:rFonts w:ascii="Arial" w:hAnsi="Arial" w:cs="Arial"/>
          <w:b/>
          <w:bCs/>
          <w:sz w:val="20"/>
          <w:szCs w:val="20"/>
        </w:rPr>
        <w:t xml:space="preserve"> points</w:t>
      </w:r>
    </w:p>
    <w:p w14:paraId="10A0B029" w14:textId="77777777" w:rsidR="006E710D" w:rsidRDefault="006E710D" w:rsidP="006E710D">
      <w:pPr>
        <w:jc w:val="both"/>
        <w:rPr>
          <w:rFonts w:ascii="Arial" w:hAnsi="Arial" w:cs="Arial"/>
          <w:b/>
          <w:bCs/>
          <w:sz w:val="20"/>
          <w:szCs w:val="20"/>
        </w:rPr>
      </w:pPr>
    </w:p>
    <w:p w14:paraId="7F92C5D2" w14:textId="77777777" w:rsidR="006E710D" w:rsidRPr="00DF6645" w:rsidRDefault="006E710D" w:rsidP="006E710D">
      <w:pPr>
        <w:jc w:val="both"/>
        <w:rPr>
          <w:rFonts w:ascii="Arial" w:hAnsi="Arial" w:cs="Arial"/>
          <w:sz w:val="20"/>
          <w:szCs w:val="20"/>
        </w:rPr>
      </w:pPr>
      <w:r w:rsidRPr="00DF6645">
        <w:rPr>
          <w:rFonts w:ascii="Arial" w:hAnsi="Arial" w:cs="Arial"/>
          <w:sz w:val="20"/>
          <w:szCs w:val="20"/>
        </w:rPr>
        <w:t xml:space="preserve">The total of reward points earned at the end of the </w:t>
      </w:r>
      <w:r w:rsidRPr="00DF6645">
        <w:rPr>
          <w:rFonts w:ascii="Arial" w:hAnsi="Arial" w:cs="Arial"/>
          <w:b/>
          <w:bCs/>
          <w:sz w:val="20"/>
          <w:szCs w:val="20"/>
        </w:rPr>
        <w:t>Policy Period</w:t>
      </w:r>
      <w:r w:rsidRPr="00DF6645">
        <w:rPr>
          <w:rFonts w:ascii="Arial" w:hAnsi="Arial" w:cs="Arial"/>
          <w:sz w:val="20"/>
          <w:szCs w:val="20"/>
        </w:rPr>
        <w:t xml:space="preserve"> shall be converted to discount on renewal premium as follows:</w:t>
      </w:r>
    </w:p>
    <w:tbl>
      <w:tblPr>
        <w:tblW w:w="7778" w:type="dxa"/>
        <w:tblInd w:w="607" w:type="dxa"/>
        <w:tblLook w:val="04A0" w:firstRow="1" w:lastRow="0" w:firstColumn="1" w:lastColumn="0" w:noHBand="0" w:noVBand="1"/>
      </w:tblPr>
      <w:tblGrid>
        <w:gridCol w:w="1891"/>
        <w:gridCol w:w="2038"/>
        <w:gridCol w:w="2040"/>
        <w:gridCol w:w="1809"/>
      </w:tblGrid>
      <w:tr w:rsidR="00AC491C" w:rsidRPr="00AC491C" w14:paraId="1711B23D" w14:textId="77777777" w:rsidTr="00DF6645">
        <w:trPr>
          <w:trHeight w:val="20"/>
        </w:trPr>
        <w:tc>
          <w:tcPr>
            <w:tcW w:w="5969" w:type="dxa"/>
            <w:gridSpan w:val="3"/>
            <w:tcBorders>
              <w:top w:val="single" w:sz="4" w:space="0" w:color="auto"/>
              <w:left w:val="single" w:sz="4" w:space="0" w:color="auto"/>
              <w:bottom w:val="single" w:sz="4" w:space="0" w:color="auto"/>
              <w:right w:val="single" w:sz="4" w:space="0" w:color="000000"/>
            </w:tcBorders>
            <w:noWrap/>
            <w:vAlign w:val="center"/>
            <w:hideMark/>
          </w:tcPr>
          <w:p w14:paraId="3CBBFA95" w14:textId="77777777" w:rsidR="006E710D" w:rsidRPr="00814430" w:rsidRDefault="006E710D" w:rsidP="00DF6645">
            <w:pPr>
              <w:jc w:val="center"/>
              <w:rPr>
                <w:rFonts w:ascii="Arial" w:hAnsi="Arial" w:cs="Arial"/>
                <w:b/>
                <w:bCs/>
                <w:color w:val="000000"/>
                <w:sz w:val="18"/>
                <w:szCs w:val="18"/>
                <w:lang w:val="en-IN" w:eastAsia="en-IN"/>
              </w:rPr>
            </w:pPr>
            <w:r w:rsidRPr="00814430">
              <w:rPr>
                <w:rFonts w:ascii="Arial" w:hAnsi="Arial" w:cs="Arial"/>
                <w:b/>
                <w:bCs/>
                <w:color w:val="000000"/>
                <w:sz w:val="18"/>
                <w:szCs w:val="18"/>
              </w:rPr>
              <w:t>Policy Period</w:t>
            </w:r>
          </w:p>
        </w:tc>
        <w:tc>
          <w:tcPr>
            <w:tcW w:w="1809" w:type="dxa"/>
            <w:vMerge w:val="restart"/>
            <w:tcBorders>
              <w:top w:val="single" w:sz="4" w:space="0" w:color="auto"/>
              <w:left w:val="single" w:sz="4" w:space="0" w:color="auto"/>
              <w:bottom w:val="single" w:sz="4" w:space="0" w:color="auto"/>
              <w:right w:val="single" w:sz="4" w:space="0" w:color="auto"/>
            </w:tcBorders>
            <w:noWrap/>
            <w:vAlign w:val="center"/>
            <w:hideMark/>
          </w:tcPr>
          <w:p w14:paraId="1288F22F" w14:textId="77777777" w:rsidR="006E710D" w:rsidRPr="00814430" w:rsidRDefault="006E710D" w:rsidP="00DF6645">
            <w:pPr>
              <w:jc w:val="center"/>
              <w:rPr>
                <w:rFonts w:ascii="Arial" w:hAnsi="Arial" w:cs="Arial"/>
                <w:b/>
                <w:bCs/>
                <w:color w:val="000000"/>
                <w:sz w:val="18"/>
                <w:szCs w:val="18"/>
              </w:rPr>
            </w:pPr>
            <w:r w:rsidRPr="00814430">
              <w:rPr>
                <w:rFonts w:ascii="Arial" w:hAnsi="Arial" w:cs="Arial"/>
                <w:b/>
                <w:bCs/>
                <w:color w:val="000000"/>
                <w:sz w:val="18"/>
                <w:szCs w:val="18"/>
              </w:rPr>
              <w:t>Discount</w:t>
            </w:r>
          </w:p>
        </w:tc>
      </w:tr>
      <w:tr w:rsidR="006E710D" w:rsidRPr="00AC491C" w14:paraId="47C48ED3" w14:textId="77777777" w:rsidTr="00783BF2">
        <w:trPr>
          <w:trHeight w:val="20"/>
        </w:trPr>
        <w:tc>
          <w:tcPr>
            <w:tcW w:w="1891" w:type="dxa"/>
            <w:tcBorders>
              <w:top w:val="nil"/>
              <w:left w:val="single" w:sz="4" w:space="0" w:color="auto"/>
              <w:bottom w:val="single" w:sz="4" w:space="0" w:color="auto"/>
              <w:right w:val="single" w:sz="4" w:space="0" w:color="auto"/>
            </w:tcBorders>
            <w:noWrap/>
            <w:vAlign w:val="center"/>
            <w:hideMark/>
          </w:tcPr>
          <w:p w14:paraId="17CB82B7" w14:textId="77777777" w:rsidR="006E710D" w:rsidRPr="00814430" w:rsidRDefault="006E710D" w:rsidP="00814430">
            <w:pPr>
              <w:jc w:val="center"/>
              <w:rPr>
                <w:rFonts w:ascii="Arial" w:hAnsi="Arial" w:cs="Arial"/>
                <w:b/>
                <w:bCs/>
                <w:color w:val="000000"/>
                <w:sz w:val="18"/>
                <w:szCs w:val="18"/>
              </w:rPr>
            </w:pPr>
            <w:r w:rsidRPr="00814430">
              <w:rPr>
                <w:rFonts w:ascii="Arial" w:hAnsi="Arial" w:cs="Arial"/>
                <w:b/>
                <w:bCs/>
                <w:color w:val="000000"/>
                <w:sz w:val="18"/>
                <w:szCs w:val="18"/>
              </w:rPr>
              <w:t>1 year</w:t>
            </w:r>
          </w:p>
        </w:tc>
        <w:tc>
          <w:tcPr>
            <w:tcW w:w="2038" w:type="dxa"/>
            <w:tcBorders>
              <w:top w:val="nil"/>
              <w:left w:val="nil"/>
              <w:bottom w:val="single" w:sz="4" w:space="0" w:color="auto"/>
              <w:right w:val="single" w:sz="4" w:space="0" w:color="auto"/>
            </w:tcBorders>
            <w:noWrap/>
            <w:vAlign w:val="center"/>
            <w:hideMark/>
          </w:tcPr>
          <w:p w14:paraId="75625622" w14:textId="77777777" w:rsidR="006E710D" w:rsidRPr="00814430" w:rsidRDefault="006E710D" w:rsidP="00814430">
            <w:pPr>
              <w:jc w:val="center"/>
              <w:rPr>
                <w:rFonts w:ascii="Arial" w:hAnsi="Arial" w:cs="Arial"/>
                <w:b/>
                <w:bCs/>
                <w:color w:val="000000"/>
                <w:sz w:val="18"/>
                <w:szCs w:val="18"/>
              </w:rPr>
            </w:pPr>
            <w:r w:rsidRPr="00814430">
              <w:rPr>
                <w:rFonts w:ascii="Arial" w:hAnsi="Arial" w:cs="Arial"/>
                <w:b/>
                <w:bCs/>
                <w:color w:val="000000"/>
                <w:sz w:val="18"/>
                <w:szCs w:val="18"/>
              </w:rPr>
              <w:t>2 years</w:t>
            </w:r>
          </w:p>
        </w:tc>
        <w:tc>
          <w:tcPr>
            <w:tcW w:w="2040" w:type="dxa"/>
            <w:tcBorders>
              <w:top w:val="nil"/>
              <w:left w:val="nil"/>
              <w:bottom w:val="single" w:sz="4" w:space="0" w:color="auto"/>
              <w:right w:val="single" w:sz="4" w:space="0" w:color="auto"/>
            </w:tcBorders>
            <w:noWrap/>
            <w:vAlign w:val="center"/>
            <w:hideMark/>
          </w:tcPr>
          <w:p w14:paraId="588F4445" w14:textId="77777777" w:rsidR="006E710D" w:rsidRPr="00814430" w:rsidRDefault="006E710D" w:rsidP="00814430">
            <w:pPr>
              <w:jc w:val="center"/>
              <w:rPr>
                <w:rFonts w:ascii="Arial" w:hAnsi="Arial" w:cs="Arial"/>
                <w:b/>
                <w:bCs/>
                <w:color w:val="000000"/>
                <w:sz w:val="18"/>
                <w:szCs w:val="18"/>
              </w:rPr>
            </w:pPr>
            <w:r w:rsidRPr="00814430">
              <w:rPr>
                <w:rFonts w:ascii="Arial" w:hAnsi="Arial" w:cs="Arial"/>
                <w:b/>
                <w:bCs/>
                <w:color w:val="000000"/>
                <w:sz w:val="18"/>
                <w:szCs w:val="18"/>
              </w:rPr>
              <w:t>3 years</w:t>
            </w:r>
          </w:p>
        </w:tc>
        <w:tc>
          <w:tcPr>
            <w:tcW w:w="1809" w:type="dxa"/>
            <w:vMerge/>
            <w:tcBorders>
              <w:top w:val="single" w:sz="4" w:space="0" w:color="auto"/>
              <w:left w:val="single" w:sz="4" w:space="0" w:color="auto"/>
              <w:bottom w:val="single" w:sz="4" w:space="0" w:color="auto"/>
              <w:right w:val="single" w:sz="4" w:space="0" w:color="auto"/>
            </w:tcBorders>
            <w:vAlign w:val="center"/>
            <w:hideMark/>
          </w:tcPr>
          <w:p w14:paraId="0B3AF6E4" w14:textId="77777777" w:rsidR="006E710D" w:rsidRPr="00814430" w:rsidRDefault="006E710D" w:rsidP="00DF6645">
            <w:pPr>
              <w:rPr>
                <w:rFonts w:ascii="Arial" w:hAnsi="Arial" w:cs="Arial"/>
                <w:b/>
                <w:bCs/>
                <w:color w:val="000000"/>
                <w:sz w:val="18"/>
                <w:szCs w:val="18"/>
              </w:rPr>
            </w:pPr>
          </w:p>
        </w:tc>
      </w:tr>
      <w:tr w:rsidR="00783BF2" w:rsidRPr="00AC491C" w14:paraId="7B284F11"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552CD4CA" w14:textId="48F040A0" w:rsidR="00783BF2" w:rsidRPr="00814430" w:rsidRDefault="00783BF2" w:rsidP="00783BF2">
            <w:pPr>
              <w:rPr>
                <w:rFonts w:ascii="Arial" w:hAnsi="Arial" w:cs="Arial"/>
                <w:color w:val="000000"/>
                <w:sz w:val="18"/>
                <w:szCs w:val="18"/>
              </w:rPr>
            </w:pPr>
            <w:r w:rsidRPr="00814430">
              <w:rPr>
                <w:rFonts w:ascii="Arial" w:hAnsi="Arial" w:cs="Arial"/>
                <w:color w:val="000000"/>
                <w:sz w:val="18"/>
                <w:szCs w:val="18"/>
              </w:rPr>
              <w:t xml:space="preserve">0 </w:t>
            </w:r>
            <w:r>
              <w:rPr>
                <w:rFonts w:ascii="Arial" w:hAnsi="Arial" w:cs="Arial"/>
                <w:color w:val="000000"/>
                <w:sz w:val="18"/>
                <w:szCs w:val="18"/>
              </w:rPr>
              <w:t>–</w:t>
            </w:r>
            <w:r w:rsidRPr="00814430">
              <w:rPr>
                <w:rFonts w:ascii="Arial" w:hAnsi="Arial" w:cs="Arial"/>
                <w:color w:val="000000"/>
                <w:sz w:val="18"/>
                <w:szCs w:val="18"/>
              </w:rPr>
              <w:t xml:space="preserve"> 499</w:t>
            </w:r>
          </w:p>
        </w:tc>
        <w:tc>
          <w:tcPr>
            <w:tcW w:w="2038" w:type="dxa"/>
            <w:tcBorders>
              <w:top w:val="nil"/>
              <w:left w:val="nil"/>
              <w:bottom w:val="single" w:sz="4" w:space="0" w:color="auto"/>
              <w:right w:val="single" w:sz="4" w:space="0" w:color="auto"/>
            </w:tcBorders>
            <w:noWrap/>
            <w:hideMark/>
          </w:tcPr>
          <w:p w14:paraId="33EC24DF" w14:textId="5A214E8B" w:rsidR="00783BF2" w:rsidRPr="00814430" w:rsidRDefault="00783BF2" w:rsidP="00783BF2">
            <w:pPr>
              <w:rPr>
                <w:rFonts w:ascii="Arial" w:hAnsi="Arial" w:cs="Arial"/>
                <w:color w:val="000000"/>
                <w:sz w:val="18"/>
                <w:szCs w:val="18"/>
              </w:rPr>
            </w:pPr>
            <w:r w:rsidRPr="006F1000">
              <w:rPr>
                <w:rFonts w:ascii="Arial" w:hAnsi="Arial" w:cs="Arial"/>
                <w:color w:val="000000"/>
                <w:sz w:val="18"/>
                <w:szCs w:val="18"/>
              </w:rPr>
              <w:t>0 – 499</w:t>
            </w:r>
          </w:p>
        </w:tc>
        <w:tc>
          <w:tcPr>
            <w:tcW w:w="2040" w:type="dxa"/>
            <w:tcBorders>
              <w:top w:val="nil"/>
              <w:left w:val="nil"/>
              <w:bottom w:val="single" w:sz="4" w:space="0" w:color="auto"/>
              <w:right w:val="single" w:sz="4" w:space="0" w:color="auto"/>
            </w:tcBorders>
            <w:noWrap/>
            <w:hideMark/>
          </w:tcPr>
          <w:p w14:paraId="054F508A" w14:textId="55D6DC0B" w:rsidR="00783BF2" w:rsidRPr="00814430" w:rsidRDefault="00783BF2" w:rsidP="00783BF2">
            <w:pPr>
              <w:rPr>
                <w:rFonts w:ascii="Arial" w:hAnsi="Arial" w:cs="Arial"/>
                <w:color w:val="000000"/>
                <w:sz w:val="18"/>
                <w:szCs w:val="18"/>
              </w:rPr>
            </w:pPr>
            <w:r w:rsidRPr="006F1000">
              <w:rPr>
                <w:rFonts w:ascii="Arial" w:hAnsi="Arial" w:cs="Arial"/>
                <w:color w:val="000000"/>
                <w:sz w:val="18"/>
                <w:szCs w:val="18"/>
              </w:rPr>
              <w:t>0 – 499</w:t>
            </w:r>
          </w:p>
        </w:tc>
        <w:tc>
          <w:tcPr>
            <w:tcW w:w="1809" w:type="dxa"/>
            <w:tcBorders>
              <w:top w:val="nil"/>
              <w:left w:val="nil"/>
              <w:bottom w:val="single" w:sz="4" w:space="0" w:color="auto"/>
              <w:right w:val="single" w:sz="4" w:space="0" w:color="auto"/>
            </w:tcBorders>
            <w:noWrap/>
            <w:vAlign w:val="center"/>
            <w:hideMark/>
          </w:tcPr>
          <w:p w14:paraId="4ED16339" w14:textId="77777777" w:rsidR="00783BF2" w:rsidRPr="00814430" w:rsidRDefault="00783BF2" w:rsidP="00783BF2">
            <w:pPr>
              <w:jc w:val="center"/>
              <w:rPr>
                <w:rFonts w:ascii="Arial" w:hAnsi="Arial" w:cs="Arial"/>
                <w:color w:val="000000"/>
                <w:sz w:val="18"/>
                <w:szCs w:val="18"/>
              </w:rPr>
            </w:pPr>
            <w:r w:rsidRPr="00814430">
              <w:rPr>
                <w:rFonts w:ascii="Arial" w:hAnsi="Arial" w:cs="Arial"/>
                <w:color w:val="000000"/>
                <w:sz w:val="18"/>
                <w:szCs w:val="18"/>
              </w:rPr>
              <w:t>0%</w:t>
            </w:r>
          </w:p>
        </w:tc>
      </w:tr>
      <w:tr w:rsidR="004F3034" w:rsidRPr="00AC491C" w14:paraId="0AEE4332"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73BB8159" w14:textId="3A5638B2"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500 </w:t>
            </w:r>
            <w:r>
              <w:rPr>
                <w:rFonts w:ascii="Arial" w:hAnsi="Arial" w:cs="Arial"/>
                <w:color w:val="000000"/>
                <w:sz w:val="18"/>
                <w:szCs w:val="18"/>
              </w:rPr>
              <w:t>–</w:t>
            </w:r>
            <w:r w:rsidRPr="00814430">
              <w:rPr>
                <w:rFonts w:ascii="Arial" w:hAnsi="Arial" w:cs="Arial"/>
                <w:color w:val="000000"/>
                <w:sz w:val="18"/>
                <w:szCs w:val="18"/>
              </w:rPr>
              <w:t xml:space="preserve"> 999</w:t>
            </w:r>
          </w:p>
        </w:tc>
        <w:tc>
          <w:tcPr>
            <w:tcW w:w="2038" w:type="dxa"/>
            <w:tcBorders>
              <w:top w:val="nil"/>
              <w:left w:val="nil"/>
              <w:bottom w:val="single" w:sz="4" w:space="0" w:color="auto"/>
              <w:right w:val="single" w:sz="4" w:space="0" w:color="auto"/>
            </w:tcBorders>
            <w:noWrap/>
            <w:hideMark/>
          </w:tcPr>
          <w:p w14:paraId="7B5E2CB6" w14:textId="426539AB" w:rsidR="004F3034" w:rsidRPr="00814430" w:rsidRDefault="004F3034" w:rsidP="004F3034">
            <w:pPr>
              <w:rPr>
                <w:rFonts w:ascii="Arial" w:hAnsi="Arial" w:cs="Arial"/>
                <w:color w:val="000000"/>
                <w:sz w:val="18"/>
                <w:szCs w:val="18"/>
              </w:rPr>
            </w:pPr>
            <w:r>
              <w:rPr>
                <w:rFonts w:ascii="Arial" w:hAnsi="Arial" w:cs="Arial"/>
                <w:color w:val="000000"/>
                <w:sz w:val="18"/>
                <w:szCs w:val="18"/>
              </w:rPr>
              <w:t>5</w:t>
            </w:r>
            <w:r w:rsidRPr="00814430">
              <w:rPr>
                <w:rFonts w:ascii="Arial" w:hAnsi="Arial" w:cs="Arial"/>
                <w:color w:val="000000"/>
                <w:sz w:val="18"/>
                <w:szCs w:val="18"/>
              </w:rPr>
              <w:t>00 – 1999</w:t>
            </w:r>
          </w:p>
        </w:tc>
        <w:tc>
          <w:tcPr>
            <w:tcW w:w="2040" w:type="dxa"/>
            <w:tcBorders>
              <w:top w:val="nil"/>
              <w:left w:val="nil"/>
              <w:bottom w:val="single" w:sz="4" w:space="0" w:color="auto"/>
              <w:right w:val="single" w:sz="4" w:space="0" w:color="auto"/>
            </w:tcBorders>
            <w:noWrap/>
            <w:hideMark/>
          </w:tcPr>
          <w:p w14:paraId="66E64C35" w14:textId="0F40A128"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500 </w:t>
            </w:r>
            <w:r>
              <w:rPr>
                <w:rFonts w:ascii="Arial" w:hAnsi="Arial" w:cs="Arial"/>
                <w:color w:val="000000"/>
                <w:sz w:val="18"/>
                <w:szCs w:val="18"/>
              </w:rPr>
              <w:t>–</w:t>
            </w:r>
            <w:r w:rsidRPr="00814430">
              <w:rPr>
                <w:rFonts w:ascii="Arial" w:hAnsi="Arial" w:cs="Arial"/>
                <w:color w:val="000000"/>
                <w:sz w:val="18"/>
                <w:szCs w:val="18"/>
              </w:rPr>
              <w:t xml:space="preserve"> 2999</w:t>
            </w:r>
          </w:p>
        </w:tc>
        <w:tc>
          <w:tcPr>
            <w:tcW w:w="1809" w:type="dxa"/>
            <w:tcBorders>
              <w:top w:val="nil"/>
              <w:left w:val="nil"/>
              <w:bottom w:val="single" w:sz="4" w:space="0" w:color="auto"/>
              <w:right w:val="single" w:sz="4" w:space="0" w:color="auto"/>
            </w:tcBorders>
            <w:noWrap/>
            <w:vAlign w:val="center"/>
            <w:hideMark/>
          </w:tcPr>
          <w:p w14:paraId="2C068477" w14:textId="675BC744"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2%</w:t>
            </w:r>
          </w:p>
        </w:tc>
      </w:tr>
      <w:tr w:rsidR="004F3034" w:rsidRPr="00AC491C" w14:paraId="2B9098F3"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5FB25BDB" w14:textId="18C9DF8E"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1000 </w:t>
            </w:r>
            <w:r>
              <w:rPr>
                <w:rFonts w:ascii="Arial" w:hAnsi="Arial" w:cs="Arial"/>
                <w:color w:val="000000"/>
                <w:sz w:val="18"/>
                <w:szCs w:val="18"/>
              </w:rPr>
              <w:t>–</w:t>
            </w:r>
            <w:r w:rsidRPr="00814430">
              <w:rPr>
                <w:rFonts w:ascii="Arial" w:hAnsi="Arial" w:cs="Arial"/>
                <w:color w:val="000000"/>
                <w:sz w:val="18"/>
                <w:szCs w:val="18"/>
              </w:rPr>
              <w:t xml:space="preserve"> 1499</w:t>
            </w:r>
          </w:p>
        </w:tc>
        <w:tc>
          <w:tcPr>
            <w:tcW w:w="2038" w:type="dxa"/>
            <w:tcBorders>
              <w:top w:val="nil"/>
              <w:left w:val="nil"/>
              <w:bottom w:val="single" w:sz="4" w:space="0" w:color="auto"/>
              <w:right w:val="single" w:sz="4" w:space="0" w:color="auto"/>
            </w:tcBorders>
            <w:noWrap/>
            <w:hideMark/>
          </w:tcPr>
          <w:p w14:paraId="587ACE8D"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2000 – 2999</w:t>
            </w:r>
          </w:p>
        </w:tc>
        <w:tc>
          <w:tcPr>
            <w:tcW w:w="2040" w:type="dxa"/>
            <w:tcBorders>
              <w:top w:val="nil"/>
              <w:left w:val="nil"/>
              <w:bottom w:val="single" w:sz="4" w:space="0" w:color="auto"/>
              <w:right w:val="single" w:sz="4" w:space="0" w:color="auto"/>
            </w:tcBorders>
            <w:noWrap/>
            <w:hideMark/>
          </w:tcPr>
          <w:p w14:paraId="7A52E9EF" w14:textId="5C8C4C65"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3000 </w:t>
            </w:r>
            <w:r>
              <w:rPr>
                <w:rFonts w:ascii="Arial" w:hAnsi="Arial" w:cs="Arial"/>
                <w:color w:val="000000"/>
                <w:sz w:val="18"/>
                <w:szCs w:val="18"/>
              </w:rPr>
              <w:t>–</w:t>
            </w:r>
            <w:r w:rsidRPr="00814430">
              <w:rPr>
                <w:rFonts w:ascii="Arial" w:hAnsi="Arial" w:cs="Arial"/>
                <w:color w:val="000000"/>
                <w:sz w:val="18"/>
                <w:szCs w:val="18"/>
              </w:rPr>
              <w:t xml:space="preserve"> 4499</w:t>
            </w:r>
          </w:p>
        </w:tc>
        <w:tc>
          <w:tcPr>
            <w:tcW w:w="1809" w:type="dxa"/>
            <w:tcBorders>
              <w:top w:val="nil"/>
              <w:left w:val="nil"/>
              <w:bottom w:val="single" w:sz="4" w:space="0" w:color="auto"/>
              <w:right w:val="single" w:sz="4" w:space="0" w:color="auto"/>
            </w:tcBorders>
            <w:noWrap/>
            <w:vAlign w:val="center"/>
            <w:hideMark/>
          </w:tcPr>
          <w:p w14:paraId="59E5798C" w14:textId="408360D5"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3%</w:t>
            </w:r>
          </w:p>
        </w:tc>
      </w:tr>
      <w:tr w:rsidR="004F3034" w:rsidRPr="00AC491C" w14:paraId="415BF582"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444D93F9" w14:textId="13920ABA"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1500 </w:t>
            </w:r>
            <w:r>
              <w:rPr>
                <w:rFonts w:ascii="Arial" w:hAnsi="Arial" w:cs="Arial"/>
                <w:color w:val="000000"/>
                <w:sz w:val="18"/>
                <w:szCs w:val="18"/>
              </w:rPr>
              <w:t>–</w:t>
            </w:r>
            <w:r w:rsidRPr="00814430">
              <w:rPr>
                <w:rFonts w:ascii="Arial" w:hAnsi="Arial" w:cs="Arial"/>
                <w:color w:val="000000"/>
                <w:sz w:val="18"/>
                <w:szCs w:val="18"/>
              </w:rPr>
              <w:t xml:space="preserve"> 1999</w:t>
            </w:r>
          </w:p>
        </w:tc>
        <w:tc>
          <w:tcPr>
            <w:tcW w:w="2038" w:type="dxa"/>
            <w:tcBorders>
              <w:top w:val="nil"/>
              <w:left w:val="nil"/>
              <w:bottom w:val="single" w:sz="4" w:space="0" w:color="auto"/>
              <w:right w:val="single" w:sz="4" w:space="0" w:color="auto"/>
            </w:tcBorders>
            <w:noWrap/>
            <w:hideMark/>
          </w:tcPr>
          <w:p w14:paraId="6F328F0C"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3000 – 3999</w:t>
            </w:r>
          </w:p>
        </w:tc>
        <w:tc>
          <w:tcPr>
            <w:tcW w:w="2040" w:type="dxa"/>
            <w:tcBorders>
              <w:top w:val="nil"/>
              <w:left w:val="nil"/>
              <w:bottom w:val="single" w:sz="4" w:space="0" w:color="auto"/>
              <w:right w:val="single" w:sz="4" w:space="0" w:color="auto"/>
            </w:tcBorders>
            <w:noWrap/>
            <w:hideMark/>
          </w:tcPr>
          <w:p w14:paraId="01A6A62A" w14:textId="444F06DC"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4500 </w:t>
            </w:r>
            <w:r>
              <w:rPr>
                <w:rFonts w:ascii="Arial" w:hAnsi="Arial" w:cs="Arial"/>
                <w:color w:val="000000"/>
                <w:sz w:val="18"/>
                <w:szCs w:val="18"/>
              </w:rPr>
              <w:t>–</w:t>
            </w:r>
            <w:r w:rsidRPr="00814430">
              <w:rPr>
                <w:rFonts w:ascii="Arial" w:hAnsi="Arial" w:cs="Arial"/>
                <w:color w:val="000000"/>
                <w:sz w:val="18"/>
                <w:szCs w:val="18"/>
              </w:rPr>
              <w:t xml:space="preserve"> 5999</w:t>
            </w:r>
          </w:p>
        </w:tc>
        <w:tc>
          <w:tcPr>
            <w:tcW w:w="1809" w:type="dxa"/>
            <w:tcBorders>
              <w:top w:val="nil"/>
              <w:left w:val="nil"/>
              <w:bottom w:val="single" w:sz="4" w:space="0" w:color="auto"/>
              <w:right w:val="single" w:sz="4" w:space="0" w:color="auto"/>
            </w:tcBorders>
            <w:noWrap/>
            <w:vAlign w:val="center"/>
            <w:hideMark/>
          </w:tcPr>
          <w:p w14:paraId="714154D3" w14:textId="6307D940"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5%</w:t>
            </w:r>
          </w:p>
        </w:tc>
      </w:tr>
      <w:tr w:rsidR="004F3034" w:rsidRPr="00AC491C" w14:paraId="4570FC98"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69B95036" w14:textId="64B247A0"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2000 </w:t>
            </w:r>
            <w:r>
              <w:rPr>
                <w:rFonts w:ascii="Arial" w:hAnsi="Arial" w:cs="Arial"/>
                <w:color w:val="000000"/>
                <w:sz w:val="18"/>
                <w:szCs w:val="18"/>
              </w:rPr>
              <w:t>–</w:t>
            </w:r>
            <w:r w:rsidRPr="00814430">
              <w:rPr>
                <w:rFonts w:ascii="Arial" w:hAnsi="Arial" w:cs="Arial"/>
                <w:color w:val="000000"/>
                <w:sz w:val="18"/>
                <w:szCs w:val="18"/>
              </w:rPr>
              <w:t xml:space="preserve"> 2499</w:t>
            </w:r>
          </w:p>
        </w:tc>
        <w:tc>
          <w:tcPr>
            <w:tcW w:w="2038" w:type="dxa"/>
            <w:tcBorders>
              <w:top w:val="nil"/>
              <w:left w:val="nil"/>
              <w:bottom w:val="single" w:sz="4" w:space="0" w:color="auto"/>
              <w:right w:val="single" w:sz="4" w:space="0" w:color="auto"/>
            </w:tcBorders>
            <w:noWrap/>
            <w:hideMark/>
          </w:tcPr>
          <w:p w14:paraId="05471D55"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4000 – 4999</w:t>
            </w:r>
          </w:p>
        </w:tc>
        <w:tc>
          <w:tcPr>
            <w:tcW w:w="2040" w:type="dxa"/>
            <w:tcBorders>
              <w:top w:val="nil"/>
              <w:left w:val="nil"/>
              <w:bottom w:val="single" w:sz="4" w:space="0" w:color="auto"/>
              <w:right w:val="single" w:sz="4" w:space="0" w:color="auto"/>
            </w:tcBorders>
            <w:noWrap/>
            <w:hideMark/>
          </w:tcPr>
          <w:p w14:paraId="143D0712" w14:textId="3AD31313"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6000 </w:t>
            </w:r>
            <w:r>
              <w:rPr>
                <w:rFonts w:ascii="Arial" w:hAnsi="Arial" w:cs="Arial"/>
                <w:color w:val="000000"/>
                <w:sz w:val="18"/>
                <w:szCs w:val="18"/>
              </w:rPr>
              <w:t>–</w:t>
            </w:r>
            <w:r w:rsidRPr="00814430">
              <w:rPr>
                <w:rFonts w:ascii="Arial" w:hAnsi="Arial" w:cs="Arial"/>
                <w:color w:val="000000"/>
                <w:sz w:val="18"/>
                <w:szCs w:val="18"/>
              </w:rPr>
              <w:t xml:space="preserve"> 7499</w:t>
            </w:r>
          </w:p>
        </w:tc>
        <w:tc>
          <w:tcPr>
            <w:tcW w:w="1809" w:type="dxa"/>
            <w:tcBorders>
              <w:top w:val="nil"/>
              <w:left w:val="nil"/>
              <w:bottom w:val="single" w:sz="4" w:space="0" w:color="auto"/>
              <w:right w:val="single" w:sz="4" w:space="0" w:color="auto"/>
            </w:tcBorders>
            <w:noWrap/>
            <w:vAlign w:val="center"/>
            <w:hideMark/>
          </w:tcPr>
          <w:p w14:paraId="0444F211" w14:textId="3B22091B"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6%</w:t>
            </w:r>
          </w:p>
        </w:tc>
      </w:tr>
      <w:tr w:rsidR="004F3034" w:rsidRPr="00AC491C" w14:paraId="3A8DF754"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03BB877D" w14:textId="2672BEF6"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2500 </w:t>
            </w:r>
            <w:r>
              <w:rPr>
                <w:rFonts w:ascii="Arial" w:hAnsi="Arial" w:cs="Arial"/>
                <w:color w:val="000000"/>
                <w:sz w:val="18"/>
                <w:szCs w:val="18"/>
              </w:rPr>
              <w:t>–</w:t>
            </w:r>
            <w:r w:rsidRPr="00814430">
              <w:rPr>
                <w:rFonts w:ascii="Arial" w:hAnsi="Arial" w:cs="Arial"/>
                <w:color w:val="000000"/>
                <w:sz w:val="18"/>
                <w:szCs w:val="18"/>
              </w:rPr>
              <w:t xml:space="preserve"> 2999</w:t>
            </w:r>
          </w:p>
        </w:tc>
        <w:tc>
          <w:tcPr>
            <w:tcW w:w="2038" w:type="dxa"/>
            <w:tcBorders>
              <w:top w:val="nil"/>
              <w:left w:val="nil"/>
              <w:bottom w:val="single" w:sz="4" w:space="0" w:color="auto"/>
              <w:right w:val="single" w:sz="4" w:space="0" w:color="auto"/>
            </w:tcBorders>
            <w:noWrap/>
            <w:hideMark/>
          </w:tcPr>
          <w:p w14:paraId="4C497384"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5000 – 5999</w:t>
            </w:r>
          </w:p>
        </w:tc>
        <w:tc>
          <w:tcPr>
            <w:tcW w:w="2040" w:type="dxa"/>
            <w:tcBorders>
              <w:top w:val="nil"/>
              <w:left w:val="nil"/>
              <w:bottom w:val="single" w:sz="4" w:space="0" w:color="auto"/>
              <w:right w:val="single" w:sz="4" w:space="0" w:color="auto"/>
            </w:tcBorders>
            <w:noWrap/>
            <w:hideMark/>
          </w:tcPr>
          <w:p w14:paraId="38E17621" w14:textId="73C819B0"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7500 </w:t>
            </w:r>
            <w:r>
              <w:rPr>
                <w:rFonts w:ascii="Arial" w:hAnsi="Arial" w:cs="Arial"/>
                <w:color w:val="000000"/>
                <w:sz w:val="18"/>
                <w:szCs w:val="18"/>
              </w:rPr>
              <w:t>–</w:t>
            </w:r>
            <w:r w:rsidRPr="00814430">
              <w:rPr>
                <w:rFonts w:ascii="Arial" w:hAnsi="Arial" w:cs="Arial"/>
                <w:color w:val="000000"/>
                <w:sz w:val="18"/>
                <w:szCs w:val="18"/>
              </w:rPr>
              <w:t xml:space="preserve"> 8999</w:t>
            </w:r>
          </w:p>
        </w:tc>
        <w:tc>
          <w:tcPr>
            <w:tcW w:w="1809" w:type="dxa"/>
            <w:tcBorders>
              <w:top w:val="nil"/>
              <w:left w:val="nil"/>
              <w:bottom w:val="single" w:sz="4" w:space="0" w:color="auto"/>
              <w:right w:val="single" w:sz="4" w:space="0" w:color="auto"/>
            </w:tcBorders>
            <w:noWrap/>
            <w:vAlign w:val="center"/>
            <w:hideMark/>
          </w:tcPr>
          <w:p w14:paraId="3C7DAE66" w14:textId="3535300B"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8%</w:t>
            </w:r>
          </w:p>
        </w:tc>
      </w:tr>
      <w:tr w:rsidR="004F3034" w:rsidRPr="00AC491C" w14:paraId="32A09574"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3AD3A3A8" w14:textId="1B14A42F"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3000 </w:t>
            </w:r>
            <w:r>
              <w:rPr>
                <w:rFonts w:ascii="Arial" w:hAnsi="Arial" w:cs="Arial"/>
                <w:color w:val="000000"/>
                <w:sz w:val="18"/>
                <w:szCs w:val="18"/>
              </w:rPr>
              <w:t>–</w:t>
            </w:r>
            <w:r w:rsidRPr="00814430">
              <w:rPr>
                <w:rFonts w:ascii="Arial" w:hAnsi="Arial" w:cs="Arial"/>
                <w:color w:val="000000"/>
                <w:sz w:val="18"/>
                <w:szCs w:val="18"/>
              </w:rPr>
              <w:t xml:space="preserve"> 3499</w:t>
            </w:r>
          </w:p>
        </w:tc>
        <w:tc>
          <w:tcPr>
            <w:tcW w:w="2038" w:type="dxa"/>
            <w:tcBorders>
              <w:top w:val="nil"/>
              <w:left w:val="nil"/>
              <w:bottom w:val="single" w:sz="4" w:space="0" w:color="auto"/>
              <w:right w:val="single" w:sz="4" w:space="0" w:color="auto"/>
            </w:tcBorders>
            <w:noWrap/>
            <w:hideMark/>
          </w:tcPr>
          <w:p w14:paraId="643A491C"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6000 – 6999</w:t>
            </w:r>
          </w:p>
        </w:tc>
        <w:tc>
          <w:tcPr>
            <w:tcW w:w="2040" w:type="dxa"/>
            <w:tcBorders>
              <w:top w:val="nil"/>
              <w:left w:val="nil"/>
              <w:bottom w:val="single" w:sz="4" w:space="0" w:color="auto"/>
              <w:right w:val="single" w:sz="4" w:space="0" w:color="auto"/>
            </w:tcBorders>
            <w:noWrap/>
            <w:hideMark/>
          </w:tcPr>
          <w:p w14:paraId="2B139249"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9000 - 10499</w:t>
            </w:r>
          </w:p>
        </w:tc>
        <w:tc>
          <w:tcPr>
            <w:tcW w:w="1809" w:type="dxa"/>
            <w:tcBorders>
              <w:top w:val="nil"/>
              <w:left w:val="nil"/>
              <w:bottom w:val="single" w:sz="4" w:space="0" w:color="auto"/>
              <w:right w:val="single" w:sz="4" w:space="0" w:color="auto"/>
            </w:tcBorders>
            <w:noWrap/>
            <w:vAlign w:val="center"/>
            <w:hideMark/>
          </w:tcPr>
          <w:p w14:paraId="28DFCF91" w14:textId="6D75C4D7"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9%</w:t>
            </w:r>
          </w:p>
        </w:tc>
      </w:tr>
      <w:tr w:rsidR="004F3034" w:rsidRPr="00AC491C" w14:paraId="2AD5FC95"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5863BC1B" w14:textId="01EB5720"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3500 </w:t>
            </w:r>
            <w:r>
              <w:rPr>
                <w:rFonts w:ascii="Arial" w:hAnsi="Arial" w:cs="Arial"/>
                <w:color w:val="000000"/>
                <w:sz w:val="18"/>
                <w:szCs w:val="18"/>
              </w:rPr>
              <w:t>–</w:t>
            </w:r>
            <w:r w:rsidRPr="00814430">
              <w:rPr>
                <w:rFonts w:ascii="Arial" w:hAnsi="Arial" w:cs="Arial"/>
                <w:color w:val="000000"/>
                <w:sz w:val="18"/>
                <w:szCs w:val="18"/>
              </w:rPr>
              <w:t xml:space="preserve"> 3999</w:t>
            </w:r>
          </w:p>
        </w:tc>
        <w:tc>
          <w:tcPr>
            <w:tcW w:w="2038" w:type="dxa"/>
            <w:tcBorders>
              <w:top w:val="nil"/>
              <w:left w:val="nil"/>
              <w:bottom w:val="single" w:sz="4" w:space="0" w:color="auto"/>
              <w:right w:val="single" w:sz="4" w:space="0" w:color="auto"/>
            </w:tcBorders>
            <w:noWrap/>
            <w:hideMark/>
          </w:tcPr>
          <w:p w14:paraId="0534346D"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7000 – 7999</w:t>
            </w:r>
          </w:p>
        </w:tc>
        <w:tc>
          <w:tcPr>
            <w:tcW w:w="2040" w:type="dxa"/>
            <w:tcBorders>
              <w:top w:val="nil"/>
              <w:left w:val="nil"/>
              <w:bottom w:val="single" w:sz="4" w:space="0" w:color="auto"/>
              <w:right w:val="single" w:sz="4" w:space="0" w:color="auto"/>
            </w:tcBorders>
            <w:noWrap/>
            <w:hideMark/>
          </w:tcPr>
          <w:p w14:paraId="3ECBDA31"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10500 - 11999</w:t>
            </w:r>
          </w:p>
        </w:tc>
        <w:tc>
          <w:tcPr>
            <w:tcW w:w="1809" w:type="dxa"/>
            <w:tcBorders>
              <w:top w:val="nil"/>
              <w:left w:val="nil"/>
              <w:bottom w:val="single" w:sz="4" w:space="0" w:color="auto"/>
              <w:right w:val="single" w:sz="4" w:space="0" w:color="auto"/>
            </w:tcBorders>
            <w:noWrap/>
            <w:vAlign w:val="center"/>
            <w:hideMark/>
          </w:tcPr>
          <w:p w14:paraId="2D7E642A" w14:textId="4D6EA223"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11%</w:t>
            </w:r>
          </w:p>
        </w:tc>
      </w:tr>
      <w:tr w:rsidR="004F3034" w:rsidRPr="00AC491C" w14:paraId="72743B6D"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6CE9C1DF" w14:textId="3C7A1502"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4000 </w:t>
            </w:r>
            <w:r>
              <w:rPr>
                <w:rFonts w:ascii="Arial" w:hAnsi="Arial" w:cs="Arial"/>
                <w:color w:val="000000"/>
                <w:sz w:val="18"/>
                <w:szCs w:val="18"/>
              </w:rPr>
              <w:t>–</w:t>
            </w:r>
            <w:r w:rsidRPr="00814430">
              <w:rPr>
                <w:rFonts w:ascii="Arial" w:hAnsi="Arial" w:cs="Arial"/>
                <w:color w:val="000000"/>
                <w:sz w:val="18"/>
                <w:szCs w:val="18"/>
              </w:rPr>
              <w:t xml:space="preserve"> 4499</w:t>
            </w:r>
          </w:p>
        </w:tc>
        <w:tc>
          <w:tcPr>
            <w:tcW w:w="2038" w:type="dxa"/>
            <w:tcBorders>
              <w:top w:val="nil"/>
              <w:left w:val="nil"/>
              <w:bottom w:val="single" w:sz="4" w:space="0" w:color="auto"/>
              <w:right w:val="single" w:sz="4" w:space="0" w:color="auto"/>
            </w:tcBorders>
            <w:noWrap/>
            <w:hideMark/>
          </w:tcPr>
          <w:p w14:paraId="5EBF7F39"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8000 – 8999</w:t>
            </w:r>
          </w:p>
        </w:tc>
        <w:tc>
          <w:tcPr>
            <w:tcW w:w="2040" w:type="dxa"/>
            <w:tcBorders>
              <w:top w:val="nil"/>
              <w:left w:val="nil"/>
              <w:bottom w:val="single" w:sz="4" w:space="0" w:color="auto"/>
              <w:right w:val="single" w:sz="4" w:space="0" w:color="auto"/>
            </w:tcBorders>
            <w:noWrap/>
            <w:hideMark/>
          </w:tcPr>
          <w:p w14:paraId="7380873E"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12000 - 13499</w:t>
            </w:r>
          </w:p>
        </w:tc>
        <w:tc>
          <w:tcPr>
            <w:tcW w:w="1809" w:type="dxa"/>
            <w:tcBorders>
              <w:top w:val="nil"/>
              <w:left w:val="nil"/>
              <w:bottom w:val="single" w:sz="4" w:space="0" w:color="auto"/>
              <w:right w:val="single" w:sz="4" w:space="0" w:color="auto"/>
            </w:tcBorders>
            <w:noWrap/>
            <w:vAlign w:val="center"/>
            <w:hideMark/>
          </w:tcPr>
          <w:p w14:paraId="24D1580D" w14:textId="7774267D"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12%</w:t>
            </w:r>
          </w:p>
        </w:tc>
      </w:tr>
      <w:tr w:rsidR="004F3034" w:rsidRPr="00AC491C" w14:paraId="73C91394"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3CCDC044" w14:textId="3284B1EA"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 xml:space="preserve">4500 </w:t>
            </w:r>
            <w:r>
              <w:rPr>
                <w:rFonts w:ascii="Arial" w:hAnsi="Arial" w:cs="Arial"/>
                <w:color w:val="000000"/>
                <w:sz w:val="18"/>
                <w:szCs w:val="18"/>
              </w:rPr>
              <w:t>–</w:t>
            </w:r>
            <w:r w:rsidRPr="00814430">
              <w:rPr>
                <w:rFonts w:ascii="Arial" w:hAnsi="Arial" w:cs="Arial"/>
                <w:color w:val="000000"/>
                <w:sz w:val="18"/>
                <w:szCs w:val="18"/>
              </w:rPr>
              <w:t xml:space="preserve"> 4999</w:t>
            </w:r>
          </w:p>
        </w:tc>
        <w:tc>
          <w:tcPr>
            <w:tcW w:w="2038" w:type="dxa"/>
            <w:tcBorders>
              <w:top w:val="nil"/>
              <w:left w:val="nil"/>
              <w:bottom w:val="single" w:sz="4" w:space="0" w:color="auto"/>
              <w:right w:val="single" w:sz="4" w:space="0" w:color="auto"/>
            </w:tcBorders>
            <w:noWrap/>
            <w:hideMark/>
          </w:tcPr>
          <w:p w14:paraId="3C55C24D"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9000 – 9999</w:t>
            </w:r>
          </w:p>
        </w:tc>
        <w:tc>
          <w:tcPr>
            <w:tcW w:w="2040" w:type="dxa"/>
            <w:tcBorders>
              <w:top w:val="nil"/>
              <w:left w:val="nil"/>
              <w:bottom w:val="single" w:sz="4" w:space="0" w:color="auto"/>
              <w:right w:val="single" w:sz="4" w:space="0" w:color="auto"/>
            </w:tcBorders>
            <w:noWrap/>
            <w:hideMark/>
          </w:tcPr>
          <w:p w14:paraId="410BD665"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13500 - 14999</w:t>
            </w:r>
          </w:p>
        </w:tc>
        <w:tc>
          <w:tcPr>
            <w:tcW w:w="1809" w:type="dxa"/>
            <w:tcBorders>
              <w:top w:val="nil"/>
              <w:left w:val="nil"/>
              <w:bottom w:val="single" w:sz="4" w:space="0" w:color="auto"/>
              <w:right w:val="single" w:sz="4" w:space="0" w:color="auto"/>
            </w:tcBorders>
            <w:noWrap/>
            <w:vAlign w:val="center"/>
            <w:hideMark/>
          </w:tcPr>
          <w:p w14:paraId="7E2CB309" w14:textId="0DCD134F"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13%</w:t>
            </w:r>
          </w:p>
        </w:tc>
      </w:tr>
      <w:tr w:rsidR="004F3034" w:rsidRPr="00AC491C" w14:paraId="04D9782C" w14:textId="77777777" w:rsidTr="00783BF2">
        <w:trPr>
          <w:trHeight w:val="20"/>
        </w:trPr>
        <w:tc>
          <w:tcPr>
            <w:tcW w:w="1891" w:type="dxa"/>
            <w:tcBorders>
              <w:top w:val="nil"/>
              <w:left w:val="single" w:sz="4" w:space="0" w:color="auto"/>
              <w:bottom w:val="single" w:sz="4" w:space="0" w:color="auto"/>
              <w:right w:val="single" w:sz="4" w:space="0" w:color="auto"/>
            </w:tcBorders>
            <w:noWrap/>
            <w:hideMark/>
          </w:tcPr>
          <w:p w14:paraId="2CA00CBD"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5000 and above</w:t>
            </w:r>
          </w:p>
        </w:tc>
        <w:tc>
          <w:tcPr>
            <w:tcW w:w="2038" w:type="dxa"/>
            <w:tcBorders>
              <w:top w:val="nil"/>
              <w:left w:val="nil"/>
              <w:bottom w:val="single" w:sz="4" w:space="0" w:color="auto"/>
              <w:right w:val="single" w:sz="4" w:space="0" w:color="auto"/>
            </w:tcBorders>
            <w:noWrap/>
            <w:hideMark/>
          </w:tcPr>
          <w:p w14:paraId="13158BB9"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10000 and above</w:t>
            </w:r>
          </w:p>
        </w:tc>
        <w:tc>
          <w:tcPr>
            <w:tcW w:w="2040" w:type="dxa"/>
            <w:tcBorders>
              <w:top w:val="nil"/>
              <w:left w:val="nil"/>
              <w:bottom w:val="single" w:sz="4" w:space="0" w:color="auto"/>
              <w:right w:val="single" w:sz="4" w:space="0" w:color="auto"/>
            </w:tcBorders>
            <w:noWrap/>
            <w:hideMark/>
          </w:tcPr>
          <w:p w14:paraId="3C9E029D" w14:textId="77777777" w:rsidR="004F3034" w:rsidRPr="00814430" w:rsidRDefault="004F3034" w:rsidP="004F3034">
            <w:pPr>
              <w:rPr>
                <w:rFonts w:ascii="Arial" w:hAnsi="Arial" w:cs="Arial"/>
                <w:color w:val="000000"/>
                <w:sz w:val="18"/>
                <w:szCs w:val="18"/>
              </w:rPr>
            </w:pPr>
            <w:r w:rsidRPr="00814430">
              <w:rPr>
                <w:rFonts w:ascii="Arial" w:hAnsi="Arial" w:cs="Arial"/>
                <w:color w:val="000000"/>
                <w:sz w:val="18"/>
                <w:szCs w:val="18"/>
              </w:rPr>
              <w:t>15000 and above</w:t>
            </w:r>
          </w:p>
        </w:tc>
        <w:tc>
          <w:tcPr>
            <w:tcW w:w="1809" w:type="dxa"/>
            <w:tcBorders>
              <w:top w:val="nil"/>
              <w:left w:val="nil"/>
              <w:bottom w:val="single" w:sz="4" w:space="0" w:color="auto"/>
              <w:right w:val="single" w:sz="4" w:space="0" w:color="auto"/>
            </w:tcBorders>
            <w:noWrap/>
            <w:vAlign w:val="center"/>
            <w:hideMark/>
          </w:tcPr>
          <w:p w14:paraId="14D702AD" w14:textId="011A41CF" w:rsidR="004F3034" w:rsidRPr="00814430" w:rsidRDefault="004F3034" w:rsidP="004F3034">
            <w:pPr>
              <w:jc w:val="center"/>
              <w:rPr>
                <w:rFonts w:ascii="Arial" w:hAnsi="Arial" w:cs="Arial"/>
                <w:color w:val="000000"/>
                <w:sz w:val="18"/>
                <w:szCs w:val="18"/>
              </w:rPr>
            </w:pPr>
            <w:r>
              <w:rPr>
                <w:rFonts w:ascii="Arial" w:hAnsi="Arial" w:cs="Arial"/>
                <w:color w:val="000000"/>
                <w:sz w:val="18"/>
                <w:szCs w:val="18"/>
              </w:rPr>
              <w:t>15%</w:t>
            </w:r>
          </w:p>
        </w:tc>
      </w:tr>
    </w:tbl>
    <w:p w14:paraId="4BD86C10" w14:textId="77777777" w:rsidR="006E710D" w:rsidRDefault="006E710D" w:rsidP="006E710D">
      <w:pPr>
        <w:jc w:val="both"/>
        <w:rPr>
          <w:rFonts w:ascii="Arial" w:hAnsi="Arial" w:cs="Arial"/>
          <w:b/>
          <w:bCs/>
          <w:sz w:val="20"/>
          <w:szCs w:val="20"/>
        </w:rPr>
      </w:pPr>
    </w:p>
    <w:p w14:paraId="48B6907B" w14:textId="77777777" w:rsidR="006E710D" w:rsidRPr="00AB1A12" w:rsidRDefault="006E710D" w:rsidP="006E710D">
      <w:pPr>
        <w:jc w:val="both"/>
        <w:rPr>
          <w:rFonts w:ascii="Arial" w:hAnsi="Arial" w:cs="Arial"/>
          <w:sz w:val="20"/>
          <w:szCs w:val="20"/>
        </w:rPr>
      </w:pPr>
    </w:p>
    <w:p w14:paraId="1ED1A364" w14:textId="77777777" w:rsidR="006E710D" w:rsidRPr="00B03705" w:rsidRDefault="006E710D" w:rsidP="006E710D">
      <w:pPr>
        <w:pStyle w:val="ListParagraph"/>
        <w:ind w:left="567"/>
        <w:jc w:val="both"/>
        <w:rPr>
          <w:rFonts w:ascii="Arial" w:hAnsi="Arial" w:cs="Arial"/>
          <w:b/>
          <w:bCs/>
          <w:sz w:val="20"/>
          <w:szCs w:val="20"/>
        </w:rPr>
      </w:pPr>
      <w:r>
        <w:rPr>
          <w:rFonts w:ascii="Arial" w:hAnsi="Arial" w:cs="Arial"/>
          <w:b/>
          <w:bCs/>
          <w:sz w:val="20"/>
          <w:szCs w:val="20"/>
        </w:rPr>
        <w:t xml:space="preserve">This benefit shall be subject to the following: </w:t>
      </w:r>
      <w:bookmarkStart w:id="2" w:name="_Hlk159849537"/>
    </w:p>
    <w:p w14:paraId="6B75EB99" w14:textId="77777777" w:rsidR="006E710D" w:rsidRDefault="006E710D" w:rsidP="006E710D">
      <w:pPr>
        <w:pStyle w:val="ListParagraph"/>
        <w:numPr>
          <w:ilvl w:val="0"/>
          <w:numId w:val="145"/>
        </w:numPr>
        <w:spacing w:after="200" w:line="276" w:lineRule="auto"/>
        <w:ind w:left="1276"/>
        <w:contextualSpacing/>
        <w:jc w:val="both"/>
        <w:rPr>
          <w:rFonts w:ascii="Arial" w:hAnsi="Arial" w:cs="Arial"/>
          <w:sz w:val="20"/>
          <w:szCs w:val="20"/>
        </w:rPr>
      </w:pPr>
      <w:bookmarkStart w:id="3" w:name="_Hlk173261190"/>
      <w:bookmarkEnd w:id="2"/>
      <w:r>
        <w:rPr>
          <w:rFonts w:ascii="Arial" w:hAnsi="Arial" w:cs="Arial"/>
          <w:sz w:val="20"/>
          <w:szCs w:val="20"/>
        </w:rPr>
        <w:lastRenderedPageBreak/>
        <w:t xml:space="preserve">Reward points earned in the last </w:t>
      </w:r>
      <w:r w:rsidRPr="00DF6645">
        <w:rPr>
          <w:rFonts w:ascii="Arial" w:hAnsi="Arial" w:cs="Arial"/>
          <w:sz w:val="20"/>
          <w:szCs w:val="20"/>
        </w:rPr>
        <w:t>90 days</w:t>
      </w:r>
      <w:r>
        <w:rPr>
          <w:rFonts w:ascii="Arial" w:hAnsi="Arial" w:cs="Arial"/>
          <w:sz w:val="20"/>
          <w:szCs w:val="20"/>
        </w:rPr>
        <w:t xml:space="preserve"> of the expiring Policy shall not be considered for discount at renewal. However, such points shall be available at next renewal.</w:t>
      </w:r>
      <w:bookmarkEnd w:id="3"/>
    </w:p>
    <w:p w14:paraId="25DC363C" w14:textId="77777777" w:rsidR="006E710D" w:rsidRDefault="006E710D" w:rsidP="006E710D">
      <w:pPr>
        <w:pStyle w:val="ListParagraph"/>
        <w:numPr>
          <w:ilvl w:val="0"/>
          <w:numId w:val="145"/>
        </w:numPr>
        <w:spacing w:after="200" w:line="276" w:lineRule="auto"/>
        <w:ind w:left="1276"/>
        <w:contextualSpacing/>
        <w:jc w:val="both"/>
        <w:rPr>
          <w:rFonts w:ascii="Arial" w:hAnsi="Arial" w:cs="Arial"/>
          <w:sz w:val="20"/>
          <w:szCs w:val="20"/>
        </w:rPr>
      </w:pPr>
      <w:r>
        <w:rPr>
          <w:rFonts w:ascii="Arial" w:hAnsi="Arial" w:cs="Arial"/>
          <w:sz w:val="20"/>
          <w:szCs w:val="20"/>
        </w:rPr>
        <w:t xml:space="preserve">The </w:t>
      </w:r>
      <w:r w:rsidRPr="00DF6645">
        <w:rPr>
          <w:rFonts w:ascii="Arial" w:hAnsi="Arial" w:cs="Arial"/>
          <w:sz w:val="20"/>
          <w:szCs w:val="20"/>
        </w:rPr>
        <w:t>Insured</w:t>
      </w:r>
      <w:r>
        <w:rPr>
          <w:rFonts w:ascii="Arial" w:hAnsi="Arial" w:cs="Arial"/>
          <w:sz w:val="20"/>
          <w:szCs w:val="20"/>
        </w:rPr>
        <w:t xml:space="preserve"> shall consent to their health data from the recommended mobile application being shared with the </w:t>
      </w:r>
      <w:r w:rsidRPr="00DF6645">
        <w:rPr>
          <w:rFonts w:ascii="Arial" w:hAnsi="Arial" w:cs="Arial"/>
          <w:sz w:val="20"/>
          <w:szCs w:val="20"/>
        </w:rPr>
        <w:t>Company</w:t>
      </w:r>
      <w:r>
        <w:rPr>
          <w:rFonts w:ascii="Arial" w:hAnsi="Arial" w:cs="Arial"/>
          <w:sz w:val="20"/>
          <w:szCs w:val="20"/>
        </w:rPr>
        <w:t>.</w:t>
      </w:r>
    </w:p>
    <w:p w14:paraId="0C1953C6" w14:textId="77777777" w:rsidR="006E710D" w:rsidRPr="002946F8" w:rsidRDefault="006E710D" w:rsidP="006E710D">
      <w:pPr>
        <w:pStyle w:val="ListParagraph"/>
        <w:numPr>
          <w:ilvl w:val="0"/>
          <w:numId w:val="145"/>
        </w:numPr>
        <w:spacing w:after="200" w:line="276" w:lineRule="auto"/>
        <w:ind w:left="1276"/>
        <w:contextualSpacing/>
        <w:jc w:val="both"/>
        <w:rPr>
          <w:rFonts w:ascii="Arial" w:hAnsi="Arial" w:cs="Arial"/>
          <w:sz w:val="20"/>
          <w:szCs w:val="20"/>
        </w:rPr>
      </w:pPr>
      <w:r w:rsidRPr="002946F8">
        <w:rPr>
          <w:rFonts w:ascii="Arial" w:hAnsi="Arial" w:cs="Arial"/>
          <w:sz w:val="20"/>
          <w:szCs w:val="20"/>
        </w:rPr>
        <w:t xml:space="preserve">The program </w:t>
      </w:r>
      <w:r>
        <w:rPr>
          <w:rFonts w:ascii="Arial" w:hAnsi="Arial" w:cs="Arial"/>
          <w:sz w:val="20"/>
          <w:szCs w:val="20"/>
        </w:rPr>
        <w:t xml:space="preserve">shall </w:t>
      </w:r>
      <w:r w:rsidRPr="002946F8">
        <w:rPr>
          <w:rFonts w:ascii="Arial" w:hAnsi="Arial" w:cs="Arial"/>
          <w:sz w:val="20"/>
          <w:szCs w:val="20"/>
        </w:rPr>
        <w:t xml:space="preserve">not </w:t>
      </w:r>
      <w:r>
        <w:rPr>
          <w:rFonts w:ascii="Arial" w:hAnsi="Arial" w:cs="Arial"/>
          <w:sz w:val="20"/>
          <w:szCs w:val="20"/>
        </w:rPr>
        <w:t xml:space="preserve">be </w:t>
      </w:r>
      <w:r w:rsidRPr="002946F8">
        <w:rPr>
          <w:rFonts w:ascii="Arial" w:hAnsi="Arial" w:cs="Arial"/>
          <w:sz w:val="20"/>
          <w:szCs w:val="20"/>
        </w:rPr>
        <w:t xml:space="preserve">available to </w:t>
      </w:r>
      <w:r w:rsidRPr="00DF6645">
        <w:rPr>
          <w:rFonts w:ascii="Arial" w:hAnsi="Arial" w:cs="Arial"/>
          <w:sz w:val="20"/>
          <w:szCs w:val="20"/>
        </w:rPr>
        <w:t>Children</w:t>
      </w:r>
      <w:r w:rsidRPr="002946F8">
        <w:rPr>
          <w:rFonts w:ascii="Arial" w:hAnsi="Arial" w:cs="Arial"/>
          <w:sz w:val="20"/>
          <w:szCs w:val="20"/>
        </w:rPr>
        <w:t xml:space="preserve"> in the Policy.</w:t>
      </w:r>
    </w:p>
    <w:p w14:paraId="42AF7A58" w14:textId="77777777" w:rsidR="006E710D" w:rsidRDefault="006E710D" w:rsidP="006E710D">
      <w:pPr>
        <w:pStyle w:val="ListParagraph"/>
        <w:numPr>
          <w:ilvl w:val="0"/>
          <w:numId w:val="145"/>
        </w:numPr>
        <w:spacing w:after="200" w:line="276" w:lineRule="auto"/>
        <w:ind w:left="1276"/>
        <w:contextualSpacing/>
        <w:jc w:val="both"/>
        <w:rPr>
          <w:rFonts w:ascii="Arial" w:hAnsi="Arial" w:cs="Arial"/>
          <w:sz w:val="20"/>
          <w:szCs w:val="20"/>
        </w:rPr>
      </w:pPr>
      <w:r>
        <w:rPr>
          <w:rFonts w:ascii="Arial" w:hAnsi="Arial" w:cs="Arial"/>
          <w:sz w:val="20"/>
          <w:szCs w:val="20"/>
        </w:rPr>
        <w:t>In case of Individual Policies, t</w:t>
      </w:r>
      <w:r w:rsidRPr="00B03705">
        <w:rPr>
          <w:rFonts w:ascii="Arial" w:hAnsi="Arial" w:cs="Arial"/>
          <w:sz w:val="20"/>
          <w:szCs w:val="20"/>
        </w:rPr>
        <w:t xml:space="preserve">he Rewards shall be </w:t>
      </w:r>
      <w:r>
        <w:rPr>
          <w:rFonts w:ascii="Arial" w:hAnsi="Arial" w:cs="Arial"/>
          <w:sz w:val="20"/>
          <w:szCs w:val="20"/>
        </w:rPr>
        <w:t xml:space="preserve">earned </w:t>
      </w:r>
      <w:r w:rsidRPr="00B03705">
        <w:rPr>
          <w:rFonts w:ascii="Arial" w:hAnsi="Arial" w:cs="Arial"/>
          <w:sz w:val="20"/>
          <w:szCs w:val="20"/>
        </w:rPr>
        <w:t>on Individual basis</w:t>
      </w:r>
    </w:p>
    <w:p w14:paraId="60F54A46" w14:textId="77777777" w:rsidR="006E710D" w:rsidRDefault="006E710D" w:rsidP="006E710D">
      <w:pPr>
        <w:pStyle w:val="ListParagraph"/>
        <w:numPr>
          <w:ilvl w:val="0"/>
          <w:numId w:val="145"/>
        </w:numPr>
        <w:spacing w:after="200" w:line="276" w:lineRule="auto"/>
        <w:ind w:left="1276"/>
        <w:contextualSpacing/>
        <w:jc w:val="both"/>
        <w:rPr>
          <w:rFonts w:ascii="Arial" w:hAnsi="Arial" w:cs="Arial"/>
          <w:sz w:val="20"/>
          <w:szCs w:val="20"/>
        </w:rPr>
      </w:pPr>
      <w:r w:rsidRPr="00623965">
        <w:rPr>
          <w:rFonts w:ascii="Arial" w:hAnsi="Arial" w:cs="Arial"/>
          <w:sz w:val="20"/>
          <w:szCs w:val="20"/>
        </w:rPr>
        <w:t xml:space="preserve">In case of Floater Policies, the percentage rewards of each Adult shall be divided by the number of Adults in the </w:t>
      </w:r>
      <w:r w:rsidRPr="00DF6645">
        <w:rPr>
          <w:rFonts w:ascii="Arial" w:hAnsi="Arial" w:cs="Arial"/>
          <w:sz w:val="20"/>
          <w:szCs w:val="20"/>
        </w:rPr>
        <w:t>Policy</w:t>
      </w:r>
      <w:r w:rsidRPr="00623965">
        <w:rPr>
          <w:rFonts w:ascii="Arial" w:hAnsi="Arial" w:cs="Arial"/>
          <w:sz w:val="20"/>
          <w:szCs w:val="20"/>
        </w:rPr>
        <w:t>.</w:t>
      </w:r>
    </w:p>
    <w:p w14:paraId="3D2F4422" w14:textId="77777777" w:rsidR="006E710D" w:rsidRPr="00623965" w:rsidRDefault="006E710D" w:rsidP="006E710D">
      <w:pPr>
        <w:pStyle w:val="ListParagraph"/>
        <w:numPr>
          <w:ilvl w:val="0"/>
          <w:numId w:val="145"/>
        </w:numPr>
        <w:spacing w:after="200" w:line="276" w:lineRule="auto"/>
        <w:ind w:left="1276"/>
        <w:contextualSpacing/>
        <w:jc w:val="both"/>
        <w:rPr>
          <w:rFonts w:ascii="Arial" w:hAnsi="Arial" w:cs="Arial"/>
          <w:sz w:val="20"/>
          <w:szCs w:val="20"/>
        </w:rPr>
      </w:pPr>
      <w:r w:rsidRPr="00623965">
        <w:rPr>
          <w:rFonts w:ascii="Arial" w:hAnsi="Arial" w:cs="Arial"/>
          <w:sz w:val="20"/>
          <w:szCs w:val="20"/>
        </w:rPr>
        <w:t>Any earned Rewards shall lapse if the Policy is not renewed within the grace period.</w:t>
      </w:r>
    </w:p>
    <w:p w14:paraId="5955AAFC" w14:textId="77777777" w:rsidR="006E710D" w:rsidRPr="00DF6645" w:rsidRDefault="006E710D" w:rsidP="006E710D">
      <w:pPr>
        <w:pStyle w:val="ListParagraph"/>
        <w:numPr>
          <w:ilvl w:val="0"/>
          <w:numId w:val="145"/>
        </w:numPr>
        <w:spacing w:after="200" w:line="276" w:lineRule="auto"/>
        <w:ind w:left="1276"/>
        <w:contextualSpacing/>
        <w:jc w:val="both"/>
        <w:rPr>
          <w:rFonts w:ascii="Arial" w:hAnsi="Arial" w:cs="Arial"/>
          <w:sz w:val="20"/>
          <w:szCs w:val="20"/>
        </w:rPr>
      </w:pPr>
      <w:r w:rsidRPr="00DF6645">
        <w:rPr>
          <w:rFonts w:ascii="Arial" w:hAnsi="Arial" w:cs="Arial"/>
          <w:sz w:val="20"/>
          <w:szCs w:val="20"/>
        </w:rPr>
        <w:t xml:space="preserve">The Company will not reassess or alter Insured Persons existing coverage based on annual health check-up report submitted to the Company. </w:t>
      </w:r>
    </w:p>
    <w:p w14:paraId="468D6F32" w14:textId="0D624183" w:rsidR="006E710D" w:rsidRDefault="006E710D" w:rsidP="006E710D">
      <w:pPr>
        <w:pStyle w:val="ListParagraph"/>
        <w:numPr>
          <w:ilvl w:val="0"/>
          <w:numId w:val="145"/>
        </w:numPr>
        <w:spacing w:after="200" w:line="276" w:lineRule="auto"/>
        <w:ind w:left="1276"/>
        <w:contextualSpacing/>
        <w:jc w:val="both"/>
        <w:rPr>
          <w:rFonts w:ascii="Arial" w:hAnsi="Arial" w:cs="Arial"/>
          <w:sz w:val="20"/>
          <w:szCs w:val="20"/>
        </w:rPr>
      </w:pPr>
      <w:r w:rsidRPr="00DF6645">
        <w:rPr>
          <w:rFonts w:ascii="Arial" w:hAnsi="Arial" w:cs="Arial"/>
          <w:sz w:val="20"/>
          <w:szCs w:val="20"/>
        </w:rPr>
        <w:t>However, in the event of any fraud, misrepresentation or non-disclosure of material facts, the Company will re-evaluate the Insured Persons coverage in accordance with the Policy terms and conditions.</w:t>
      </w:r>
    </w:p>
    <w:p w14:paraId="09CB398B" w14:textId="258EF527" w:rsidR="00DA1370" w:rsidRDefault="00DA1370" w:rsidP="00227375">
      <w:pPr>
        <w:pStyle w:val="Heading3"/>
      </w:pPr>
      <w:r w:rsidRPr="00814430">
        <w:t>Instant</w:t>
      </w:r>
      <w:r>
        <w:t xml:space="preserve"> </w:t>
      </w:r>
      <w:r w:rsidRPr="00CF0443">
        <w:t>Rewards</w:t>
      </w:r>
    </w:p>
    <w:p w14:paraId="785F97E1" w14:textId="2B21BBDD" w:rsidR="00DA1370" w:rsidRDefault="00DA1370" w:rsidP="00DA1370">
      <w:pPr>
        <w:ind w:left="567"/>
        <w:jc w:val="both"/>
        <w:rPr>
          <w:rFonts w:ascii="Arial" w:hAnsi="Arial" w:cs="Arial"/>
          <w:sz w:val="20"/>
          <w:szCs w:val="20"/>
          <w:lang w:val="en-IN"/>
        </w:rPr>
      </w:pPr>
      <w:r>
        <w:rPr>
          <w:rFonts w:ascii="Arial" w:hAnsi="Arial" w:cs="Arial"/>
          <w:sz w:val="20"/>
          <w:szCs w:val="20"/>
          <w:lang w:val="en-IN"/>
        </w:rPr>
        <w:t xml:space="preserve">The following discounts shall be available to the Policy at the time of renewal: </w:t>
      </w:r>
    </w:p>
    <w:p w14:paraId="4830D511" w14:textId="77777777" w:rsidR="00674F1B" w:rsidRDefault="00674F1B" w:rsidP="00DA1370">
      <w:pPr>
        <w:ind w:left="567"/>
        <w:jc w:val="both"/>
        <w:rPr>
          <w:rFonts w:ascii="Arial" w:hAnsi="Arial" w:cs="Arial"/>
          <w:sz w:val="20"/>
          <w:szCs w:val="20"/>
          <w:lang w:val="en-IN"/>
        </w:rPr>
      </w:pPr>
    </w:p>
    <w:tbl>
      <w:tblPr>
        <w:tblW w:w="7633"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5545"/>
      </w:tblGrid>
      <w:tr w:rsidR="00674F1B" w:rsidRPr="00674F1B" w14:paraId="4A619064" w14:textId="77777777" w:rsidTr="00674F1B">
        <w:trPr>
          <w:trHeight w:val="219"/>
        </w:trPr>
        <w:tc>
          <w:tcPr>
            <w:tcW w:w="2088" w:type="dxa"/>
            <w:shd w:val="clear" w:color="000000" w:fill="0070C0"/>
            <w:noWrap/>
            <w:hideMark/>
          </w:tcPr>
          <w:p w14:paraId="7C2283D3" w14:textId="260A8B77" w:rsidR="00674F1B" w:rsidRPr="00674F1B" w:rsidRDefault="00674F1B" w:rsidP="00CF0443">
            <w:pPr>
              <w:rPr>
                <w:rFonts w:ascii="Arial" w:hAnsi="Arial" w:cs="Arial"/>
                <w:b/>
                <w:bCs/>
                <w:color w:val="FFFFFF"/>
                <w:sz w:val="18"/>
                <w:szCs w:val="18"/>
                <w:lang w:val="en-IN" w:eastAsia="en-IN"/>
              </w:rPr>
            </w:pPr>
            <w:r w:rsidRPr="00674F1B">
              <w:rPr>
                <w:rFonts w:ascii="Arial" w:hAnsi="Arial" w:cs="Arial"/>
                <w:b/>
                <w:bCs/>
                <w:color w:val="FFFFFF"/>
                <w:sz w:val="18"/>
                <w:szCs w:val="18"/>
              </w:rPr>
              <w:t>Category</w:t>
            </w:r>
          </w:p>
        </w:tc>
        <w:tc>
          <w:tcPr>
            <w:tcW w:w="5545" w:type="dxa"/>
            <w:shd w:val="clear" w:color="000000" w:fill="0070C0"/>
            <w:noWrap/>
            <w:hideMark/>
          </w:tcPr>
          <w:p w14:paraId="53284165" w14:textId="36FFB4A0" w:rsidR="00674F1B" w:rsidRPr="00674F1B" w:rsidRDefault="00674F1B" w:rsidP="00CF0443">
            <w:pPr>
              <w:rPr>
                <w:rFonts w:ascii="Arial" w:hAnsi="Arial" w:cs="Arial"/>
                <w:b/>
                <w:bCs/>
                <w:color w:val="FFFFFF"/>
                <w:sz w:val="18"/>
                <w:szCs w:val="18"/>
              </w:rPr>
            </w:pPr>
            <w:r w:rsidRPr="00674F1B">
              <w:rPr>
                <w:rFonts w:ascii="Arial" w:hAnsi="Arial" w:cs="Arial"/>
                <w:b/>
                <w:bCs/>
                <w:color w:val="FFFFFF"/>
                <w:sz w:val="18"/>
                <w:szCs w:val="18"/>
              </w:rPr>
              <w:t>Rewards</w:t>
            </w:r>
          </w:p>
        </w:tc>
      </w:tr>
      <w:tr w:rsidR="00674F1B" w:rsidRPr="00674F1B" w14:paraId="62C14284" w14:textId="77777777" w:rsidTr="00814430">
        <w:trPr>
          <w:trHeight w:val="401"/>
        </w:trPr>
        <w:tc>
          <w:tcPr>
            <w:tcW w:w="2088" w:type="dxa"/>
            <w:hideMark/>
          </w:tcPr>
          <w:p w14:paraId="1BED17DC" w14:textId="1E5F83DA" w:rsidR="00674F1B" w:rsidRPr="00674F1B" w:rsidRDefault="00674F1B" w:rsidP="00814430">
            <w:pPr>
              <w:pStyle w:val="ListParagraph"/>
              <w:numPr>
                <w:ilvl w:val="0"/>
                <w:numId w:val="213"/>
              </w:numPr>
              <w:rPr>
                <w:rFonts w:ascii="Arial" w:hAnsi="Arial" w:cs="Arial"/>
                <w:b/>
                <w:bCs/>
                <w:sz w:val="18"/>
                <w:szCs w:val="18"/>
              </w:rPr>
            </w:pPr>
            <w:r w:rsidRPr="00814430">
              <w:rPr>
                <w:rFonts w:ascii="Arial" w:hAnsi="Arial" w:cs="Arial"/>
                <w:b/>
                <w:bCs/>
                <w:sz w:val="18"/>
                <w:szCs w:val="18"/>
              </w:rPr>
              <w:t xml:space="preserve">Early </w:t>
            </w:r>
            <w:r w:rsidRPr="00814430">
              <w:rPr>
                <w:rFonts w:ascii="Arial" w:hAnsi="Arial" w:cs="Arial"/>
                <w:b/>
                <w:sz w:val="18"/>
                <w:szCs w:val="18"/>
              </w:rPr>
              <w:t>R</w:t>
            </w:r>
            <w:r w:rsidRPr="00814430">
              <w:rPr>
                <w:rFonts w:ascii="Arial" w:hAnsi="Arial" w:cs="Arial"/>
                <w:b/>
                <w:bCs/>
                <w:sz w:val="18"/>
                <w:szCs w:val="18"/>
              </w:rPr>
              <w:t>enewal</w:t>
            </w:r>
          </w:p>
        </w:tc>
        <w:tc>
          <w:tcPr>
            <w:tcW w:w="5545" w:type="dxa"/>
            <w:hideMark/>
          </w:tcPr>
          <w:p w14:paraId="71B909FE" w14:textId="0FE20891" w:rsidR="00674F1B" w:rsidRPr="00674F1B" w:rsidRDefault="00674F1B" w:rsidP="00CF0443">
            <w:pPr>
              <w:rPr>
                <w:rFonts w:ascii="Arial" w:hAnsi="Arial" w:cs="Arial"/>
                <w:sz w:val="18"/>
                <w:szCs w:val="18"/>
              </w:rPr>
            </w:pPr>
            <w:r w:rsidRPr="00814430">
              <w:rPr>
                <w:rFonts w:ascii="Arial" w:hAnsi="Arial" w:cs="Arial"/>
                <w:sz w:val="18"/>
                <w:szCs w:val="18"/>
              </w:rPr>
              <w:t>An additional discount of 2% shall be made available instantly on renewal premium if the Policy is renewed at least 30 days before renewal due date.</w:t>
            </w:r>
          </w:p>
        </w:tc>
      </w:tr>
      <w:tr w:rsidR="00674F1B" w:rsidRPr="00674F1B" w14:paraId="2BD8712E" w14:textId="77777777" w:rsidTr="00814430">
        <w:trPr>
          <w:trHeight w:val="401"/>
        </w:trPr>
        <w:tc>
          <w:tcPr>
            <w:tcW w:w="2088" w:type="dxa"/>
          </w:tcPr>
          <w:p w14:paraId="583B3E5B" w14:textId="1A42A39F" w:rsidR="00674F1B" w:rsidRPr="00674F1B" w:rsidRDefault="00674F1B" w:rsidP="00814430">
            <w:pPr>
              <w:pStyle w:val="ListParagraph"/>
              <w:numPr>
                <w:ilvl w:val="0"/>
                <w:numId w:val="213"/>
              </w:numPr>
              <w:rPr>
                <w:rFonts w:ascii="Arial" w:hAnsi="Arial" w:cs="Arial"/>
                <w:b/>
                <w:bCs/>
                <w:sz w:val="18"/>
                <w:szCs w:val="18"/>
              </w:rPr>
            </w:pPr>
            <w:r w:rsidRPr="00814430">
              <w:rPr>
                <w:rFonts w:ascii="Arial" w:hAnsi="Arial" w:cs="Arial"/>
                <w:b/>
                <w:bCs/>
                <w:sz w:val="18"/>
                <w:szCs w:val="18"/>
              </w:rPr>
              <w:t>Long</w:t>
            </w:r>
            <w:r w:rsidR="00126C34">
              <w:rPr>
                <w:rFonts w:ascii="Arial" w:hAnsi="Arial" w:cs="Arial"/>
                <w:b/>
                <w:bCs/>
                <w:sz w:val="18"/>
                <w:szCs w:val="18"/>
              </w:rPr>
              <w:t>er</w:t>
            </w:r>
            <w:r w:rsidRPr="00814430">
              <w:rPr>
                <w:rFonts w:ascii="Arial" w:hAnsi="Arial" w:cs="Arial"/>
                <w:b/>
                <w:bCs/>
                <w:sz w:val="18"/>
                <w:szCs w:val="18"/>
              </w:rPr>
              <w:t xml:space="preserve"> term Renewal</w:t>
            </w:r>
          </w:p>
        </w:tc>
        <w:tc>
          <w:tcPr>
            <w:tcW w:w="5545" w:type="dxa"/>
          </w:tcPr>
          <w:p w14:paraId="73D41FE4" w14:textId="27AA33BA" w:rsidR="00674F1B" w:rsidRPr="00674F1B" w:rsidRDefault="00674F1B" w:rsidP="00CF0443">
            <w:pPr>
              <w:rPr>
                <w:rFonts w:ascii="Arial" w:hAnsi="Arial" w:cs="Arial"/>
                <w:sz w:val="18"/>
                <w:szCs w:val="18"/>
              </w:rPr>
            </w:pPr>
            <w:r w:rsidRPr="00814430">
              <w:rPr>
                <w:rFonts w:ascii="Arial" w:hAnsi="Arial" w:cs="Arial"/>
                <w:sz w:val="18"/>
                <w:szCs w:val="18"/>
              </w:rPr>
              <w:t xml:space="preserve">An additional discount of 2% shall be made available instantly on renewal premium if the Policy is renewed for a term </w:t>
            </w:r>
            <w:r w:rsidR="00126C34">
              <w:rPr>
                <w:rFonts w:ascii="Arial" w:hAnsi="Arial" w:cs="Arial"/>
                <w:sz w:val="18"/>
                <w:szCs w:val="18"/>
              </w:rPr>
              <w:t>higher than that of the expiring Policy</w:t>
            </w:r>
            <w:r w:rsidRPr="00814430">
              <w:rPr>
                <w:rFonts w:ascii="Arial" w:hAnsi="Arial" w:cs="Arial"/>
                <w:sz w:val="18"/>
                <w:szCs w:val="18"/>
              </w:rPr>
              <w:t>.</w:t>
            </w:r>
          </w:p>
        </w:tc>
      </w:tr>
    </w:tbl>
    <w:p w14:paraId="2BEE9DA5" w14:textId="77777777" w:rsidR="00674F1B" w:rsidRPr="00814430" w:rsidRDefault="00674F1B" w:rsidP="00814430">
      <w:pPr>
        <w:ind w:left="567"/>
        <w:jc w:val="both"/>
        <w:rPr>
          <w:b/>
          <w:bCs/>
          <w:i/>
        </w:rPr>
      </w:pPr>
    </w:p>
    <w:p w14:paraId="68258678" w14:textId="77777777" w:rsidR="00DE52D8" w:rsidRPr="0021727C" w:rsidRDefault="00DE52D8" w:rsidP="00DE52D8">
      <w:pPr>
        <w:pStyle w:val="Heading1"/>
        <w:numPr>
          <w:ilvl w:val="1"/>
          <w:numId w:val="72"/>
        </w:numPr>
        <w:jc w:val="both"/>
        <w:rPr>
          <w:rFonts w:ascii="Arial" w:hAnsi="Arial" w:cs="Arial"/>
          <w:b/>
          <w:i w:val="0"/>
          <w:color w:val="auto"/>
          <w:sz w:val="20"/>
          <w:szCs w:val="20"/>
          <w:lang w:val="en-GB"/>
        </w:rPr>
      </w:pPr>
      <w:bookmarkStart w:id="4" w:name="_Hlk513133057"/>
      <w:bookmarkEnd w:id="1"/>
      <w:r w:rsidRPr="0021727C">
        <w:rPr>
          <w:rFonts w:ascii="Arial" w:hAnsi="Arial" w:cs="Arial"/>
          <w:b/>
          <w:i w:val="0"/>
          <w:color w:val="auto"/>
          <w:sz w:val="20"/>
          <w:szCs w:val="20"/>
          <w:lang w:val="en-GB"/>
        </w:rPr>
        <w:t xml:space="preserve">More Options </w:t>
      </w:r>
      <w:bookmarkEnd w:id="4"/>
      <w:r w:rsidRPr="0021727C">
        <w:rPr>
          <w:rFonts w:ascii="Arial" w:hAnsi="Arial" w:cs="Arial"/>
          <w:b/>
          <w:i w:val="0"/>
          <w:color w:val="auto"/>
          <w:sz w:val="20"/>
          <w:szCs w:val="20"/>
          <w:lang w:val="en-GB"/>
        </w:rPr>
        <w:t>Benefits</w:t>
      </w:r>
    </w:p>
    <w:p w14:paraId="02A49678" w14:textId="77777777" w:rsidR="00DE52D8" w:rsidRPr="0021727C" w:rsidRDefault="00DE52D8" w:rsidP="00DE52D8">
      <w:pPr>
        <w:ind w:left="426"/>
        <w:jc w:val="both"/>
        <w:rPr>
          <w:rFonts w:ascii="Arial" w:hAnsi="Arial" w:cs="Arial"/>
          <w:sz w:val="20"/>
          <w:szCs w:val="20"/>
          <w:lang w:val="en-GB"/>
        </w:rPr>
      </w:pPr>
      <w:r w:rsidRPr="0021727C">
        <w:rPr>
          <w:rFonts w:ascii="Arial" w:hAnsi="Arial" w:cs="Arial"/>
          <w:sz w:val="20"/>
          <w:szCs w:val="20"/>
          <w:lang w:val="en-GB"/>
        </w:rPr>
        <w:t xml:space="preserve">The following </w:t>
      </w:r>
      <w:bookmarkStart w:id="5" w:name="_Hlk513131762"/>
      <w:r w:rsidRPr="0021727C">
        <w:rPr>
          <w:rFonts w:ascii="Arial" w:hAnsi="Arial" w:cs="Arial"/>
          <w:sz w:val="20"/>
          <w:szCs w:val="20"/>
          <w:lang w:val="en-GB"/>
        </w:rPr>
        <w:t xml:space="preserve">More Options </w:t>
      </w:r>
      <w:bookmarkEnd w:id="5"/>
      <w:r w:rsidRPr="0021727C">
        <w:rPr>
          <w:rFonts w:ascii="Arial" w:hAnsi="Arial" w:cs="Arial"/>
          <w:sz w:val="20"/>
          <w:szCs w:val="20"/>
          <w:lang w:val="en-GB"/>
        </w:rPr>
        <w:t xml:space="preserve">Benefits will be applicable to the Insured Person only if the Schedule specifies that the </w:t>
      </w:r>
      <w:bookmarkStart w:id="6" w:name="_Hlk513133097"/>
      <w:r w:rsidRPr="0021727C">
        <w:rPr>
          <w:rFonts w:ascii="Arial" w:hAnsi="Arial" w:cs="Arial"/>
          <w:sz w:val="20"/>
          <w:szCs w:val="20"/>
          <w:lang w:val="en-GB"/>
        </w:rPr>
        <w:t>More Options</w:t>
      </w:r>
      <w:bookmarkEnd w:id="6"/>
      <w:r w:rsidRPr="0021727C">
        <w:rPr>
          <w:rFonts w:ascii="Arial" w:hAnsi="Arial" w:cs="Arial"/>
          <w:sz w:val="20"/>
          <w:szCs w:val="20"/>
          <w:lang w:val="en-GB"/>
        </w:rPr>
        <w:t xml:space="preserve"> Benefit is in force, provided that </w:t>
      </w:r>
    </w:p>
    <w:p w14:paraId="7F2D2A25" w14:textId="77777777" w:rsidR="00DE52D8" w:rsidRPr="0021727C" w:rsidRDefault="00DE52D8" w:rsidP="00DE52D8">
      <w:pPr>
        <w:jc w:val="both"/>
        <w:rPr>
          <w:rFonts w:ascii="Arial" w:hAnsi="Arial" w:cs="Arial"/>
          <w:sz w:val="20"/>
          <w:szCs w:val="20"/>
        </w:rPr>
      </w:pPr>
    </w:p>
    <w:p w14:paraId="02B6C243" w14:textId="77777777" w:rsidR="00DE52D8" w:rsidRPr="0021727C" w:rsidRDefault="00DE52D8" w:rsidP="00DE52D8">
      <w:pPr>
        <w:numPr>
          <w:ilvl w:val="0"/>
          <w:numId w:val="13"/>
        </w:numPr>
        <w:jc w:val="both"/>
        <w:rPr>
          <w:rFonts w:ascii="Arial" w:hAnsi="Arial" w:cs="Arial"/>
          <w:sz w:val="20"/>
          <w:szCs w:val="20"/>
        </w:rPr>
      </w:pPr>
      <w:r w:rsidRPr="0021727C">
        <w:rPr>
          <w:rFonts w:ascii="Arial" w:hAnsi="Arial" w:cs="Arial"/>
          <w:sz w:val="20"/>
          <w:szCs w:val="20"/>
        </w:rPr>
        <w:t xml:space="preserve">The Policyholder may choose any one of the following More Options Benefits (at the time of first inception of the Policy with the Company) and that Benefit will be applied to the Policy with no additional premium. Where more than one Insured Person is covered under the same Policy, the same More Options Benefit shall be applicable for all Insured Persons. </w:t>
      </w:r>
    </w:p>
    <w:p w14:paraId="38472F46" w14:textId="77777777" w:rsidR="00DE52D8" w:rsidRPr="0021727C" w:rsidRDefault="00DE52D8" w:rsidP="00DE52D8">
      <w:pPr>
        <w:numPr>
          <w:ilvl w:val="0"/>
          <w:numId w:val="13"/>
        </w:numPr>
        <w:jc w:val="both"/>
        <w:rPr>
          <w:rFonts w:ascii="Arial" w:hAnsi="Arial" w:cs="Arial"/>
          <w:sz w:val="20"/>
          <w:szCs w:val="20"/>
        </w:rPr>
      </w:pPr>
      <w:r w:rsidRPr="0021727C">
        <w:rPr>
          <w:rFonts w:ascii="Arial" w:hAnsi="Arial" w:cs="Arial"/>
          <w:sz w:val="20"/>
          <w:szCs w:val="20"/>
        </w:rPr>
        <w:t xml:space="preserve">Once the benefit is chosen it cannot be exchanged with another More Options Benefits and the Company will continue offering the opted More Options Benefits for the next Policy Years if the Policy is renewed without any break. </w:t>
      </w:r>
    </w:p>
    <w:p w14:paraId="1DED6D58" w14:textId="77777777" w:rsidR="00DE52D8" w:rsidRPr="0021727C" w:rsidRDefault="00DE52D8" w:rsidP="00DE52D8">
      <w:pPr>
        <w:numPr>
          <w:ilvl w:val="0"/>
          <w:numId w:val="13"/>
        </w:numPr>
        <w:jc w:val="both"/>
        <w:rPr>
          <w:rFonts w:ascii="Arial" w:hAnsi="Arial" w:cs="Arial"/>
          <w:sz w:val="20"/>
          <w:szCs w:val="20"/>
        </w:rPr>
      </w:pPr>
      <w:r w:rsidRPr="0021727C">
        <w:rPr>
          <w:rFonts w:ascii="Arial" w:hAnsi="Arial" w:cs="Arial"/>
          <w:sz w:val="20"/>
          <w:szCs w:val="20"/>
        </w:rPr>
        <w:t xml:space="preserve">The Policyholder may also, additionally, opt for any of the other More Options Benefits which will be applied under the Policy only on receipt of the additional premium payable for that Benefit in full. </w:t>
      </w:r>
    </w:p>
    <w:p w14:paraId="38889C71" w14:textId="77777777" w:rsidR="00DE52D8" w:rsidRPr="0021727C" w:rsidRDefault="00DE52D8" w:rsidP="00DE52D8">
      <w:pPr>
        <w:numPr>
          <w:ilvl w:val="0"/>
          <w:numId w:val="13"/>
        </w:numPr>
        <w:jc w:val="both"/>
        <w:rPr>
          <w:rFonts w:ascii="Arial" w:hAnsi="Arial" w:cs="Arial"/>
          <w:sz w:val="20"/>
          <w:szCs w:val="20"/>
        </w:rPr>
      </w:pPr>
      <w:r w:rsidRPr="0021727C">
        <w:rPr>
          <w:rFonts w:ascii="Arial" w:hAnsi="Arial" w:cs="Arial"/>
          <w:sz w:val="20"/>
          <w:szCs w:val="20"/>
        </w:rPr>
        <w:t xml:space="preserve">Any changes to the More Options Benefits opted for can be made only on Renewal. </w:t>
      </w:r>
    </w:p>
    <w:p w14:paraId="6BE65BDD" w14:textId="77777777" w:rsidR="00DE52D8" w:rsidRPr="0021727C" w:rsidRDefault="00DE52D8" w:rsidP="00DE52D8">
      <w:pPr>
        <w:jc w:val="both"/>
        <w:rPr>
          <w:rFonts w:ascii="Arial" w:hAnsi="Arial" w:cs="Arial"/>
          <w:sz w:val="20"/>
          <w:szCs w:val="20"/>
          <w:lang w:val="en-IN"/>
        </w:rPr>
      </w:pPr>
    </w:p>
    <w:p w14:paraId="7F5F0BB1" w14:textId="77777777" w:rsidR="00DE52D8" w:rsidRPr="004A7FB9" w:rsidRDefault="00DE52D8" w:rsidP="00DE52D8">
      <w:pPr>
        <w:pStyle w:val="Heading3"/>
        <w:numPr>
          <w:ilvl w:val="2"/>
          <w:numId w:val="72"/>
        </w:numPr>
        <w:ind w:left="284"/>
        <w:rPr>
          <w:i/>
        </w:rPr>
      </w:pPr>
      <w:bookmarkStart w:id="7" w:name="_Ref216193696"/>
      <w:proofErr w:type="spellStart"/>
      <w:r w:rsidRPr="004A7FB9">
        <w:t>MoreTime</w:t>
      </w:r>
      <w:bookmarkEnd w:id="7"/>
      <w:proofErr w:type="spellEnd"/>
      <w:r w:rsidRPr="004A7FB9">
        <w:t xml:space="preserve"> </w:t>
      </w:r>
    </w:p>
    <w:p w14:paraId="7C508068" w14:textId="77777777" w:rsidR="00DE52D8" w:rsidRPr="0021727C" w:rsidRDefault="00DE52D8" w:rsidP="00DE52D8">
      <w:pPr>
        <w:ind w:left="567"/>
        <w:jc w:val="both"/>
        <w:rPr>
          <w:rFonts w:ascii="Arial" w:hAnsi="Arial" w:cs="Arial"/>
          <w:sz w:val="20"/>
          <w:szCs w:val="20"/>
          <w:lang w:val="en-GB"/>
        </w:rPr>
      </w:pPr>
      <w:r w:rsidRPr="0021727C">
        <w:rPr>
          <w:rFonts w:ascii="Arial" w:hAnsi="Arial" w:cs="Arial"/>
          <w:sz w:val="20"/>
          <w:szCs w:val="20"/>
          <w:lang w:val="en-GB"/>
        </w:rPr>
        <w:t>If opted, the Company will provide an Extended Policy Year based on the Policy Period in force, provided that:</w:t>
      </w:r>
    </w:p>
    <w:p w14:paraId="375B0068" w14:textId="77777777" w:rsidR="00DE52D8" w:rsidRPr="0021727C" w:rsidRDefault="00DE52D8" w:rsidP="00DE52D8">
      <w:pPr>
        <w:ind w:left="720"/>
        <w:jc w:val="both"/>
        <w:rPr>
          <w:rFonts w:ascii="Arial" w:hAnsi="Arial" w:cs="Arial"/>
          <w:sz w:val="20"/>
          <w:szCs w:val="20"/>
        </w:rPr>
      </w:pPr>
    </w:p>
    <w:p w14:paraId="392B5B8A" w14:textId="77777777" w:rsidR="00DE52D8" w:rsidRPr="0021727C" w:rsidRDefault="00DE52D8" w:rsidP="00DE52D8">
      <w:pPr>
        <w:numPr>
          <w:ilvl w:val="2"/>
          <w:numId w:val="10"/>
        </w:numPr>
        <w:ind w:left="1260" w:hanging="540"/>
        <w:jc w:val="both"/>
        <w:rPr>
          <w:rFonts w:ascii="Arial" w:hAnsi="Arial" w:cs="Arial"/>
          <w:sz w:val="20"/>
          <w:szCs w:val="20"/>
          <w:lang w:val="en-GB"/>
        </w:rPr>
      </w:pPr>
      <w:r w:rsidRPr="0021727C">
        <w:rPr>
          <w:rFonts w:ascii="Arial" w:hAnsi="Arial" w:cs="Arial"/>
          <w:sz w:val="20"/>
          <w:szCs w:val="20"/>
          <w:lang w:val="en-GB"/>
        </w:rPr>
        <w:t xml:space="preserve">The Extended Policy Year </w:t>
      </w:r>
      <w:r>
        <w:rPr>
          <w:rFonts w:ascii="Arial" w:hAnsi="Arial" w:cs="Arial"/>
          <w:sz w:val="20"/>
          <w:szCs w:val="20"/>
          <w:lang w:val="en-GB"/>
        </w:rPr>
        <w:t>shall be as follows:</w:t>
      </w:r>
    </w:p>
    <w:p w14:paraId="4F639B18" w14:textId="77777777" w:rsidR="00DE52D8" w:rsidRDefault="00DE52D8" w:rsidP="00DE52D8">
      <w:pPr>
        <w:ind w:left="1260"/>
        <w:jc w:val="both"/>
        <w:rPr>
          <w:rFonts w:ascii="Arial" w:hAnsi="Arial" w:cs="Arial"/>
          <w:sz w:val="20"/>
          <w:szCs w:val="20"/>
          <w:lang w:val="en-GB"/>
        </w:rPr>
      </w:pPr>
    </w:p>
    <w:tbl>
      <w:tblPr>
        <w:tblStyle w:val="TableGridLight1"/>
        <w:tblW w:w="0" w:type="auto"/>
        <w:tblInd w:w="1271" w:type="dxa"/>
        <w:tblLook w:val="04A0" w:firstRow="1" w:lastRow="0" w:firstColumn="1" w:lastColumn="0" w:noHBand="0" w:noVBand="1"/>
      </w:tblPr>
      <w:tblGrid>
        <w:gridCol w:w="1984"/>
        <w:gridCol w:w="1048"/>
        <w:gridCol w:w="963"/>
        <w:gridCol w:w="963"/>
        <w:gridCol w:w="929"/>
        <w:gridCol w:w="929"/>
        <w:gridCol w:w="929"/>
      </w:tblGrid>
      <w:tr w:rsidR="00DE52D8" w:rsidRPr="0021727C" w14:paraId="63A3F561" w14:textId="77777777" w:rsidTr="00C07D4C">
        <w:trPr>
          <w:trHeight w:val="18"/>
        </w:trPr>
        <w:tc>
          <w:tcPr>
            <w:tcW w:w="1985" w:type="dxa"/>
            <w:hideMark/>
          </w:tcPr>
          <w:p w14:paraId="3B41B904" w14:textId="77777777" w:rsidR="00DE52D8" w:rsidRPr="0021727C" w:rsidRDefault="00DE52D8" w:rsidP="00C07D4C">
            <w:pPr>
              <w:jc w:val="both"/>
              <w:rPr>
                <w:rFonts w:ascii="Arial" w:hAnsi="Arial" w:cs="Arial"/>
                <w:sz w:val="20"/>
                <w:szCs w:val="20"/>
                <w:lang w:val="en-IN" w:eastAsia="en-IN"/>
              </w:rPr>
            </w:pPr>
            <w:r w:rsidRPr="0021727C">
              <w:rPr>
                <w:rFonts w:ascii="Arial" w:hAnsi="Arial" w:cs="Arial"/>
                <w:b/>
                <w:bCs/>
                <w:kern w:val="24"/>
                <w:sz w:val="20"/>
                <w:szCs w:val="20"/>
                <w:lang w:val="en-IN" w:eastAsia="en-IN"/>
              </w:rPr>
              <w:t>Policy Period</w:t>
            </w:r>
            <w:r>
              <w:rPr>
                <w:rFonts w:ascii="Arial" w:hAnsi="Arial" w:cs="Arial"/>
                <w:b/>
                <w:bCs/>
                <w:kern w:val="24"/>
                <w:sz w:val="20"/>
                <w:szCs w:val="20"/>
                <w:lang w:val="en-IN" w:eastAsia="en-IN"/>
              </w:rPr>
              <w:t>:</w:t>
            </w:r>
          </w:p>
        </w:tc>
        <w:tc>
          <w:tcPr>
            <w:tcW w:w="1048" w:type="dxa"/>
            <w:vAlign w:val="center"/>
            <w:hideMark/>
          </w:tcPr>
          <w:p w14:paraId="6363AB5D" w14:textId="77777777" w:rsidR="00DE52D8" w:rsidRPr="0021727C" w:rsidRDefault="00DE52D8" w:rsidP="00C07D4C">
            <w:pPr>
              <w:jc w:val="center"/>
              <w:rPr>
                <w:rFonts w:ascii="Arial" w:hAnsi="Arial" w:cs="Arial"/>
                <w:sz w:val="20"/>
                <w:szCs w:val="20"/>
                <w:lang w:val="en-IN" w:eastAsia="en-IN"/>
              </w:rPr>
            </w:pPr>
            <w:r w:rsidRPr="0021727C">
              <w:rPr>
                <w:rFonts w:ascii="Arial" w:hAnsi="Arial" w:cs="Arial"/>
                <w:b/>
                <w:bCs/>
                <w:kern w:val="24"/>
                <w:sz w:val="20"/>
                <w:szCs w:val="20"/>
                <w:lang w:val="en-IN" w:eastAsia="en-IN"/>
              </w:rPr>
              <w:t>1 Year</w:t>
            </w:r>
          </w:p>
        </w:tc>
        <w:tc>
          <w:tcPr>
            <w:tcW w:w="0" w:type="auto"/>
            <w:gridSpan w:val="2"/>
            <w:vAlign w:val="center"/>
          </w:tcPr>
          <w:p w14:paraId="01B1F19F" w14:textId="77777777" w:rsidR="00DE52D8" w:rsidRPr="0021727C" w:rsidRDefault="00DE52D8" w:rsidP="00C07D4C">
            <w:pPr>
              <w:jc w:val="center"/>
              <w:rPr>
                <w:rFonts w:ascii="Arial" w:hAnsi="Arial" w:cs="Arial"/>
                <w:b/>
                <w:bCs/>
                <w:kern w:val="24"/>
                <w:sz w:val="20"/>
                <w:szCs w:val="20"/>
                <w:lang w:val="en-IN" w:eastAsia="en-IN"/>
              </w:rPr>
            </w:pPr>
            <w:r w:rsidRPr="0021727C">
              <w:rPr>
                <w:rFonts w:ascii="Arial" w:hAnsi="Arial" w:cs="Arial"/>
                <w:b/>
                <w:bCs/>
                <w:kern w:val="24"/>
                <w:sz w:val="20"/>
                <w:szCs w:val="20"/>
                <w:lang w:val="en-IN" w:eastAsia="en-IN"/>
              </w:rPr>
              <w:t>2 Year</w:t>
            </w:r>
            <w:r>
              <w:rPr>
                <w:rFonts w:ascii="Arial" w:hAnsi="Arial" w:cs="Arial"/>
                <w:b/>
                <w:bCs/>
                <w:kern w:val="24"/>
                <w:sz w:val="20"/>
                <w:szCs w:val="20"/>
                <w:lang w:val="en-IN" w:eastAsia="en-IN"/>
              </w:rPr>
              <w:t>s</w:t>
            </w:r>
          </w:p>
        </w:tc>
        <w:tc>
          <w:tcPr>
            <w:tcW w:w="0" w:type="auto"/>
            <w:gridSpan w:val="3"/>
            <w:vAlign w:val="center"/>
          </w:tcPr>
          <w:p w14:paraId="228F0448" w14:textId="77777777" w:rsidR="00DE52D8" w:rsidRPr="0021727C" w:rsidRDefault="00DE52D8" w:rsidP="00C07D4C">
            <w:pPr>
              <w:jc w:val="center"/>
              <w:rPr>
                <w:rFonts w:ascii="Arial" w:hAnsi="Arial" w:cs="Arial"/>
                <w:b/>
                <w:bCs/>
                <w:kern w:val="24"/>
                <w:sz w:val="20"/>
                <w:szCs w:val="20"/>
                <w:lang w:val="en-IN" w:eastAsia="en-IN"/>
              </w:rPr>
            </w:pPr>
            <w:r>
              <w:rPr>
                <w:rFonts w:ascii="Arial" w:hAnsi="Arial" w:cs="Arial"/>
                <w:b/>
                <w:bCs/>
                <w:kern w:val="24"/>
                <w:sz w:val="20"/>
                <w:szCs w:val="20"/>
                <w:lang w:val="en-IN" w:eastAsia="en-IN"/>
              </w:rPr>
              <w:t>3</w:t>
            </w:r>
            <w:r w:rsidRPr="0021727C">
              <w:rPr>
                <w:rFonts w:ascii="Arial" w:hAnsi="Arial" w:cs="Arial"/>
                <w:b/>
                <w:bCs/>
                <w:kern w:val="24"/>
                <w:sz w:val="20"/>
                <w:szCs w:val="20"/>
                <w:lang w:val="en-IN" w:eastAsia="en-IN"/>
              </w:rPr>
              <w:t xml:space="preserve"> Year</w:t>
            </w:r>
            <w:r>
              <w:rPr>
                <w:rFonts w:ascii="Arial" w:hAnsi="Arial" w:cs="Arial"/>
                <w:b/>
                <w:bCs/>
                <w:kern w:val="24"/>
                <w:sz w:val="20"/>
                <w:szCs w:val="20"/>
                <w:lang w:val="en-IN" w:eastAsia="en-IN"/>
              </w:rPr>
              <w:t>s</w:t>
            </w:r>
          </w:p>
        </w:tc>
      </w:tr>
      <w:tr w:rsidR="00DE52D8" w:rsidRPr="0021727C" w14:paraId="3961D5BC" w14:textId="77777777" w:rsidTr="00C07D4C">
        <w:trPr>
          <w:trHeight w:val="18"/>
        </w:trPr>
        <w:tc>
          <w:tcPr>
            <w:tcW w:w="1985" w:type="dxa"/>
            <w:hideMark/>
          </w:tcPr>
          <w:p w14:paraId="24097610" w14:textId="77777777" w:rsidR="00DE52D8" w:rsidRPr="0021727C" w:rsidRDefault="00DE52D8" w:rsidP="00C07D4C">
            <w:pPr>
              <w:jc w:val="both"/>
              <w:rPr>
                <w:rFonts w:ascii="Arial" w:hAnsi="Arial" w:cs="Arial"/>
                <w:b/>
                <w:bCs/>
                <w:kern w:val="24"/>
                <w:sz w:val="20"/>
                <w:szCs w:val="20"/>
                <w:lang w:val="en-IN" w:eastAsia="en-IN"/>
              </w:rPr>
            </w:pPr>
            <w:r w:rsidRPr="0021727C">
              <w:rPr>
                <w:rFonts w:ascii="Arial" w:hAnsi="Arial" w:cs="Arial"/>
                <w:b/>
                <w:bCs/>
                <w:kern w:val="24"/>
                <w:sz w:val="20"/>
                <w:szCs w:val="20"/>
                <w:lang w:val="en-IN" w:eastAsia="en-IN"/>
              </w:rPr>
              <w:lastRenderedPageBreak/>
              <w:t>Policy Year</w:t>
            </w:r>
          </w:p>
        </w:tc>
        <w:tc>
          <w:tcPr>
            <w:tcW w:w="1048" w:type="dxa"/>
            <w:vAlign w:val="center"/>
            <w:hideMark/>
          </w:tcPr>
          <w:p w14:paraId="1A0305E7" w14:textId="77777777" w:rsidR="00DE52D8" w:rsidRPr="0021727C" w:rsidRDefault="00DE52D8" w:rsidP="00C07D4C">
            <w:pPr>
              <w:jc w:val="center"/>
              <w:rPr>
                <w:rFonts w:ascii="Arial" w:hAnsi="Arial" w:cs="Arial"/>
                <w:sz w:val="20"/>
                <w:szCs w:val="20"/>
                <w:lang w:val="en-IN" w:eastAsia="en-IN"/>
              </w:rPr>
            </w:pPr>
            <w:r w:rsidRPr="0021727C">
              <w:rPr>
                <w:rFonts w:ascii="Arial" w:hAnsi="Arial" w:cs="Arial"/>
                <w:sz w:val="20"/>
                <w:szCs w:val="20"/>
                <w:lang w:val="en-IN" w:eastAsia="en-IN"/>
              </w:rPr>
              <w:t>1</w:t>
            </w:r>
            <w:r w:rsidRPr="0021727C">
              <w:rPr>
                <w:rFonts w:ascii="Arial" w:hAnsi="Arial" w:cs="Arial"/>
                <w:sz w:val="20"/>
                <w:szCs w:val="20"/>
                <w:vertAlign w:val="superscript"/>
                <w:lang w:val="en-IN" w:eastAsia="en-IN"/>
              </w:rPr>
              <w:t>st</w:t>
            </w:r>
            <w:r w:rsidRPr="0021727C">
              <w:rPr>
                <w:rFonts w:ascii="Arial" w:hAnsi="Arial" w:cs="Arial"/>
                <w:sz w:val="20"/>
                <w:szCs w:val="20"/>
                <w:lang w:val="en-IN" w:eastAsia="en-IN"/>
              </w:rPr>
              <w:t xml:space="preserve"> Year</w:t>
            </w:r>
          </w:p>
        </w:tc>
        <w:tc>
          <w:tcPr>
            <w:tcW w:w="0" w:type="auto"/>
            <w:vAlign w:val="center"/>
          </w:tcPr>
          <w:p w14:paraId="01062A57" w14:textId="77777777" w:rsidR="00DE52D8" w:rsidRPr="0021727C" w:rsidRDefault="00DE52D8" w:rsidP="00C07D4C">
            <w:pPr>
              <w:jc w:val="center"/>
              <w:rPr>
                <w:rFonts w:ascii="Arial" w:hAnsi="Arial" w:cs="Arial"/>
                <w:sz w:val="20"/>
                <w:szCs w:val="20"/>
                <w:lang w:val="en-IN" w:eastAsia="en-IN"/>
              </w:rPr>
            </w:pPr>
            <w:r w:rsidRPr="0021727C">
              <w:rPr>
                <w:rFonts w:ascii="Arial" w:hAnsi="Arial" w:cs="Arial"/>
                <w:sz w:val="20"/>
                <w:szCs w:val="20"/>
                <w:lang w:val="en-IN" w:eastAsia="en-IN"/>
              </w:rPr>
              <w:t>1</w:t>
            </w:r>
            <w:r w:rsidRPr="0021727C">
              <w:rPr>
                <w:rFonts w:ascii="Arial" w:hAnsi="Arial" w:cs="Arial"/>
                <w:sz w:val="20"/>
                <w:szCs w:val="20"/>
                <w:vertAlign w:val="superscript"/>
                <w:lang w:val="en-IN" w:eastAsia="en-IN"/>
              </w:rPr>
              <w:t>st</w:t>
            </w:r>
            <w:r w:rsidRPr="0021727C">
              <w:rPr>
                <w:rFonts w:ascii="Arial" w:hAnsi="Arial" w:cs="Arial"/>
                <w:sz w:val="20"/>
                <w:szCs w:val="20"/>
                <w:lang w:val="en-IN" w:eastAsia="en-IN"/>
              </w:rPr>
              <w:t xml:space="preserve"> Year</w:t>
            </w:r>
          </w:p>
        </w:tc>
        <w:tc>
          <w:tcPr>
            <w:tcW w:w="0" w:type="auto"/>
            <w:vAlign w:val="center"/>
          </w:tcPr>
          <w:p w14:paraId="649300A7" w14:textId="77777777" w:rsidR="00DE52D8" w:rsidRPr="0021727C" w:rsidRDefault="00DE52D8" w:rsidP="00C07D4C">
            <w:pPr>
              <w:jc w:val="center"/>
              <w:rPr>
                <w:rFonts w:ascii="Arial" w:hAnsi="Arial" w:cs="Arial"/>
                <w:sz w:val="20"/>
                <w:szCs w:val="20"/>
                <w:lang w:val="en-IN" w:eastAsia="en-IN"/>
              </w:rPr>
            </w:pPr>
            <w:r w:rsidRPr="0021727C">
              <w:rPr>
                <w:rFonts w:ascii="Arial" w:hAnsi="Arial" w:cs="Arial"/>
                <w:sz w:val="20"/>
                <w:szCs w:val="20"/>
              </w:rPr>
              <w:t>2</w:t>
            </w:r>
            <w:r w:rsidRPr="0021727C">
              <w:rPr>
                <w:rFonts w:ascii="Arial" w:hAnsi="Arial" w:cs="Arial"/>
                <w:sz w:val="20"/>
                <w:szCs w:val="20"/>
                <w:vertAlign w:val="superscript"/>
              </w:rPr>
              <w:t>nd</w:t>
            </w:r>
            <w:r w:rsidRPr="0021727C">
              <w:rPr>
                <w:rFonts w:ascii="Arial" w:hAnsi="Arial" w:cs="Arial"/>
                <w:sz w:val="20"/>
                <w:szCs w:val="20"/>
              </w:rPr>
              <w:t xml:space="preserve"> Year</w:t>
            </w:r>
          </w:p>
        </w:tc>
        <w:tc>
          <w:tcPr>
            <w:tcW w:w="0" w:type="auto"/>
            <w:vAlign w:val="center"/>
          </w:tcPr>
          <w:p w14:paraId="768CF795" w14:textId="77777777" w:rsidR="00DE52D8" w:rsidRPr="0021727C" w:rsidRDefault="00DE52D8" w:rsidP="00C07D4C">
            <w:pPr>
              <w:jc w:val="center"/>
              <w:rPr>
                <w:rFonts w:ascii="Arial" w:hAnsi="Arial" w:cs="Arial"/>
                <w:sz w:val="20"/>
                <w:szCs w:val="20"/>
              </w:rPr>
            </w:pPr>
            <w:r w:rsidRPr="0021727C">
              <w:rPr>
                <w:rFonts w:ascii="Arial" w:hAnsi="Arial" w:cs="Arial"/>
                <w:sz w:val="20"/>
                <w:szCs w:val="20"/>
                <w:lang w:val="en-IN" w:eastAsia="en-IN"/>
              </w:rPr>
              <w:t>1</w:t>
            </w:r>
            <w:r w:rsidRPr="0021727C">
              <w:rPr>
                <w:rFonts w:ascii="Arial" w:hAnsi="Arial" w:cs="Arial"/>
                <w:sz w:val="20"/>
                <w:szCs w:val="20"/>
                <w:vertAlign w:val="superscript"/>
                <w:lang w:val="en-IN" w:eastAsia="en-IN"/>
              </w:rPr>
              <w:t>st</w:t>
            </w:r>
            <w:r w:rsidRPr="0021727C">
              <w:rPr>
                <w:rFonts w:ascii="Arial" w:hAnsi="Arial" w:cs="Arial"/>
                <w:sz w:val="20"/>
                <w:szCs w:val="20"/>
                <w:lang w:val="en-IN" w:eastAsia="en-IN"/>
              </w:rPr>
              <w:t xml:space="preserve"> Year</w:t>
            </w:r>
          </w:p>
        </w:tc>
        <w:tc>
          <w:tcPr>
            <w:tcW w:w="0" w:type="auto"/>
            <w:vAlign w:val="center"/>
          </w:tcPr>
          <w:p w14:paraId="19031088" w14:textId="77777777" w:rsidR="00DE52D8" w:rsidRPr="0021727C" w:rsidRDefault="00DE52D8" w:rsidP="00C07D4C">
            <w:pPr>
              <w:jc w:val="center"/>
              <w:rPr>
                <w:rFonts w:ascii="Arial" w:hAnsi="Arial" w:cs="Arial"/>
                <w:sz w:val="20"/>
                <w:szCs w:val="20"/>
              </w:rPr>
            </w:pPr>
            <w:r w:rsidRPr="0021727C">
              <w:rPr>
                <w:rFonts w:ascii="Arial" w:hAnsi="Arial" w:cs="Arial"/>
                <w:sz w:val="20"/>
                <w:szCs w:val="20"/>
              </w:rPr>
              <w:t>2</w:t>
            </w:r>
            <w:r w:rsidRPr="0021727C">
              <w:rPr>
                <w:rFonts w:ascii="Arial" w:hAnsi="Arial" w:cs="Arial"/>
                <w:sz w:val="20"/>
                <w:szCs w:val="20"/>
                <w:vertAlign w:val="superscript"/>
              </w:rPr>
              <w:t>nd</w:t>
            </w:r>
            <w:r w:rsidRPr="0021727C">
              <w:rPr>
                <w:rFonts w:ascii="Arial" w:hAnsi="Arial" w:cs="Arial"/>
                <w:sz w:val="20"/>
                <w:szCs w:val="20"/>
              </w:rPr>
              <w:t xml:space="preserve"> Year</w:t>
            </w:r>
          </w:p>
        </w:tc>
        <w:tc>
          <w:tcPr>
            <w:tcW w:w="0" w:type="auto"/>
            <w:vAlign w:val="center"/>
          </w:tcPr>
          <w:p w14:paraId="259DFF8F" w14:textId="77777777" w:rsidR="00DE52D8" w:rsidRPr="0021727C" w:rsidRDefault="00DE52D8" w:rsidP="00C07D4C">
            <w:pPr>
              <w:jc w:val="center"/>
              <w:rPr>
                <w:rFonts w:ascii="Arial" w:hAnsi="Arial" w:cs="Arial"/>
                <w:sz w:val="20"/>
                <w:szCs w:val="20"/>
              </w:rPr>
            </w:pPr>
            <w:r>
              <w:rPr>
                <w:rFonts w:ascii="Arial" w:hAnsi="Arial" w:cs="Arial"/>
                <w:sz w:val="20"/>
                <w:szCs w:val="20"/>
                <w:lang w:val="en-IN" w:eastAsia="en-IN"/>
              </w:rPr>
              <w:t>3</w:t>
            </w:r>
            <w:r w:rsidRPr="00B515A3">
              <w:rPr>
                <w:rFonts w:ascii="Arial" w:hAnsi="Arial" w:cs="Arial"/>
                <w:sz w:val="20"/>
                <w:szCs w:val="20"/>
                <w:vertAlign w:val="superscript"/>
                <w:lang w:val="en-IN" w:eastAsia="en-IN"/>
              </w:rPr>
              <w:t>rd</w:t>
            </w:r>
            <w:r>
              <w:rPr>
                <w:rFonts w:ascii="Arial" w:hAnsi="Arial" w:cs="Arial"/>
                <w:sz w:val="20"/>
                <w:szCs w:val="20"/>
                <w:lang w:val="en-IN" w:eastAsia="en-IN"/>
              </w:rPr>
              <w:t xml:space="preserve"> </w:t>
            </w:r>
            <w:r w:rsidRPr="0021727C">
              <w:rPr>
                <w:rFonts w:ascii="Arial" w:hAnsi="Arial" w:cs="Arial"/>
                <w:sz w:val="20"/>
                <w:szCs w:val="20"/>
                <w:lang w:val="en-IN" w:eastAsia="en-IN"/>
              </w:rPr>
              <w:t>Year</w:t>
            </w:r>
          </w:p>
        </w:tc>
      </w:tr>
      <w:tr w:rsidR="00DE52D8" w:rsidRPr="0021727C" w14:paraId="7AFBA045" w14:textId="77777777" w:rsidTr="00C07D4C">
        <w:trPr>
          <w:trHeight w:val="18"/>
        </w:trPr>
        <w:tc>
          <w:tcPr>
            <w:tcW w:w="1985" w:type="dxa"/>
          </w:tcPr>
          <w:p w14:paraId="79515D64" w14:textId="77777777" w:rsidR="00DE52D8" w:rsidRPr="0021727C" w:rsidRDefault="00DE52D8" w:rsidP="00C07D4C">
            <w:pPr>
              <w:jc w:val="both"/>
              <w:rPr>
                <w:rFonts w:ascii="Arial" w:hAnsi="Arial" w:cs="Arial"/>
                <w:b/>
                <w:bCs/>
                <w:kern w:val="24"/>
                <w:sz w:val="20"/>
                <w:szCs w:val="20"/>
                <w:lang w:val="en-IN" w:eastAsia="en-IN"/>
              </w:rPr>
            </w:pPr>
            <w:r>
              <w:rPr>
                <w:rFonts w:ascii="Arial" w:hAnsi="Arial" w:cs="Arial"/>
                <w:b/>
                <w:bCs/>
                <w:kern w:val="24"/>
                <w:sz w:val="20"/>
                <w:szCs w:val="20"/>
                <w:lang w:val="en-IN" w:eastAsia="en-IN"/>
              </w:rPr>
              <w:t>Extended Policy Year</w:t>
            </w:r>
          </w:p>
        </w:tc>
        <w:tc>
          <w:tcPr>
            <w:tcW w:w="1048" w:type="dxa"/>
            <w:vAlign w:val="center"/>
          </w:tcPr>
          <w:p w14:paraId="4178CC33" w14:textId="77777777" w:rsidR="00DE52D8" w:rsidRPr="0021727C" w:rsidRDefault="00DE52D8" w:rsidP="00C07D4C">
            <w:pPr>
              <w:jc w:val="center"/>
              <w:rPr>
                <w:rFonts w:ascii="Arial" w:hAnsi="Arial" w:cs="Arial"/>
                <w:sz w:val="20"/>
                <w:szCs w:val="20"/>
                <w:lang w:val="en-IN" w:eastAsia="en-IN"/>
              </w:rPr>
            </w:pPr>
            <w:r w:rsidRPr="0021727C">
              <w:rPr>
                <w:rFonts w:ascii="Arial" w:hAnsi="Arial" w:cs="Arial"/>
                <w:sz w:val="20"/>
                <w:szCs w:val="20"/>
                <w:lang w:val="en-IN" w:eastAsia="en-IN"/>
              </w:rPr>
              <w:t>1</w:t>
            </w:r>
            <w:r>
              <w:rPr>
                <w:rFonts w:ascii="Arial" w:hAnsi="Arial" w:cs="Arial"/>
                <w:sz w:val="20"/>
                <w:szCs w:val="20"/>
                <w:lang w:val="en-IN" w:eastAsia="en-IN"/>
              </w:rPr>
              <w:t>3</w:t>
            </w:r>
            <w:r w:rsidRPr="0021727C">
              <w:rPr>
                <w:rFonts w:ascii="Arial" w:hAnsi="Arial" w:cs="Arial"/>
                <w:sz w:val="20"/>
                <w:szCs w:val="20"/>
                <w:lang w:val="en-IN" w:eastAsia="en-IN"/>
              </w:rPr>
              <w:t xml:space="preserve"> Month</w:t>
            </w:r>
            <w:r>
              <w:rPr>
                <w:rFonts w:ascii="Arial" w:hAnsi="Arial" w:cs="Arial"/>
                <w:sz w:val="20"/>
                <w:szCs w:val="20"/>
                <w:lang w:val="en-IN" w:eastAsia="en-IN"/>
              </w:rPr>
              <w:t>s</w:t>
            </w:r>
          </w:p>
        </w:tc>
        <w:tc>
          <w:tcPr>
            <w:tcW w:w="0" w:type="auto"/>
            <w:vAlign w:val="center"/>
          </w:tcPr>
          <w:p w14:paraId="523E9891" w14:textId="77777777" w:rsidR="00DE52D8" w:rsidRPr="0021727C" w:rsidRDefault="00DE52D8" w:rsidP="00C07D4C">
            <w:pPr>
              <w:jc w:val="center"/>
              <w:rPr>
                <w:rFonts w:ascii="Arial" w:hAnsi="Arial" w:cs="Arial"/>
                <w:sz w:val="20"/>
                <w:szCs w:val="20"/>
                <w:lang w:val="en-IN" w:eastAsia="en-IN"/>
              </w:rPr>
            </w:pPr>
            <w:r>
              <w:rPr>
                <w:rFonts w:ascii="Arial" w:hAnsi="Arial" w:cs="Arial"/>
                <w:sz w:val="20"/>
                <w:szCs w:val="20"/>
                <w:lang w:val="en-IN" w:eastAsia="en-IN"/>
              </w:rPr>
              <w:t>13.5</w:t>
            </w:r>
            <w:r w:rsidRPr="0021727C">
              <w:rPr>
                <w:rFonts w:ascii="Arial" w:hAnsi="Arial" w:cs="Arial"/>
                <w:sz w:val="20"/>
                <w:szCs w:val="20"/>
                <w:lang w:val="en-IN" w:eastAsia="en-IN"/>
              </w:rPr>
              <w:t xml:space="preserve"> Month</w:t>
            </w:r>
            <w:r>
              <w:rPr>
                <w:rFonts w:ascii="Arial" w:hAnsi="Arial" w:cs="Arial"/>
                <w:sz w:val="20"/>
                <w:szCs w:val="20"/>
                <w:lang w:val="en-IN" w:eastAsia="en-IN"/>
              </w:rPr>
              <w:t>s</w:t>
            </w:r>
          </w:p>
        </w:tc>
        <w:tc>
          <w:tcPr>
            <w:tcW w:w="0" w:type="auto"/>
            <w:vAlign w:val="center"/>
          </w:tcPr>
          <w:p w14:paraId="466FDCED" w14:textId="77777777" w:rsidR="00DE52D8" w:rsidRPr="0021727C" w:rsidRDefault="00DE52D8" w:rsidP="00C07D4C">
            <w:pPr>
              <w:jc w:val="center"/>
              <w:rPr>
                <w:rFonts w:ascii="Arial" w:hAnsi="Arial" w:cs="Arial"/>
                <w:sz w:val="20"/>
                <w:szCs w:val="20"/>
                <w:lang w:val="en-IN" w:eastAsia="en-IN"/>
              </w:rPr>
            </w:pPr>
            <w:r>
              <w:rPr>
                <w:rFonts w:ascii="Arial" w:hAnsi="Arial" w:cs="Arial"/>
                <w:sz w:val="20"/>
                <w:szCs w:val="20"/>
              </w:rPr>
              <w:t>13.5</w:t>
            </w:r>
            <w:r w:rsidRPr="0021727C">
              <w:rPr>
                <w:rFonts w:ascii="Arial" w:hAnsi="Arial" w:cs="Arial"/>
                <w:sz w:val="20"/>
                <w:szCs w:val="20"/>
              </w:rPr>
              <w:t xml:space="preserve"> Month</w:t>
            </w:r>
            <w:r>
              <w:rPr>
                <w:rFonts w:ascii="Arial" w:hAnsi="Arial" w:cs="Arial"/>
                <w:sz w:val="20"/>
                <w:szCs w:val="20"/>
              </w:rPr>
              <w:t>s</w:t>
            </w:r>
          </w:p>
        </w:tc>
        <w:tc>
          <w:tcPr>
            <w:tcW w:w="0" w:type="auto"/>
            <w:vAlign w:val="center"/>
          </w:tcPr>
          <w:p w14:paraId="4C7B394D" w14:textId="77777777" w:rsidR="00DE52D8" w:rsidRPr="0021727C" w:rsidRDefault="00DE52D8" w:rsidP="00C07D4C">
            <w:pPr>
              <w:jc w:val="center"/>
              <w:rPr>
                <w:rFonts w:ascii="Arial" w:hAnsi="Arial" w:cs="Arial"/>
                <w:sz w:val="20"/>
                <w:szCs w:val="20"/>
              </w:rPr>
            </w:pPr>
            <w:r>
              <w:rPr>
                <w:rFonts w:ascii="Arial" w:hAnsi="Arial" w:cs="Arial"/>
                <w:sz w:val="20"/>
                <w:szCs w:val="20"/>
              </w:rPr>
              <w:t>14 months</w:t>
            </w:r>
          </w:p>
        </w:tc>
        <w:tc>
          <w:tcPr>
            <w:tcW w:w="0" w:type="auto"/>
            <w:vAlign w:val="center"/>
          </w:tcPr>
          <w:p w14:paraId="2E522A92" w14:textId="77777777" w:rsidR="00DE52D8" w:rsidRPr="0021727C" w:rsidRDefault="00DE52D8" w:rsidP="00C07D4C">
            <w:pPr>
              <w:jc w:val="center"/>
              <w:rPr>
                <w:rFonts w:ascii="Arial" w:hAnsi="Arial" w:cs="Arial"/>
                <w:sz w:val="20"/>
                <w:szCs w:val="20"/>
              </w:rPr>
            </w:pPr>
            <w:r>
              <w:rPr>
                <w:rFonts w:ascii="Arial" w:hAnsi="Arial" w:cs="Arial"/>
                <w:sz w:val="20"/>
                <w:szCs w:val="20"/>
              </w:rPr>
              <w:t>14 months</w:t>
            </w:r>
          </w:p>
        </w:tc>
        <w:tc>
          <w:tcPr>
            <w:tcW w:w="0" w:type="auto"/>
            <w:vAlign w:val="center"/>
          </w:tcPr>
          <w:p w14:paraId="2137F696" w14:textId="77777777" w:rsidR="00DE52D8" w:rsidRPr="0021727C" w:rsidRDefault="00DE52D8" w:rsidP="00C07D4C">
            <w:pPr>
              <w:jc w:val="center"/>
              <w:rPr>
                <w:rFonts w:ascii="Arial" w:hAnsi="Arial" w:cs="Arial"/>
                <w:sz w:val="20"/>
                <w:szCs w:val="20"/>
              </w:rPr>
            </w:pPr>
            <w:r>
              <w:rPr>
                <w:rFonts w:ascii="Arial" w:hAnsi="Arial" w:cs="Arial"/>
                <w:sz w:val="20"/>
                <w:szCs w:val="20"/>
              </w:rPr>
              <w:t>14 months</w:t>
            </w:r>
          </w:p>
        </w:tc>
      </w:tr>
      <w:tr w:rsidR="00DE52D8" w:rsidRPr="0021727C" w14:paraId="3523CD73" w14:textId="77777777" w:rsidTr="00C07D4C">
        <w:trPr>
          <w:trHeight w:val="18"/>
        </w:trPr>
        <w:tc>
          <w:tcPr>
            <w:tcW w:w="1985" w:type="dxa"/>
          </w:tcPr>
          <w:p w14:paraId="224077B8" w14:textId="77777777" w:rsidR="00DE52D8" w:rsidRPr="0021727C" w:rsidRDefault="00DE52D8" w:rsidP="00C07D4C">
            <w:pPr>
              <w:jc w:val="both"/>
              <w:rPr>
                <w:rFonts w:ascii="Arial" w:hAnsi="Arial" w:cs="Arial"/>
                <w:b/>
                <w:bCs/>
                <w:kern w:val="24"/>
                <w:sz w:val="20"/>
                <w:szCs w:val="20"/>
                <w:lang w:val="en-IN" w:eastAsia="en-IN"/>
              </w:rPr>
            </w:pPr>
            <w:r w:rsidRPr="0021727C">
              <w:rPr>
                <w:rFonts w:ascii="Arial" w:hAnsi="Arial" w:cs="Arial"/>
                <w:b/>
                <w:bCs/>
                <w:kern w:val="24"/>
                <w:sz w:val="20"/>
                <w:szCs w:val="20"/>
                <w:lang w:val="en-IN" w:eastAsia="en-IN"/>
              </w:rPr>
              <w:t>Extended Policy Period</w:t>
            </w:r>
          </w:p>
        </w:tc>
        <w:tc>
          <w:tcPr>
            <w:tcW w:w="1048" w:type="dxa"/>
            <w:vAlign w:val="center"/>
          </w:tcPr>
          <w:p w14:paraId="1E3DA30A" w14:textId="77777777" w:rsidR="00DE52D8" w:rsidRPr="0021727C" w:rsidRDefault="00DE52D8" w:rsidP="00C07D4C">
            <w:pPr>
              <w:jc w:val="center"/>
              <w:rPr>
                <w:rFonts w:ascii="Arial" w:hAnsi="Arial" w:cs="Arial"/>
                <w:sz w:val="20"/>
                <w:szCs w:val="20"/>
                <w:lang w:val="en-IN" w:eastAsia="en-IN"/>
              </w:rPr>
            </w:pPr>
            <w:r w:rsidRPr="0021727C">
              <w:rPr>
                <w:rFonts w:ascii="Arial" w:hAnsi="Arial" w:cs="Arial"/>
                <w:sz w:val="20"/>
                <w:szCs w:val="20"/>
                <w:lang w:val="en-IN" w:eastAsia="en-IN"/>
              </w:rPr>
              <w:t>13 Months</w:t>
            </w:r>
          </w:p>
        </w:tc>
        <w:tc>
          <w:tcPr>
            <w:tcW w:w="0" w:type="auto"/>
            <w:gridSpan w:val="2"/>
            <w:vAlign w:val="center"/>
          </w:tcPr>
          <w:p w14:paraId="3DA47E44" w14:textId="77777777" w:rsidR="00DE52D8" w:rsidRPr="0021727C" w:rsidRDefault="00DE52D8" w:rsidP="00C07D4C">
            <w:pPr>
              <w:jc w:val="center"/>
              <w:rPr>
                <w:rFonts w:ascii="Arial" w:hAnsi="Arial" w:cs="Arial"/>
                <w:sz w:val="20"/>
                <w:szCs w:val="20"/>
              </w:rPr>
            </w:pPr>
            <w:r>
              <w:rPr>
                <w:rFonts w:ascii="Arial" w:hAnsi="Arial" w:cs="Arial"/>
                <w:sz w:val="20"/>
                <w:szCs w:val="20"/>
              </w:rPr>
              <w:t>27</w:t>
            </w:r>
            <w:r w:rsidRPr="0021727C">
              <w:rPr>
                <w:rFonts w:ascii="Arial" w:hAnsi="Arial" w:cs="Arial"/>
                <w:sz w:val="20"/>
                <w:szCs w:val="20"/>
              </w:rPr>
              <w:t xml:space="preserve"> Months</w:t>
            </w:r>
          </w:p>
        </w:tc>
        <w:tc>
          <w:tcPr>
            <w:tcW w:w="0" w:type="auto"/>
            <w:gridSpan w:val="3"/>
            <w:vAlign w:val="center"/>
          </w:tcPr>
          <w:p w14:paraId="6A8CC30E" w14:textId="77777777" w:rsidR="00DE52D8" w:rsidRPr="0021727C" w:rsidRDefault="00DE52D8" w:rsidP="00C07D4C">
            <w:pPr>
              <w:jc w:val="center"/>
              <w:rPr>
                <w:rFonts w:ascii="Arial" w:hAnsi="Arial" w:cs="Arial"/>
                <w:sz w:val="20"/>
                <w:szCs w:val="20"/>
              </w:rPr>
            </w:pPr>
            <w:r>
              <w:rPr>
                <w:rFonts w:ascii="Arial" w:hAnsi="Arial" w:cs="Arial"/>
                <w:sz w:val="20"/>
                <w:szCs w:val="20"/>
              </w:rPr>
              <w:t>42 months</w:t>
            </w:r>
          </w:p>
        </w:tc>
      </w:tr>
    </w:tbl>
    <w:p w14:paraId="398D74B1" w14:textId="77777777" w:rsidR="00DE52D8" w:rsidRDefault="00DE52D8" w:rsidP="00DE52D8">
      <w:pPr>
        <w:ind w:left="1260"/>
        <w:jc w:val="both"/>
        <w:rPr>
          <w:rFonts w:ascii="Arial" w:hAnsi="Arial" w:cs="Arial"/>
          <w:sz w:val="20"/>
          <w:szCs w:val="20"/>
          <w:lang w:val="en-GB"/>
        </w:rPr>
      </w:pPr>
    </w:p>
    <w:p w14:paraId="02C281D2" w14:textId="77777777" w:rsidR="00DE52D8" w:rsidRPr="0021727C" w:rsidRDefault="00DE52D8" w:rsidP="00DE52D8">
      <w:pPr>
        <w:numPr>
          <w:ilvl w:val="2"/>
          <w:numId w:val="10"/>
        </w:numPr>
        <w:ind w:left="1260" w:hanging="540"/>
        <w:jc w:val="both"/>
        <w:rPr>
          <w:rFonts w:ascii="Arial" w:hAnsi="Arial" w:cs="Arial"/>
          <w:sz w:val="20"/>
          <w:szCs w:val="20"/>
          <w:lang w:val="en-GB"/>
        </w:rPr>
      </w:pPr>
      <w:r w:rsidRPr="0021727C">
        <w:rPr>
          <w:rFonts w:ascii="Arial" w:hAnsi="Arial" w:cs="Arial"/>
          <w:sz w:val="20"/>
          <w:szCs w:val="20"/>
          <w:lang w:val="en-GB"/>
        </w:rPr>
        <w:t xml:space="preserve">The Policy will be Renewed after the completion of the Extended Policy </w:t>
      </w:r>
      <w:r>
        <w:rPr>
          <w:rFonts w:ascii="Arial" w:hAnsi="Arial" w:cs="Arial"/>
          <w:sz w:val="20"/>
          <w:szCs w:val="20"/>
          <w:lang w:val="en-GB"/>
        </w:rPr>
        <w:t>Period</w:t>
      </w:r>
      <w:r w:rsidRPr="0021727C">
        <w:rPr>
          <w:rFonts w:ascii="Arial" w:hAnsi="Arial" w:cs="Arial"/>
          <w:sz w:val="20"/>
          <w:szCs w:val="20"/>
          <w:lang w:val="en-GB"/>
        </w:rPr>
        <w:t xml:space="preserve"> </w:t>
      </w:r>
      <w:r w:rsidRPr="0021727C">
        <w:rPr>
          <w:rFonts w:ascii="Arial" w:hAnsi="Arial" w:cs="Arial"/>
          <w:sz w:val="20"/>
          <w:szCs w:val="20"/>
        </w:rPr>
        <w:t>and premium as per completed Age at Renewal shall be applicable</w:t>
      </w:r>
      <w:r>
        <w:rPr>
          <w:rFonts w:ascii="Arial" w:hAnsi="Arial" w:cs="Arial"/>
          <w:sz w:val="20"/>
          <w:szCs w:val="20"/>
        </w:rPr>
        <w:t xml:space="preserve"> subject to application of </w:t>
      </w:r>
      <w:r>
        <w:rPr>
          <w:rFonts w:ascii="Arial" w:hAnsi="Arial" w:cs="Arial"/>
          <w:sz w:val="20"/>
          <w:szCs w:val="20"/>
        </w:rPr>
        <w:fldChar w:fldCharType="begin"/>
      </w:r>
      <w:r>
        <w:rPr>
          <w:rFonts w:ascii="Arial" w:hAnsi="Arial" w:cs="Arial"/>
          <w:sz w:val="20"/>
          <w:szCs w:val="20"/>
        </w:rPr>
        <w:instrText xml:space="preserve"> REF _Ref215851710 \w \h </w:instrText>
      </w:r>
      <w:r>
        <w:rPr>
          <w:rFonts w:ascii="Arial" w:hAnsi="Arial" w:cs="Arial"/>
          <w:sz w:val="20"/>
          <w:szCs w:val="20"/>
        </w:rPr>
      </w:r>
      <w:r>
        <w:rPr>
          <w:rFonts w:ascii="Arial" w:hAnsi="Arial" w:cs="Arial"/>
          <w:sz w:val="20"/>
          <w:szCs w:val="20"/>
        </w:rPr>
        <w:fldChar w:fldCharType="separate"/>
      </w:r>
      <w:r>
        <w:rPr>
          <w:rFonts w:ascii="Arial" w:hAnsi="Arial" w:cs="Arial"/>
          <w:sz w:val="20"/>
          <w:szCs w:val="20"/>
        </w:rPr>
        <w:t>3.2</w:t>
      </w:r>
      <w:r>
        <w:rPr>
          <w:rFonts w:ascii="Arial" w:hAnsi="Arial" w:cs="Arial"/>
          <w:sz w:val="20"/>
          <w:szCs w:val="20"/>
        </w:rPr>
        <w:fldChar w:fldCharType="end"/>
      </w:r>
      <w:r>
        <w:rPr>
          <w:rFonts w:ascii="Arial" w:hAnsi="Arial" w:cs="Arial"/>
          <w:sz w:val="20"/>
          <w:szCs w:val="20"/>
        </w:rPr>
        <w:t xml:space="preserve"> </w:t>
      </w:r>
      <w:r w:rsidRPr="008A7769">
        <w:rPr>
          <w:rFonts w:ascii="Arial" w:hAnsi="Arial" w:cs="Arial"/>
          <w:sz w:val="20"/>
          <w:szCs w:val="20"/>
        </w:rPr>
        <w:fldChar w:fldCharType="begin"/>
      </w:r>
      <w:r w:rsidRPr="008A7769">
        <w:rPr>
          <w:rFonts w:ascii="Arial" w:hAnsi="Arial" w:cs="Arial"/>
          <w:sz w:val="20"/>
          <w:szCs w:val="20"/>
        </w:rPr>
        <w:instrText xml:space="preserve"> REF _Ref215851710 \h </w:instrText>
      </w:r>
      <w:r w:rsidRPr="00B515A3">
        <w:rPr>
          <w:rFonts w:ascii="Arial" w:hAnsi="Arial" w:cs="Arial"/>
          <w:sz w:val="20"/>
          <w:szCs w:val="20"/>
        </w:rPr>
        <w:instrText xml:space="preserve"> \* MERGEFORMAT </w:instrText>
      </w:r>
      <w:r w:rsidRPr="008A7769">
        <w:rPr>
          <w:rFonts w:ascii="Arial" w:hAnsi="Arial" w:cs="Arial"/>
          <w:sz w:val="20"/>
          <w:szCs w:val="20"/>
        </w:rPr>
      </w:r>
      <w:r w:rsidRPr="008A7769">
        <w:rPr>
          <w:rFonts w:ascii="Arial" w:hAnsi="Arial" w:cs="Arial"/>
          <w:sz w:val="20"/>
          <w:szCs w:val="20"/>
        </w:rPr>
        <w:fldChar w:fldCharType="separate"/>
      </w:r>
      <w:r w:rsidRPr="001E44A8">
        <w:rPr>
          <w:rFonts w:ascii="Arial" w:hAnsi="Arial" w:cs="Arial"/>
          <w:sz w:val="20"/>
          <w:szCs w:val="20"/>
          <w:lang w:val="en-GB"/>
        </w:rPr>
        <w:t>Premium Protector</w:t>
      </w:r>
      <w:r w:rsidRPr="008A7769">
        <w:rPr>
          <w:rFonts w:ascii="Arial" w:hAnsi="Arial" w:cs="Arial"/>
          <w:sz w:val="20"/>
          <w:szCs w:val="20"/>
        </w:rPr>
        <w:fldChar w:fldCharType="end"/>
      </w:r>
      <w:r w:rsidRPr="0021727C">
        <w:rPr>
          <w:rFonts w:ascii="Arial" w:hAnsi="Arial" w:cs="Arial"/>
          <w:sz w:val="20"/>
          <w:szCs w:val="20"/>
          <w:lang w:val="en-GB"/>
        </w:rPr>
        <w:t xml:space="preserve">. </w:t>
      </w:r>
    </w:p>
    <w:p w14:paraId="7AFB0EC1" w14:textId="77777777" w:rsidR="00DE52D8" w:rsidRPr="0021727C" w:rsidRDefault="00DE52D8" w:rsidP="00DE52D8">
      <w:pPr>
        <w:numPr>
          <w:ilvl w:val="2"/>
          <w:numId w:val="10"/>
        </w:numPr>
        <w:ind w:left="1260" w:hanging="540"/>
        <w:jc w:val="both"/>
        <w:rPr>
          <w:rFonts w:ascii="Arial" w:hAnsi="Arial" w:cs="Arial"/>
          <w:sz w:val="20"/>
          <w:szCs w:val="20"/>
          <w:lang w:val="en-GB"/>
        </w:rPr>
      </w:pPr>
      <w:r w:rsidRPr="0021727C">
        <w:rPr>
          <w:rFonts w:ascii="Arial" w:hAnsi="Arial" w:cs="Arial"/>
          <w:sz w:val="20"/>
          <w:szCs w:val="20"/>
          <w:lang w:val="en-GB"/>
        </w:rPr>
        <w:t xml:space="preserve">If the </w:t>
      </w:r>
      <w:proofErr w:type="spellStart"/>
      <w:r w:rsidRPr="0021727C">
        <w:rPr>
          <w:rFonts w:ascii="Arial" w:hAnsi="Arial" w:cs="Arial"/>
          <w:sz w:val="20"/>
          <w:szCs w:val="20"/>
          <w:lang w:val="en-GB"/>
        </w:rPr>
        <w:t>MoreTime</w:t>
      </w:r>
      <w:proofErr w:type="spellEnd"/>
      <w:r w:rsidRPr="0021727C">
        <w:rPr>
          <w:rFonts w:ascii="Arial" w:hAnsi="Arial" w:cs="Arial"/>
          <w:sz w:val="20"/>
          <w:szCs w:val="20"/>
          <w:lang w:val="en-GB"/>
        </w:rPr>
        <w:t xml:space="preserve"> option is continued at the time of the Renewal, the </w:t>
      </w:r>
      <w:r>
        <w:rPr>
          <w:rFonts w:ascii="Arial" w:hAnsi="Arial" w:cs="Arial"/>
          <w:sz w:val="20"/>
          <w:szCs w:val="20"/>
          <w:lang w:val="en-GB"/>
        </w:rPr>
        <w:t xml:space="preserve">Extended </w:t>
      </w:r>
      <w:r w:rsidRPr="0021727C">
        <w:rPr>
          <w:rFonts w:ascii="Arial" w:hAnsi="Arial" w:cs="Arial"/>
          <w:sz w:val="20"/>
          <w:szCs w:val="20"/>
          <w:lang w:val="en-GB"/>
        </w:rPr>
        <w:t xml:space="preserve">Policy </w:t>
      </w:r>
      <w:r>
        <w:rPr>
          <w:rFonts w:ascii="Arial" w:hAnsi="Arial" w:cs="Arial"/>
          <w:sz w:val="20"/>
          <w:szCs w:val="20"/>
          <w:lang w:val="en-GB"/>
        </w:rPr>
        <w:t>Period shall apply as per the grid above</w:t>
      </w:r>
      <w:r w:rsidRPr="0021727C">
        <w:rPr>
          <w:rFonts w:ascii="Arial" w:hAnsi="Arial" w:cs="Arial"/>
          <w:sz w:val="20"/>
          <w:szCs w:val="20"/>
          <w:lang w:val="en-GB"/>
        </w:rPr>
        <w:t>.</w:t>
      </w:r>
    </w:p>
    <w:p w14:paraId="0C720E89" w14:textId="77777777" w:rsidR="00DE52D8" w:rsidRPr="0021727C" w:rsidRDefault="00DE52D8" w:rsidP="00DE52D8">
      <w:pPr>
        <w:numPr>
          <w:ilvl w:val="2"/>
          <w:numId w:val="10"/>
        </w:numPr>
        <w:ind w:left="1260" w:hanging="540"/>
        <w:jc w:val="both"/>
        <w:rPr>
          <w:rFonts w:ascii="Arial" w:hAnsi="Arial" w:cs="Arial"/>
          <w:sz w:val="20"/>
          <w:szCs w:val="20"/>
          <w:lang w:val="en-GB"/>
        </w:rPr>
      </w:pPr>
      <w:r w:rsidRPr="0021727C">
        <w:rPr>
          <w:rFonts w:ascii="Arial" w:hAnsi="Arial" w:cs="Arial"/>
          <w:sz w:val="20"/>
          <w:szCs w:val="20"/>
          <w:lang w:val="en-GB"/>
        </w:rPr>
        <w:t xml:space="preserve">If the </w:t>
      </w:r>
      <w:proofErr w:type="spellStart"/>
      <w:r w:rsidRPr="0021727C">
        <w:rPr>
          <w:rFonts w:ascii="Arial" w:hAnsi="Arial" w:cs="Arial"/>
          <w:sz w:val="20"/>
          <w:szCs w:val="20"/>
          <w:lang w:val="en-GB"/>
        </w:rPr>
        <w:t>MoreTime</w:t>
      </w:r>
      <w:proofErr w:type="spellEnd"/>
      <w:r w:rsidRPr="0021727C">
        <w:rPr>
          <w:rFonts w:ascii="Arial" w:hAnsi="Arial" w:cs="Arial"/>
          <w:sz w:val="20"/>
          <w:szCs w:val="20"/>
          <w:lang w:val="en-GB"/>
        </w:rPr>
        <w:t xml:space="preserve"> option is </w:t>
      </w:r>
      <w:r>
        <w:rPr>
          <w:rFonts w:ascii="Arial" w:hAnsi="Arial" w:cs="Arial"/>
          <w:sz w:val="20"/>
          <w:szCs w:val="20"/>
          <w:lang w:val="en-GB"/>
        </w:rPr>
        <w:t xml:space="preserve">not </w:t>
      </w:r>
      <w:r w:rsidRPr="0021727C">
        <w:rPr>
          <w:rFonts w:ascii="Arial" w:hAnsi="Arial" w:cs="Arial"/>
          <w:sz w:val="20"/>
          <w:szCs w:val="20"/>
          <w:lang w:val="en-GB"/>
        </w:rPr>
        <w:t xml:space="preserve">continued at the time of the Renewal, the Policy will be extended </w:t>
      </w:r>
      <w:r>
        <w:rPr>
          <w:rFonts w:ascii="Arial" w:hAnsi="Arial" w:cs="Arial"/>
          <w:sz w:val="20"/>
          <w:szCs w:val="20"/>
          <w:lang w:val="en-GB"/>
        </w:rPr>
        <w:t>as per the selected Policy Period at Renewal, without any extension</w:t>
      </w:r>
      <w:r w:rsidRPr="0021727C">
        <w:rPr>
          <w:rFonts w:ascii="Arial" w:hAnsi="Arial" w:cs="Arial"/>
          <w:sz w:val="20"/>
          <w:szCs w:val="20"/>
          <w:lang w:val="en-GB"/>
        </w:rPr>
        <w:t>.</w:t>
      </w:r>
    </w:p>
    <w:p w14:paraId="3DF3733D" w14:textId="77777777" w:rsidR="00777148" w:rsidRPr="0021727C" w:rsidRDefault="00777148" w:rsidP="007E5CB9">
      <w:pPr>
        <w:jc w:val="both"/>
        <w:rPr>
          <w:rFonts w:ascii="Arial" w:hAnsi="Arial" w:cs="Arial"/>
          <w:sz w:val="20"/>
          <w:szCs w:val="20"/>
          <w:lang w:val="en-GB"/>
        </w:rPr>
      </w:pPr>
    </w:p>
    <w:sectPr w:rsidR="00777148" w:rsidRPr="0021727C" w:rsidSect="00814430">
      <w:headerReference w:type="default" r:id="rId8"/>
      <w:footerReference w:type="even" r:id="rId9"/>
      <w:footerReference w:type="default" r:id="rId10"/>
      <w:headerReference w:type="first" r:id="rId11"/>
      <w:footerReference w:type="first" r:id="rId12"/>
      <w:pgSz w:w="11906" w:h="16838" w:code="9"/>
      <w:pgMar w:top="1701" w:right="1440" w:bottom="1080" w:left="1440" w:header="270" w:footer="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5BD82" w14:textId="77777777" w:rsidR="00277B81" w:rsidRDefault="00277B81">
      <w:r>
        <w:separator/>
      </w:r>
    </w:p>
  </w:endnote>
  <w:endnote w:type="continuationSeparator" w:id="0">
    <w:p w14:paraId="0A8A4691" w14:textId="77777777" w:rsidR="00277B81" w:rsidRDefault="00277B81">
      <w:r>
        <w:continuationSeparator/>
      </w:r>
    </w:p>
  </w:endnote>
  <w:endnote w:type="continuationNotice" w:id="1">
    <w:p w14:paraId="2A8EE5AD" w14:textId="77777777" w:rsidR="00277B81" w:rsidRDefault="00277B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AG Rounded Std Thin">
    <w:panose1 w:val="020F0402020204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NeueLT Std Lt Cn">
    <w:altName w:val="Arial"/>
    <w:charset w:val="00"/>
    <w:family w:val="swiss"/>
    <w:pitch w:val="default"/>
    <w:sig w:usb0="00000000" w:usb1="00000000" w:usb2="00000000" w:usb3="00000000" w:csb0="00000001" w:csb1="00000000"/>
  </w:font>
  <w:font w:name="VAG Rounded">
    <w:panose1 w:val="020B05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F7622" w14:textId="77777777" w:rsidR="003126E0" w:rsidRDefault="003126E0" w:rsidP="00F238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24</w:t>
    </w:r>
    <w:r>
      <w:rPr>
        <w:rStyle w:val="PageNumber"/>
      </w:rPr>
      <w:fldChar w:fldCharType="end"/>
    </w:r>
  </w:p>
  <w:p w14:paraId="34A3A75B" w14:textId="77777777" w:rsidR="003126E0" w:rsidRDefault="003126E0" w:rsidP="00723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33377" w14:textId="77777777" w:rsidR="00B978FE" w:rsidRDefault="00B978FE" w:rsidP="00605860">
    <w:pPr>
      <w:tabs>
        <w:tab w:val="right" w:pos="9990"/>
      </w:tabs>
      <w:ind w:right="-188"/>
      <w:rPr>
        <w:rFonts w:ascii="VAG Rounded" w:hAnsi="VAG Rounded"/>
        <w:sz w:val="20"/>
      </w:rPr>
    </w:pPr>
    <w:bookmarkStart w:id="8" w:name="_Hlk92460342"/>
  </w:p>
  <w:sdt>
    <w:sdtPr>
      <w:rPr>
        <w:rFonts w:ascii="VAG Rounded" w:hAnsi="VAG Rounded"/>
        <w:sz w:val="20"/>
      </w:rPr>
      <w:id w:val="-292595072"/>
      <w:docPartObj>
        <w:docPartGallery w:val="Page Numbers (Top of Page)"/>
        <w:docPartUnique/>
      </w:docPartObj>
    </w:sdtPr>
    <w:sdtEndPr/>
    <w:sdtContent>
      <w:p w14:paraId="65F74FB6" w14:textId="2E119948" w:rsidR="003126E0" w:rsidRDefault="003126E0">
        <w:pPr>
          <w:tabs>
            <w:tab w:val="right" w:pos="9990"/>
          </w:tabs>
          <w:ind w:right="-188"/>
          <w:rPr>
            <w:rFonts w:ascii="Arial" w:hAnsi="Arial" w:cs="Arial"/>
            <w:color w:val="000000"/>
            <w:sz w:val="18"/>
            <w:szCs w:val="18"/>
          </w:rPr>
        </w:pPr>
      </w:p>
      <w:p w14:paraId="130B9500" w14:textId="73048551" w:rsidR="00B978FE" w:rsidRPr="00DE52D8" w:rsidRDefault="00B978FE" w:rsidP="00DE52D8">
        <w:pPr>
          <w:tabs>
            <w:tab w:val="right" w:pos="9990"/>
          </w:tabs>
          <w:ind w:right="-188"/>
          <w:rPr>
            <w:rFonts w:ascii="Arial" w:hAnsi="Arial" w:cs="Arial"/>
            <w:color w:val="000000"/>
            <w:sz w:val="18"/>
            <w:szCs w:val="18"/>
          </w:rPr>
        </w:pPr>
        <w:r w:rsidRPr="00DE52D8">
          <w:rPr>
            <w:rFonts w:ascii="Arial" w:hAnsi="Arial" w:cs="Arial"/>
            <w:color w:val="000000"/>
            <w:sz w:val="18"/>
            <w:szCs w:val="18"/>
          </w:rPr>
          <w:t>IndusInd General Insurance Company Limited (formerly Reliance General Insurance Company Limited) </w:t>
        </w:r>
      </w:p>
      <w:p w14:paraId="7C224C9A" w14:textId="72F99C43" w:rsidR="00B978FE" w:rsidRPr="00DE52D8" w:rsidRDefault="00B978FE" w:rsidP="00DE52D8">
        <w:pPr>
          <w:tabs>
            <w:tab w:val="right" w:pos="9990"/>
          </w:tabs>
          <w:ind w:right="-188"/>
          <w:rPr>
            <w:rFonts w:ascii="Arial" w:hAnsi="Arial" w:cs="Arial"/>
            <w:color w:val="000000"/>
            <w:sz w:val="18"/>
            <w:szCs w:val="18"/>
          </w:rPr>
        </w:pPr>
        <w:r w:rsidRPr="00DE52D8">
          <w:rPr>
            <w:rFonts w:ascii="Arial" w:hAnsi="Arial" w:cs="Arial"/>
            <w:color w:val="000000"/>
            <w:sz w:val="18"/>
            <w:szCs w:val="18"/>
          </w:rPr>
          <w:t>Registered &amp; Corporate Office: 6th Floor, Oberoi Commerz - 1, International Business Park, Oberoi Garden City, </w:t>
        </w:r>
        <w:r w:rsidRPr="00DE52D8">
          <w:rPr>
            <w:rFonts w:ascii="Arial" w:hAnsi="Arial" w:cs="Arial"/>
            <w:color w:val="000000"/>
            <w:sz w:val="18"/>
            <w:szCs w:val="18"/>
          </w:rPr>
          <w:br/>
          <w:t>Goregaon (E), Mumbai-400063, Maharashtra, India </w:t>
        </w:r>
      </w:p>
      <w:p w14:paraId="4FEA4B12" w14:textId="21736122" w:rsidR="00B978FE" w:rsidRPr="00DE52D8" w:rsidRDefault="00B978FE" w:rsidP="00DE52D8">
        <w:pPr>
          <w:tabs>
            <w:tab w:val="right" w:pos="9990"/>
          </w:tabs>
          <w:ind w:right="-188"/>
          <w:rPr>
            <w:rFonts w:ascii="Arial" w:hAnsi="Arial" w:cs="Arial"/>
            <w:color w:val="000000"/>
            <w:sz w:val="18"/>
            <w:szCs w:val="18"/>
          </w:rPr>
        </w:pPr>
        <w:r w:rsidRPr="00DE52D8">
          <w:rPr>
            <w:rFonts w:ascii="Arial" w:hAnsi="Arial" w:cs="Arial"/>
            <w:color w:val="000000"/>
            <w:sz w:val="18"/>
            <w:szCs w:val="18"/>
          </w:rPr>
          <w:t>Tel: +91 22 4173 2000 | Fax: +91 22 4173 2158 | Website: www.indusindinsurance.com </w:t>
        </w:r>
      </w:p>
      <w:p w14:paraId="670B16B4" w14:textId="408E714C" w:rsidR="00B978FE" w:rsidRPr="00DE52D8" w:rsidRDefault="00B978FE" w:rsidP="00DE52D8">
        <w:pPr>
          <w:tabs>
            <w:tab w:val="right" w:pos="9990"/>
          </w:tabs>
          <w:ind w:right="-188"/>
          <w:rPr>
            <w:rFonts w:ascii="Arial" w:hAnsi="Arial" w:cs="Arial"/>
            <w:color w:val="000000"/>
            <w:sz w:val="18"/>
            <w:szCs w:val="18"/>
          </w:rPr>
        </w:pPr>
        <w:r w:rsidRPr="00DE52D8">
          <w:rPr>
            <w:rFonts w:ascii="Arial" w:hAnsi="Arial" w:cs="Arial"/>
            <w:color w:val="000000"/>
            <w:sz w:val="18"/>
            <w:szCs w:val="18"/>
          </w:rPr>
          <w:t>Corporate Identification Number (CIN) U66603MH2000PLC128300 An ISO 9001:2015 Certified Compan</w:t>
        </w:r>
        <w:r>
          <w:rPr>
            <w:rFonts w:ascii="Arial" w:hAnsi="Arial" w:cs="Arial"/>
            <w:color w:val="000000"/>
            <w:sz w:val="18"/>
            <w:szCs w:val="18"/>
          </w:rPr>
          <w:t>y</w:t>
        </w:r>
      </w:p>
      <w:p w14:paraId="79266F60" w14:textId="77777777" w:rsidR="00B978FE" w:rsidRPr="00DE52D8" w:rsidRDefault="00B978FE" w:rsidP="00605860">
        <w:pPr>
          <w:tabs>
            <w:tab w:val="right" w:pos="9990"/>
          </w:tabs>
          <w:ind w:right="-188"/>
          <w:rPr>
            <w:rFonts w:ascii="Arial" w:hAnsi="Arial" w:cs="Arial"/>
            <w:color w:val="000000"/>
            <w:sz w:val="18"/>
            <w:szCs w:val="18"/>
          </w:rPr>
        </w:pPr>
      </w:p>
      <w:bookmarkEnd w:id="8"/>
      <w:p w14:paraId="3062799D" w14:textId="5BB9D581" w:rsidR="003126E0" w:rsidRDefault="003126E0" w:rsidP="00605860">
        <w:pPr>
          <w:pStyle w:val="Footer"/>
          <w:ind w:left="-284"/>
          <w:jc w:val="both"/>
          <w:rPr>
            <w:rFonts w:ascii="VAG Rounded" w:hAnsi="VAG Rounded"/>
            <w:sz w:val="20"/>
          </w:rPr>
        </w:pPr>
      </w:p>
      <w:p w14:paraId="6A00B17E" w14:textId="77777777" w:rsidR="00B978FE" w:rsidRDefault="003126E0" w:rsidP="003C7972">
        <w:pPr>
          <w:pStyle w:val="Footer"/>
          <w:jc w:val="right"/>
          <w:rPr>
            <w:rFonts w:ascii="VAG Rounded" w:hAnsi="VAG Rounded"/>
            <w:sz w:val="20"/>
          </w:rPr>
        </w:pPr>
        <w:r w:rsidRPr="00274F1D">
          <w:rPr>
            <w:rFonts w:ascii="VAG Rounded" w:hAnsi="VAG Rounded"/>
            <w:sz w:val="20"/>
          </w:rPr>
          <w:t xml:space="preserve">Page </w:t>
        </w:r>
        <w:r w:rsidRPr="00274F1D">
          <w:rPr>
            <w:rFonts w:ascii="VAG Rounded" w:hAnsi="VAG Rounded"/>
            <w:b/>
            <w:bCs/>
            <w:sz w:val="20"/>
          </w:rPr>
          <w:fldChar w:fldCharType="begin"/>
        </w:r>
        <w:r w:rsidRPr="00274F1D">
          <w:rPr>
            <w:rFonts w:ascii="VAG Rounded" w:hAnsi="VAG Rounded"/>
            <w:b/>
            <w:bCs/>
            <w:sz w:val="20"/>
          </w:rPr>
          <w:instrText xml:space="preserve"> PAGE </w:instrText>
        </w:r>
        <w:r w:rsidRPr="00274F1D">
          <w:rPr>
            <w:rFonts w:ascii="VAG Rounded" w:hAnsi="VAG Rounded"/>
            <w:b/>
            <w:bCs/>
            <w:sz w:val="20"/>
          </w:rPr>
          <w:fldChar w:fldCharType="separate"/>
        </w:r>
        <w:r>
          <w:rPr>
            <w:rFonts w:ascii="VAG Rounded" w:hAnsi="VAG Rounded"/>
            <w:b/>
            <w:bCs/>
            <w:noProof/>
            <w:sz w:val="20"/>
          </w:rPr>
          <w:t>45</w:t>
        </w:r>
        <w:r w:rsidRPr="00274F1D">
          <w:rPr>
            <w:rFonts w:ascii="VAG Rounded" w:hAnsi="VAG Rounded"/>
            <w:b/>
            <w:bCs/>
            <w:sz w:val="20"/>
          </w:rPr>
          <w:fldChar w:fldCharType="end"/>
        </w:r>
        <w:r w:rsidRPr="00274F1D">
          <w:rPr>
            <w:rFonts w:ascii="VAG Rounded" w:hAnsi="VAG Rounded"/>
            <w:sz w:val="20"/>
          </w:rPr>
          <w:t xml:space="preserve"> of </w:t>
        </w:r>
        <w:r w:rsidRPr="00274F1D">
          <w:rPr>
            <w:rFonts w:ascii="VAG Rounded" w:hAnsi="VAG Rounded"/>
            <w:b/>
            <w:bCs/>
            <w:sz w:val="20"/>
          </w:rPr>
          <w:fldChar w:fldCharType="begin"/>
        </w:r>
        <w:r w:rsidRPr="00274F1D">
          <w:rPr>
            <w:rFonts w:ascii="VAG Rounded" w:hAnsi="VAG Rounded"/>
            <w:b/>
            <w:bCs/>
            <w:sz w:val="20"/>
          </w:rPr>
          <w:instrText xml:space="preserve"> NUMPAGES  </w:instrText>
        </w:r>
        <w:r w:rsidRPr="00274F1D">
          <w:rPr>
            <w:rFonts w:ascii="VAG Rounded" w:hAnsi="VAG Rounded"/>
            <w:b/>
            <w:bCs/>
            <w:sz w:val="20"/>
          </w:rPr>
          <w:fldChar w:fldCharType="separate"/>
        </w:r>
        <w:r>
          <w:rPr>
            <w:rFonts w:ascii="VAG Rounded" w:hAnsi="VAG Rounded"/>
            <w:b/>
            <w:bCs/>
            <w:noProof/>
            <w:sz w:val="20"/>
          </w:rPr>
          <w:t>46</w:t>
        </w:r>
        <w:r w:rsidRPr="00274F1D">
          <w:rPr>
            <w:rFonts w:ascii="VAG Rounded" w:hAnsi="VAG Rounded"/>
            <w:b/>
            <w:bCs/>
            <w:sz w:val="20"/>
          </w:rPr>
          <w:fldChar w:fldCharType="end"/>
        </w:r>
      </w:p>
    </w:sdtContent>
  </w:sdt>
  <w:p w14:paraId="4CE042D8" w14:textId="7CF54FBB" w:rsidR="003126E0" w:rsidRPr="00274F1D" w:rsidRDefault="00277B81" w:rsidP="003C7972">
    <w:pPr>
      <w:pStyle w:val="Footer"/>
      <w:jc w:val="right"/>
      <w:rPr>
        <w:rFonts w:ascii="VAG Rounded" w:hAnsi="VAG Rounded"/>
        <w:sz w:val="20"/>
      </w:rPr>
    </w:pPr>
    <w:sdt>
      <w:sdtPr>
        <w:rPr>
          <w:rFonts w:ascii="VAG Rounded" w:hAnsi="VAG Rounded"/>
          <w:sz w:val="20"/>
        </w:rPr>
        <w:id w:val="-467283701"/>
        <w:docPartObj>
          <w:docPartGallery w:val="Page Numbers (Bottom of Page)"/>
          <w:docPartUnique/>
        </w:docPartObj>
      </w:sdtPr>
      <w:sdtEndPr/>
      <w:sdtContent/>
    </w:sdt>
  </w:p>
  <w:p w14:paraId="527124E5" w14:textId="77777777" w:rsidR="003126E0" w:rsidRDefault="003126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AG Rounded" w:hAnsi="VAG Rounded"/>
        <w:sz w:val="20"/>
      </w:rPr>
      <w:id w:val="720945992"/>
      <w:docPartObj>
        <w:docPartGallery w:val="Page Numbers (Bottom of Page)"/>
        <w:docPartUnique/>
      </w:docPartObj>
    </w:sdtPr>
    <w:sdtEndPr/>
    <w:sdtContent>
      <w:bookmarkStart w:id="9" w:name="_Hlk92449939" w:displacedByCustomXml="next"/>
      <w:sdt>
        <w:sdtPr>
          <w:rPr>
            <w:rFonts w:ascii="VAG Rounded" w:hAnsi="VAG Rounded"/>
            <w:sz w:val="20"/>
          </w:rPr>
          <w:id w:val="215863879"/>
          <w:docPartObj>
            <w:docPartGallery w:val="Page Numbers (Top of Page)"/>
            <w:docPartUnique/>
          </w:docPartObj>
        </w:sdtPr>
        <w:sdtEndPr/>
        <w:sdtContent>
          <w:p w14:paraId="63BF88C3" w14:textId="77777777" w:rsidR="00666E4C" w:rsidRDefault="00666E4C" w:rsidP="00666E4C">
            <w:pPr>
              <w:tabs>
                <w:tab w:val="right" w:pos="9990"/>
              </w:tabs>
              <w:ind w:right="-188"/>
              <w:rPr>
                <w:rFonts w:ascii="Arial" w:hAnsi="Arial" w:cs="Arial"/>
                <w:color w:val="000000"/>
                <w:sz w:val="18"/>
                <w:szCs w:val="18"/>
              </w:rPr>
            </w:pPr>
          </w:p>
          <w:p w14:paraId="45EE7B47" w14:textId="77777777" w:rsidR="00666E4C" w:rsidRPr="005C230B" w:rsidRDefault="00666E4C" w:rsidP="00666E4C">
            <w:pPr>
              <w:tabs>
                <w:tab w:val="right" w:pos="9990"/>
              </w:tabs>
              <w:ind w:right="-188"/>
              <w:rPr>
                <w:rFonts w:ascii="Arial" w:hAnsi="Arial" w:cs="Arial"/>
                <w:color w:val="000000"/>
                <w:sz w:val="18"/>
                <w:szCs w:val="18"/>
              </w:rPr>
            </w:pPr>
            <w:bookmarkStart w:id="10" w:name="_Hlk223519507"/>
            <w:r w:rsidRPr="005C230B">
              <w:rPr>
                <w:rFonts w:ascii="Arial" w:hAnsi="Arial" w:cs="Arial"/>
                <w:color w:val="000000"/>
                <w:sz w:val="18"/>
                <w:szCs w:val="18"/>
              </w:rPr>
              <w:t>IndusInd General Insurance Company Limited (formerly Reliance General Insurance Company Limited) </w:t>
            </w:r>
          </w:p>
          <w:p w14:paraId="68FC35D9" w14:textId="77777777" w:rsidR="00666E4C" w:rsidRPr="005C230B" w:rsidRDefault="00666E4C" w:rsidP="00666E4C">
            <w:pPr>
              <w:tabs>
                <w:tab w:val="right" w:pos="9990"/>
              </w:tabs>
              <w:ind w:right="-188"/>
              <w:rPr>
                <w:rFonts w:ascii="Arial" w:hAnsi="Arial" w:cs="Arial"/>
                <w:color w:val="000000"/>
                <w:sz w:val="18"/>
                <w:szCs w:val="18"/>
              </w:rPr>
            </w:pPr>
            <w:r w:rsidRPr="005C230B">
              <w:rPr>
                <w:rFonts w:ascii="Arial" w:hAnsi="Arial" w:cs="Arial"/>
                <w:color w:val="000000"/>
                <w:sz w:val="18"/>
                <w:szCs w:val="18"/>
              </w:rPr>
              <w:t>Registered &amp; Corporate Office: 6th Floor, Oberoi Commerz - 1, International Business Park, Oberoi Garden City, </w:t>
            </w:r>
            <w:r w:rsidRPr="005C230B">
              <w:rPr>
                <w:rFonts w:ascii="Arial" w:hAnsi="Arial" w:cs="Arial"/>
                <w:color w:val="000000"/>
                <w:sz w:val="18"/>
                <w:szCs w:val="18"/>
              </w:rPr>
              <w:br/>
              <w:t>Goregaon (E), Mumbai-400063, Maharashtra, India </w:t>
            </w:r>
          </w:p>
          <w:p w14:paraId="2EAAA49E" w14:textId="77777777" w:rsidR="00666E4C" w:rsidRPr="005C230B" w:rsidRDefault="00666E4C" w:rsidP="00666E4C">
            <w:pPr>
              <w:tabs>
                <w:tab w:val="right" w:pos="9990"/>
              </w:tabs>
              <w:ind w:right="-188"/>
              <w:rPr>
                <w:rFonts w:ascii="Arial" w:hAnsi="Arial" w:cs="Arial"/>
                <w:color w:val="000000"/>
                <w:sz w:val="18"/>
                <w:szCs w:val="18"/>
              </w:rPr>
            </w:pPr>
            <w:r w:rsidRPr="005C230B">
              <w:rPr>
                <w:rFonts w:ascii="Arial" w:hAnsi="Arial" w:cs="Arial"/>
                <w:color w:val="000000"/>
                <w:sz w:val="18"/>
                <w:szCs w:val="18"/>
              </w:rPr>
              <w:t>Tel: +91 22 4173 2000 | Fax: +91 22 4173 2158 | Website: www.indusindinsurance.com </w:t>
            </w:r>
          </w:p>
          <w:p w14:paraId="4F36220A" w14:textId="2BC2D08A" w:rsidR="003126E0" w:rsidRPr="00DF757C" w:rsidRDefault="00666E4C" w:rsidP="00666E4C">
            <w:pPr>
              <w:tabs>
                <w:tab w:val="right" w:pos="9990"/>
              </w:tabs>
              <w:ind w:right="-188"/>
              <w:rPr>
                <w:rFonts w:ascii="Arial" w:hAnsi="Arial" w:cs="Arial"/>
                <w:color w:val="565658"/>
                <w:sz w:val="18"/>
                <w:szCs w:val="18"/>
              </w:rPr>
            </w:pPr>
            <w:r w:rsidRPr="005C230B">
              <w:rPr>
                <w:rFonts w:ascii="Arial" w:hAnsi="Arial" w:cs="Arial"/>
                <w:color w:val="000000"/>
                <w:sz w:val="18"/>
                <w:szCs w:val="18"/>
              </w:rPr>
              <w:t>Corporate Identification Number (CIN) U66603MH2000PLC128300 An ISO 9001:2015 Certified Compan</w:t>
            </w:r>
            <w:r>
              <w:rPr>
                <w:rFonts w:ascii="Arial" w:hAnsi="Arial" w:cs="Arial"/>
                <w:color w:val="000000"/>
                <w:sz w:val="18"/>
                <w:szCs w:val="18"/>
              </w:rPr>
              <w:t>y</w:t>
            </w:r>
            <w:bookmarkEnd w:id="10"/>
          </w:p>
          <w:bookmarkEnd w:id="9"/>
          <w:p w14:paraId="6AC4A7EE" w14:textId="77777777" w:rsidR="003126E0" w:rsidRPr="00E85180" w:rsidRDefault="003126E0" w:rsidP="003C7972">
            <w:pPr>
              <w:pStyle w:val="Footer"/>
              <w:jc w:val="right"/>
              <w:rPr>
                <w:rFonts w:ascii="VAG Rounded" w:hAnsi="VAG Rounded"/>
                <w:sz w:val="20"/>
              </w:rPr>
            </w:pPr>
            <w:r w:rsidRPr="00E85180">
              <w:rPr>
                <w:rFonts w:ascii="VAG Rounded" w:hAnsi="VAG Rounded"/>
                <w:sz w:val="20"/>
              </w:rPr>
              <w:t xml:space="preserve">Page </w:t>
            </w:r>
            <w:r w:rsidRPr="00E85180">
              <w:rPr>
                <w:rFonts w:ascii="VAG Rounded" w:hAnsi="VAG Rounded"/>
                <w:bCs/>
                <w:sz w:val="20"/>
              </w:rPr>
              <w:fldChar w:fldCharType="begin"/>
            </w:r>
            <w:r w:rsidRPr="00E85180">
              <w:rPr>
                <w:rFonts w:ascii="VAG Rounded" w:hAnsi="VAG Rounded"/>
                <w:bCs/>
                <w:sz w:val="20"/>
              </w:rPr>
              <w:instrText xml:space="preserve"> PAGE </w:instrText>
            </w:r>
            <w:r w:rsidRPr="00E85180">
              <w:rPr>
                <w:rFonts w:ascii="VAG Rounded" w:hAnsi="VAG Rounded"/>
                <w:bCs/>
                <w:sz w:val="20"/>
              </w:rPr>
              <w:fldChar w:fldCharType="separate"/>
            </w:r>
            <w:r>
              <w:rPr>
                <w:rFonts w:ascii="VAG Rounded" w:hAnsi="VAG Rounded"/>
                <w:bCs/>
                <w:noProof/>
                <w:sz w:val="20"/>
              </w:rPr>
              <w:t>1</w:t>
            </w:r>
            <w:r w:rsidRPr="00E85180">
              <w:rPr>
                <w:rFonts w:ascii="VAG Rounded" w:hAnsi="VAG Rounded"/>
                <w:bCs/>
                <w:sz w:val="20"/>
              </w:rPr>
              <w:fldChar w:fldCharType="end"/>
            </w:r>
            <w:r w:rsidRPr="00E85180">
              <w:rPr>
                <w:rFonts w:ascii="VAG Rounded" w:hAnsi="VAG Rounded"/>
                <w:sz w:val="20"/>
              </w:rPr>
              <w:t xml:space="preserve"> of </w:t>
            </w:r>
            <w:r w:rsidRPr="00E85180">
              <w:rPr>
                <w:rFonts w:ascii="VAG Rounded" w:hAnsi="VAG Rounded"/>
                <w:bCs/>
                <w:sz w:val="20"/>
              </w:rPr>
              <w:fldChar w:fldCharType="begin"/>
            </w:r>
            <w:r w:rsidRPr="00E85180">
              <w:rPr>
                <w:rFonts w:ascii="VAG Rounded" w:hAnsi="VAG Rounded"/>
                <w:bCs/>
                <w:sz w:val="20"/>
              </w:rPr>
              <w:instrText xml:space="preserve"> NUMPAGES  </w:instrText>
            </w:r>
            <w:r w:rsidRPr="00E85180">
              <w:rPr>
                <w:rFonts w:ascii="VAG Rounded" w:hAnsi="VAG Rounded"/>
                <w:bCs/>
                <w:sz w:val="20"/>
              </w:rPr>
              <w:fldChar w:fldCharType="separate"/>
            </w:r>
            <w:r>
              <w:rPr>
                <w:rFonts w:ascii="VAG Rounded" w:hAnsi="VAG Rounded"/>
                <w:bCs/>
                <w:noProof/>
                <w:sz w:val="20"/>
              </w:rPr>
              <w:t>46</w:t>
            </w:r>
            <w:r w:rsidRPr="00E85180">
              <w:rPr>
                <w:rFonts w:ascii="VAG Rounded" w:hAnsi="VAG Rounded"/>
                <w:bCs/>
                <w:sz w:val="20"/>
              </w:rPr>
              <w:fldChar w:fldCharType="end"/>
            </w:r>
          </w:p>
        </w:sdtContent>
      </w:sdt>
    </w:sdtContent>
  </w:sdt>
  <w:p w14:paraId="156B4E8C" w14:textId="77777777" w:rsidR="003126E0" w:rsidRDefault="003126E0" w:rsidP="003C7972">
    <w:pPr>
      <w:pStyle w:val="Footer"/>
    </w:pPr>
  </w:p>
  <w:p w14:paraId="50B118B7" w14:textId="77777777" w:rsidR="003126E0" w:rsidRDefault="003126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252EA" w14:textId="77777777" w:rsidR="00277B81" w:rsidRDefault="00277B81">
      <w:r>
        <w:separator/>
      </w:r>
    </w:p>
  </w:footnote>
  <w:footnote w:type="continuationSeparator" w:id="0">
    <w:p w14:paraId="05A7A3BF" w14:textId="77777777" w:rsidR="00277B81" w:rsidRDefault="00277B81">
      <w:r>
        <w:continuationSeparator/>
      </w:r>
    </w:p>
  </w:footnote>
  <w:footnote w:type="continuationNotice" w:id="1">
    <w:p w14:paraId="6CCB6F86" w14:textId="77777777" w:rsidR="00277B81" w:rsidRDefault="00277B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32504" w14:textId="77777777" w:rsidR="00B978FE" w:rsidRDefault="00B978FE" w:rsidP="00B978FE">
    <w:pPr>
      <w:pStyle w:val="Header"/>
      <w:jc w:val="right"/>
      <w:rPr>
        <w:rFonts w:ascii="Arial" w:hAnsi="Arial" w:cs="Arial"/>
        <w:b/>
        <w:sz w:val="20"/>
        <w:szCs w:val="20"/>
      </w:rPr>
    </w:pPr>
    <w:r>
      <w:rPr>
        <w:rFonts w:ascii="Arial" w:hAnsi="Arial" w:cs="Arial"/>
        <w:b/>
        <w:sz w:val="20"/>
        <w:szCs w:val="20"/>
      </w:rPr>
      <w:t xml:space="preserve">                                                         </w:t>
    </w:r>
    <w:r w:rsidRPr="00B978FE">
      <w:rPr>
        <w:rFonts w:ascii="Arial" w:hAnsi="Arial" w:cs="Arial"/>
        <w:b/>
        <w:noProof/>
        <w:sz w:val="20"/>
        <w:szCs w:val="20"/>
      </w:rPr>
      <w:drawing>
        <wp:inline distT="0" distB="0" distL="0" distR="0" wp14:anchorId="2FBE783B" wp14:editId="39172EC0">
          <wp:extent cx="1631852" cy="541606"/>
          <wp:effectExtent l="0" t="0" r="6985" b="0"/>
          <wp:docPr id="24" name="Picture 24">
            <a:extLst xmlns:a="http://schemas.openxmlformats.org/drawingml/2006/main">
              <a:ext uri="{FF2B5EF4-FFF2-40B4-BE49-F238E27FC236}">
                <a16:creationId xmlns:a16="http://schemas.microsoft.com/office/drawing/2014/main" id="{A6E891D0-BDB9-4B7B-BE84-FB13ABF5CF02}"/>
              </a:ext>
            </a:extLst>
          </wp:docPr>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6E891D0-BDB9-4B7B-BE84-FB13ABF5CF02}"/>
                      </a:ext>
                    </a:extLst>
                  </pic:cNvPr>
                  <pic:cNvPicPr/>
                </pic:nvPicPr>
                <pic:blipFill>
                  <a:blip r:embed="rId1"/>
                  <a:srcRect l="45" r="45"/>
                  <a:stretch>
                    <a:fillRect/>
                  </a:stretch>
                </pic:blipFill>
                <pic:spPr>
                  <a:xfrm>
                    <a:off x="0" y="0"/>
                    <a:ext cx="1645630" cy="546179"/>
                  </a:xfrm>
                  <a:prstGeom prst="rect">
                    <a:avLst/>
                  </a:prstGeom>
                </pic:spPr>
              </pic:pic>
            </a:graphicData>
          </a:graphic>
        </wp:inline>
      </w:drawing>
    </w:r>
  </w:p>
  <w:p w14:paraId="2BDD232F" w14:textId="1602E4D6" w:rsidR="003126E0" w:rsidRPr="0044556F" w:rsidRDefault="00B978FE" w:rsidP="00B978FE">
    <w:pPr>
      <w:pStyle w:val="Header"/>
      <w:jc w:val="right"/>
      <w:rPr>
        <w:rFonts w:ascii="Arial" w:hAnsi="Arial" w:cs="Arial"/>
        <w:b/>
        <w:sz w:val="20"/>
        <w:szCs w:val="20"/>
      </w:rPr>
    </w:pPr>
    <w:r>
      <w:rPr>
        <w:rFonts w:ascii="Arial" w:hAnsi="Arial" w:cs="Arial"/>
        <w:b/>
        <w:sz w:val="20"/>
        <w:szCs w:val="20"/>
      </w:rPr>
      <w:t xml:space="preserve"> </w:t>
    </w:r>
    <w:r w:rsidR="005D6150">
      <w:rPr>
        <w:rFonts w:ascii="Arial" w:hAnsi="Arial" w:cs="Arial"/>
        <w:b/>
        <w:sz w:val="20"/>
        <w:szCs w:val="20"/>
      </w:rPr>
      <w:t>IndusInd</w:t>
    </w:r>
    <w:r w:rsidR="005D6150" w:rsidRPr="0044556F">
      <w:rPr>
        <w:rFonts w:ascii="Arial" w:hAnsi="Arial" w:cs="Arial"/>
        <w:b/>
        <w:sz w:val="20"/>
        <w:szCs w:val="20"/>
      </w:rPr>
      <w:t xml:space="preserve"> </w:t>
    </w:r>
    <w:r w:rsidR="003126E0" w:rsidRPr="0044556F">
      <w:rPr>
        <w:rFonts w:ascii="Arial" w:hAnsi="Arial" w:cs="Arial"/>
        <w:b/>
        <w:sz w:val="20"/>
        <w:szCs w:val="20"/>
      </w:rPr>
      <w:t xml:space="preserve">Health Infinity </w:t>
    </w:r>
    <w:r w:rsidR="00CB3551">
      <w:rPr>
        <w:rFonts w:ascii="Arial" w:hAnsi="Arial" w:cs="Arial"/>
        <w:b/>
        <w:sz w:val="20"/>
        <w:szCs w:val="20"/>
      </w:rPr>
      <w:t>Insurance</w:t>
    </w:r>
  </w:p>
  <w:p w14:paraId="5D9B9611" w14:textId="77777777" w:rsidR="003126E0" w:rsidRPr="0044556F" w:rsidRDefault="003126E0" w:rsidP="00261CC5">
    <w:pPr>
      <w:pStyle w:val="Header"/>
      <w:jc w:val="right"/>
      <w:rPr>
        <w:rFonts w:ascii="Arial" w:hAnsi="Arial" w:cs="Arial"/>
        <w:b/>
        <w:sz w:val="20"/>
        <w:szCs w:val="20"/>
      </w:rPr>
    </w:pPr>
    <w:r w:rsidRPr="0044556F">
      <w:rPr>
        <w:rFonts w:ascii="Arial" w:hAnsi="Arial" w:cs="Arial"/>
        <w:b/>
        <w:sz w:val="20"/>
        <w:szCs w:val="20"/>
      </w:rPr>
      <w:t xml:space="preserve">UIN: </w:t>
    </w:r>
    <w:proofErr w:type="spellStart"/>
    <w:r w:rsidRPr="0044556F">
      <w:rPr>
        <w:rFonts w:ascii="Arial" w:hAnsi="Arial" w:cs="Arial"/>
        <w:b/>
        <w:sz w:val="20"/>
        <w:szCs w:val="20"/>
      </w:rPr>
      <w:t>xxxxx</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E557A" w14:textId="1FFD7A72" w:rsidR="003126E0" w:rsidRPr="002B1499" w:rsidRDefault="0044245E" w:rsidP="00DE52D8">
    <w:pPr>
      <w:pStyle w:val="Header"/>
      <w:jc w:val="right"/>
    </w:pPr>
    <w:r w:rsidRPr="00B978FE">
      <w:rPr>
        <w:rFonts w:ascii="Arial" w:hAnsi="Arial" w:cs="Arial"/>
        <w:b/>
        <w:noProof/>
        <w:sz w:val="20"/>
        <w:szCs w:val="20"/>
      </w:rPr>
      <w:drawing>
        <wp:inline distT="0" distB="0" distL="0" distR="0" wp14:anchorId="5A4F3ABC" wp14:editId="2C8D178A">
          <wp:extent cx="1631852" cy="541606"/>
          <wp:effectExtent l="0" t="0" r="6985" b="0"/>
          <wp:docPr id="25" name="Picture 13">
            <a:extLst xmlns:a="http://schemas.openxmlformats.org/drawingml/2006/main">
              <a:ext uri="{FF2B5EF4-FFF2-40B4-BE49-F238E27FC236}">
                <a16:creationId xmlns:a16="http://schemas.microsoft.com/office/drawing/2014/main" id="{A6E891D0-BDB9-4B7B-BE84-FB13ABF5CF02}"/>
              </a:ext>
            </a:extLst>
          </wp:docPr>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6E891D0-BDB9-4B7B-BE84-FB13ABF5CF02}"/>
                      </a:ext>
                    </a:extLst>
                  </pic:cNvPr>
                  <pic:cNvPicPr/>
                </pic:nvPicPr>
                <pic:blipFill>
                  <a:blip r:embed="rId1"/>
                  <a:srcRect l="45" r="45"/>
                  <a:stretch>
                    <a:fillRect/>
                  </a:stretch>
                </pic:blipFill>
                <pic:spPr>
                  <a:xfrm>
                    <a:off x="0" y="0"/>
                    <a:ext cx="1645630" cy="546179"/>
                  </a:xfrm>
                  <a:prstGeom prst="rect">
                    <a:avLst/>
                  </a:prstGeom>
                </pic:spPr>
              </pic:pic>
            </a:graphicData>
          </a:graphic>
        </wp:inline>
      </w:drawing>
    </w:r>
  </w:p>
  <w:p w14:paraId="3E71DAD9" w14:textId="56D2BDDF" w:rsidR="003126E0" w:rsidRDefault="003126E0" w:rsidP="00921422">
    <w:pPr>
      <w:pStyle w:val="Header"/>
      <w:rPr>
        <w:rFonts w:ascii="VAG Rounded Std Thin" w:hAnsi="VAG Rounded Std Thin"/>
        <w:sz w:val="20"/>
        <w:szCs w:val="20"/>
      </w:rPr>
    </w:pPr>
    <w:r>
      <w:rPr>
        <w:noProof/>
        <w:lang w:val="en-IN" w:eastAsia="en-IN"/>
      </w:rPr>
      <mc:AlternateContent>
        <mc:Choice Requires="wps">
          <w:drawing>
            <wp:anchor distT="0" distB="0" distL="114300" distR="114300" simplePos="0" relativeHeight="251660289" behindDoc="0" locked="0" layoutInCell="1" allowOverlap="1" wp14:anchorId="2F53DC14" wp14:editId="29D1B417">
              <wp:simplePos x="0" y="0"/>
              <wp:positionH relativeFrom="column">
                <wp:posOffset>-344805</wp:posOffset>
              </wp:positionH>
              <wp:positionV relativeFrom="paragraph">
                <wp:posOffset>-1355725</wp:posOffset>
              </wp:positionV>
              <wp:extent cx="3566160" cy="270510"/>
              <wp:effectExtent l="0" t="0" r="0" b="0"/>
              <wp:wrapSquare wrapText="bothSides"/>
              <wp:docPr id="199"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6160" cy="27051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2EBD9D" w14:textId="77777777" w:rsidR="003126E0" w:rsidRDefault="003126E0">
                          <w:pPr>
                            <w:jc w:val="center"/>
                            <w:rPr>
                              <w:rFonts w:asciiTheme="majorHAnsi" w:eastAsiaTheme="majorEastAsia" w:hAnsiTheme="majorHAnsi" w:cstheme="majorBidi"/>
                              <w:color w:val="FFFFFF" w:themeColor="background1"/>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F53DC14" id="Rectangle 199" o:spid="_x0000_s1026" style="position:absolute;margin-left:-27.15pt;margin-top:-106.75pt;width:280.8pt;height:21.3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" fillcolor="#4472c4 [3204]" stroked="f" strokeweight="1pt">
              <v:textbox>
                <w:txbxContent>
                  <w:p w14:paraId="3F2EBD9D" w14:textId="77777777" w:rsidR="003126E0" w:rsidRDefault="003126E0">
                    <w:pPr>
                      <w:jc w:val="center"/>
                      <w:rPr>
                        <w:rFonts w:asciiTheme="majorHAnsi" w:eastAsiaTheme="majorEastAsia" w:hAnsiTheme="majorHAnsi" w:cstheme="majorBidi"/>
                        <w:color w:val="FFFFFF" w:themeColor="background1"/>
                        <w:szCs w:val="28"/>
                      </w:rP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Section. %1"/>
      <w:lvlJc w:val="left"/>
      <w:pPr>
        <w:tabs>
          <w:tab w:val="num" w:pos="0"/>
        </w:tabs>
        <w:ind w:left="0" w:hanging="360"/>
      </w:pPr>
    </w:lvl>
    <w:lvl w:ilvl="1">
      <w:start w:val="1"/>
      <w:numFmt w:val="lowerLetter"/>
      <w:lvlText w:val="%2)"/>
      <w:lvlJc w:val="left"/>
      <w:pPr>
        <w:tabs>
          <w:tab w:val="num" w:pos="360"/>
        </w:tabs>
        <w:ind w:left="360" w:hanging="360"/>
      </w:pPr>
    </w:lvl>
    <w:lvl w:ilvl="2">
      <w:start w:val="1"/>
      <w:numFmt w:val="lowerRoman"/>
      <w:lvlText w:val="%3)"/>
      <w:lvlJc w:val="left"/>
      <w:pPr>
        <w:tabs>
          <w:tab w:val="num" w:pos="949"/>
        </w:tabs>
        <w:ind w:left="949" w:hanging="589"/>
      </w:pPr>
    </w:lvl>
    <w:lvl w:ilvl="3">
      <w:start w:val="1"/>
      <w:numFmt w:val="decimal"/>
      <w:lvlText w:val="(%4)"/>
      <w:lvlJc w:val="left"/>
      <w:pPr>
        <w:tabs>
          <w:tab w:val="num" w:pos="1080"/>
        </w:tabs>
        <w:ind w:left="1080" w:hanging="360"/>
      </w:pPr>
    </w:lvl>
    <w:lvl w:ilvl="4">
      <w:start w:val="1"/>
      <w:numFmt w:val="lowerLetter"/>
      <w:lvlText w:val="(%5)"/>
      <w:lvlJc w:val="left"/>
      <w:pPr>
        <w:tabs>
          <w:tab w:val="num" w:pos="1440"/>
        </w:tabs>
        <w:ind w:left="1440" w:hanging="360"/>
      </w:pPr>
    </w:lvl>
    <w:lvl w:ilvl="5">
      <w:start w:val="1"/>
      <w:numFmt w:val="lowerRoman"/>
      <w:lvlText w:val="(%6)"/>
      <w:lvlJc w:val="left"/>
      <w:pPr>
        <w:tabs>
          <w:tab w:val="num" w:pos="1800"/>
        </w:tabs>
        <w:ind w:left="1800" w:hanging="360"/>
      </w:pPr>
    </w:lvl>
    <w:lvl w:ilvl="6">
      <w:start w:val="1"/>
      <w:numFmt w:val="decimal"/>
      <w:lvlText w:val="%7."/>
      <w:lvlJc w:val="left"/>
      <w:pPr>
        <w:tabs>
          <w:tab w:val="num" w:pos="2160"/>
        </w:tabs>
        <w:ind w:left="2160" w:hanging="360"/>
      </w:pPr>
    </w:lvl>
    <w:lvl w:ilvl="7">
      <w:start w:val="1"/>
      <w:numFmt w:val="lowerLetter"/>
      <w:lvlText w:val="%8."/>
      <w:lvlJc w:val="left"/>
      <w:pPr>
        <w:tabs>
          <w:tab w:val="num" w:pos="2520"/>
        </w:tabs>
        <w:ind w:left="2520" w:hanging="360"/>
      </w:pPr>
    </w:lvl>
    <w:lvl w:ilvl="8">
      <w:start w:val="1"/>
      <w:numFmt w:val="lowerRoman"/>
      <w:lvlText w:val="%9."/>
      <w:lvlJc w:val="left"/>
      <w:pPr>
        <w:tabs>
          <w:tab w:val="num" w:pos="2880"/>
        </w:tabs>
        <w:ind w:left="2880" w:hanging="360"/>
      </w:pPr>
    </w:lvl>
  </w:abstractNum>
  <w:abstractNum w:abstractNumId="1" w15:restartNumberingAfterBreak="0">
    <w:nsid w:val="00000003"/>
    <w:multiLevelType w:val="singleLevel"/>
    <w:tmpl w:val="00000003"/>
    <w:name w:val="WW8Num3"/>
    <w:lvl w:ilvl="0">
      <w:start w:val="1"/>
      <w:numFmt w:val="lowerRoman"/>
      <w:lvlText w:val="%1)"/>
      <w:lvlJc w:val="left"/>
      <w:pPr>
        <w:tabs>
          <w:tab w:val="num" w:pos="1440"/>
        </w:tabs>
        <w:ind w:left="1440" w:hanging="589"/>
      </w:pPr>
      <w:rPr>
        <w:b w:val="0"/>
      </w:rPr>
    </w:lvl>
  </w:abstractNum>
  <w:abstractNum w:abstractNumId="2" w15:restartNumberingAfterBreak="0">
    <w:nsid w:val="00000004"/>
    <w:multiLevelType w:val="multilevel"/>
    <w:tmpl w:val="00000004"/>
    <w:name w:val="WW8Num4"/>
    <w:lvl w:ilvl="0">
      <w:start w:val="1"/>
      <w:numFmt w:val="decimal"/>
      <w:lvlText w:val="Section. %1"/>
      <w:lvlJc w:val="left"/>
      <w:pPr>
        <w:tabs>
          <w:tab w:val="num" w:pos="360"/>
        </w:tabs>
        <w:ind w:left="360" w:hanging="360"/>
      </w:pPr>
    </w:lvl>
    <w:lvl w:ilvl="1">
      <w:start w:val="1"/>
      <w:numFmt w:val="lowerLetter"/>
      <w:lvlText w:val="%2)"/>
      <w:lvlJc w:val="left"/>
      <w:pPr>
        <w:tabs>
          <w:tab w:val="num" w:pos="720"/>
        </w:tabs>
        <w:ind w:left="720" w:hanging="360"/>
      </w:pPr>
      <w:rPr>
        <w:b w:val="0"/>
      </w:rPr>
    </w:lvl>
    <w:lvl w:ilvl="2">
      <w:start w:val="1"/>
      <w:numFmt w:val="lowerRoman"/>
      <w:lvlText w:val="%3)"/>
      <w:lvlJc w:val="left"/>
      <w:pPr>
        <w:tabs>
          <w:tab w:val="num" w:pos="1309"/>
        </w:tabs>
        <w:ind w:left="1309" w:hanging="589"/>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457A8D"/>
    <w:multiLevelType w:val="hybridMultilevel"/>
    <w:tmpl w:val="1B2E308A"/>
    <w:lvl w:ilvl="0" w:tplc="4009001B">
      <w:start w:val="1"/>
      <w:numFmt w:val="lowerRoman"/>
      <w:lvlText w:val="%1."/>
      <w:lvlJc w:val="right"/>
      <w:pPr>
        <w:ind w:left="720" w:hanging="360"/>
      </w:pPr>
    </w:lvl>
    <w:lvl w:ilvl="1" w:tplc="95C06A16">
      <w:start w:val="1"/>
      <w:numFmt w:val="lowerLetter"/>
      <w:lvlText w:val="%2."/>
      <w:lvlJc w:val="left"/>
      <w:pPr>
        <w:ind w:left="1440" w:hanging="360"/>
      </w:pPr>
      <w:rPr>
        <w:sz w:val="20"/>
        <w:szCs w:val="2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089357C"/>
    <w:multiLevelType w:val="hybridMultilevel"/>
    <w:tmpl w:val="0EC03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BC486B"/>
    <w:multiLevelType w:val="hybridMultilevel"/>
    <w:tmpl w:val="F3E8D0C4"/>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6" w15:restartNumberingAfterBreak="0">
    <w:nsid w:val="00FB5894"/>
    <w:multiLevelType w:val="multilevel"/>
    <w:tmpl w:val="8712357E"/>
    <w:lvl w:ilvl="0">
      <w:start w:val="3"/>
      <w:numFmt w:val="decimal"/>
      <w:lvlText w:val="Section. %1"/>
      <w:lvlJc w:val="left"/>
      <w:pPr>
        <w:tabs>
          <w:tab w:val="num" w:pos="360"/>
        </w:tabs>
        <w:ind w:left="360" w:hanging="360"/>
      </w:pPr>
      <w:rPr>
        <w:rFonts w:hint="default"/>
        <w:b/>
        <w:sz w:val="22"/>
      </w:rPr>
    </w:lvl>
    <w:lvl w:ilvl="1">
      <w:start w:val="1"/>
      <w:numFmt w:val="lowerRoman"/>
      <w:lvlText w:val="%2."/>
      <w:lvlJc w:val="right"/>
      <w:pPr>
        <w:tabs>
          <w:tab w:val="num" w:pos="720"/>
        </w:tabs>
        <w:ind w:left="720" w:hanging="360"/>
      </w:pPr>
      <w:rPr>
        <w:rFonts w:hint="default"/>
        <w:b w:val="0"/>
        <w:strike w:val="0"/>
      </w:rPr>
    </w:lvl>
    <w:lvl w:ilvl="2">
      <w:start w:val="1"/>
      <w:numFmt w:val="lowerRoman"/>
      <w:lvlText w:val="%3."/>
      <w:lvlJc w:val="right"/>
      <w:pPr>
        <w:tabs>
          <w:tab w:val="num" w:pos="1309"/>
        </w:tabs>
        <w:ind w:left="1309" w:hanging="589"/>
      </w:pPr>
      <w:rPr>
        <w:rFonts w:hint="default"/>
        <w:strike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01567F2D"/>
    <w:multiLevelType w:val="hybridMultilevel"/>
    <w:tmpl w:val="6BFE611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19906F7"/>
    <w:multiLevelType w:val="hybridMultilevel"/>
    <w:tmpl w:val="576E7F40"/>
    <w:lvl w:ilvl="0" w:tplc="4009001B">
      <w:start w:val="1"/>
      <w:numFmt w:val="low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26F1508"/>
    <w:multiLevelType w:val="hybridMultilevel"/>
    <w:tmpl w:val="D95E7CC2"/>
    <w:lvl w:ilvl="0" w:tplc="FFFC167E">
      <w:start w:val="1"/>
      <w:numFmt w:val="lowerRoman"/>
      <w:lvlText w:val="%1."/>
      <w:lvlJc w:val="left"/>
      <w:pPr>
        <w:ind w:left="720" w:hanging="360"/>
      </w:pPr>
      <w:rPr>
        <w:rFonts w:hint="default"/>
        <w:spacing w:val="-1"/>
        <w:w w:val="9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3260068"/>
    <w:multiLevelType w:val="multilevel"/>
    <w:tmpl w:val="4B8489C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641892"/>
    <w:multiLevelType w:val="hybridMultilevel"/>
    <w:tmpl w:val="7D6C20B6"/>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04E738A8"/>
    <w:multiLevelType w:val="hybridMultilevel"/>
    <w:tmpl w:val="0D5AB498"/>
    <w:lvl w:ilvl="0" w:tplc="4009001B">
      <w:start w:val="1"/>
      <w:numFmt w:val="lowerRoman"/>
      <w:lvlText w:val="%1."/>
      <w:lvlJc w:val="right"/>
      <w:pPr>
        <w:ind w:left="6660" w:hanging="360"/>
      </w:pPr>
    </w:lvl>
    <w:lvl w:ilvl="1" w:tplc="40090019" w:tentative="1">
      <w:start w:val="1"/>
      <w:numFmt w:val="lowerLetter"/>
      <w:lvlText w:val="%2."/>
      <w:lvlJc w:val="left"/>
      <w:pPr>
        <w:ind w:left="7380" w:hanging="360"/>
      </w:pPr>
    </w:lvl>
    <w:lvl w:ilvl="2" w:tplc="4009001B" w:tentative="1">
      <w:start w:val="1"/>
      <w:numFmt w:val="lowerRoman"/>
      <w:lvlText w:val="%3."/>
      <w:lvlJc w:val="right"/>
      <w:pPr>
        <w:ind w:left="8100" w:hanging="180"/>
      </w:pPr>
    </w:lvl>
    <w:lvl w:ilvl="3" w:tplc="4009000F" w:tentative="1">
      <w:start w:val="1"/>
      <w:numFmt w:val="decimal"/>
      <w:lvlText w:val="%4."/>
      <w:lvlJc w:val="left"/>
      <w:pPr>
        <w:ind w:left="8820" w:hanging="360"/>
      </w:pPr>
    </w:lvl>
    <w:lvl w:ilvl="4" w:tplc="40090019" w:tentative="1">
      <w:start w:val="1"/>
      <w:numFmt w:val="lowerLetter"/>
      <w:lvlText w:val="%5."/>
      <w:lvlJc w:val="left"/>
      <w:pPr>
        <w:ind w:left="9540" w:hanging="360"/>
      </w:pPr>
    </w:lvl>
    <w:lvl w:ilvl="5" w:tplc="4009001B" w:tentative="1">
      <w:start w:val="1"/>
      <w:numFmt w:val="lowerRoman"/>
      <w:lvlText w:val="%6."/>
      <w:lvlJc w:val="right"/>
      <w:pPr>
        <w:ind w:left="10260" w:hanging="180"/>
      </w:pPr>
    </w:lvl>
    <w:lvl w:ilvl="6" w:tplc="4009000F" w:tentative="1">
      <w:start w:val="1"/>
      <w:numFmt w:val="decimal"/>
      <w:lvlText w:val="%7."/>
      <w:lvlJc w:val="left"/>
      <w:pPr>
        <w:ind w:left="10980" w:hanging="360"/>
      </w:pPr>
    </w:lvl>
    <w:lvl w:ilvl="7" w:tplc="40090019" w:tentative="1">
      <w:start w:val="1"/>
      <w:numFmt w:val="lowerLetter"/>
      <w:lvlText w:val="%8."/>
      <w:lvlJc w:val="left"/>
      <w:pPr>
        <w:ind w:left="11700" w:hanging="360"/>
      </w:pPr>
    </w:lvl>
    <w:lvl w:ilvl="8" w:tplc="4009001B">
      <w:start w:val="1"/>
      <w:numFmt w:val="lowerRoman"/>
      <w:lvlText w:val="%9."/>
      <w:lvlJc w:val="right"/>
      <w:pPr>
        <w:ind w:left="12420" w:hanging="180"/>
      </w:pPr>
    </w:lvl>
  </w:abstractNum>
  <w:abstractNum w:abstractNumId="13" w15:restartNumberingAfterBreak="0">
    <w:nsid w:val="04E73C22"/>
    <w:multiLevelType w:val="hybridMultilevel"/>
    <w:tmpl w:val="52A26CD6"/>
    <w:lvl w:ilvl="0" w:tplc="40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050127F4"/>
    <w:multiLevelType w:val="hybridMultilevel"/>
    <w:tmpl w:val="1616BFAE"/>
    <w:lvl w:ilvl="0" w:tplc="40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6675B6D"/>
    <w:multiLevelType w:val="hybridMultilevel"/>
    <w:tmpl w:val="24CC021C"/>
    <w:lvl w:ilvl="0" w:tplc="A63E2BD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68556D7"/>
    <w:multiLevelType w:val="multilevel"/>
    <w:tmpl w:val="DB62D6B8"/>
    <w:lvl w:ilvl="0">
      <w:start w:val="1"/>
      <w:numFmt w:val="decimal"/>
      <w:lvlText w:val="Section. %1"/>
      <w:lvlJc w:val="left"/>
      <w:pPr>
        <w:tabs>
          <w:tab w:val="num" w:pos="360"/>
        </w:tabs>
        <w:ind w:left="360" w:hanging="360"/>
      </w:pPr>
      <w:rPr>
        <w:rFonts w:hint="default"/>
        <w:b/>
      </w:rPr>
    </w:lvl>
    <w:lvl w:ilvl="1">
      <w:start w:val="1"/>
      <w:numFmt w:val="lowerLetter"/>
      <w:lvlText w:val="%2)"/>
      <w:lvlJc w:val="left"/>
      <w:pPr>
        <w:tabs>
          <w:tab w:val="num" w:pos="720"/>
        </w:tabs>
        <w:ind w:left="720" w:hanging="360"/>
      </w:pPr>
      <w:rPr>
        <w:rFonts w:hint="default"/>
        <w:b/>
      </w:rPr>
    </w:lvl>
    <w:lvl w:ilvl="2">
      <w:start w:val="1"/>
      <w:numFmt w:val="lowerRoman"/>
      <w:lvlText w:val="%3."/>
      <w:lvlJc w:val="right"/>
      <w:pPr>
        <w:tabs>
          <w:tab w:val="num" w:pos="1309"/>
        </w:tabs>
        <w:ind w:left="1309" w:hanging="589"/>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06ED59AB"/>
    <w:multiLevelType w:val="hybridMultilevel"/>
    <w:tmpl w:val="99A8707C"/>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8" w15:restartNumberingAfterBreak="0">
    <w:nsid w:val="06ED6C08"/>
    <w:multiLevelType w:val="hybridMultilevel"/>
    <w:tmpl w:val="6324E7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07492207"/>
    <w:multiLevelType w:val="hybridMultilevel"/>
    <w:tmpl w:val="4B3241CC"/>
    <w:lvl w:ilvl="0" w:tplc="A6361436">
      <w:start w:val="1"/>
      <w:numFmt w:val="lowerLetter"/>
      <w:lvlText w:val="%1."/>
      <w:lvlJc w:val="left"/>
      <w:pPr>
        <w:tabs>
          <w:tab w:val="num" w:pos="720"/>
        </w:tabs>
        <w:ind w:left="720" w:hanging="360"/>
      </w:pPr>
    </w:lvl>
    <w:lvl w:ilvl="1" w:tplc="D48ECB38" w:tentative="1">
      <w:start w:val="1"/>
      <w:numFmt w:val="lowerLetter"/>
      <w:lvlText w:val="%2."/>
      <w:lvlJc w:val="left"/>
      <w:pPr>
        <w:tabs>
          <w:tab w:val="num" w:pos="1440"/>
        </w:tabs>
        <w:ind w:left="1440" w:hanging="360"/>
      </w:pPr>
    </w:lvl>
    <w:lvl w:ilvl="2" w:tplc="AB6E36C2" w:tentative="1">
      <w:start w:val="1"/>
      <w:numFmt w:val="lowerLetter"/>
      <w:lvlText w:val="%3."/>
      <w:lvlJc w:val="left"/>
      <w:pPr>
        <w:tabs>
          <w:tab w:val="num" w:pos="2160"/>
        </w:tabs>
        <w:ind w:left="2160" w:hanging="360"/>
      </w:pPr>
    </w:lvl>
    <w:lvl w:ilvl="3" w:tplc="0B6CA7B0" w:tentative="1">
      <w:start w:val="1"/>
      <w:numFmt w:val="lowerLetter"/>
      <w:lvlText w:val="%4."/>
      <w:lvlJc w:val="left"/>
      <w:pPr>
        <w:tabs>
          <w:tab w:val="num" w:pos="2880"/>
        </w:tabs>
        <w:ind w:left="2880" w:hanging="360"/>
      </w:pPr>
    </w:lvl>
    <w:lvl w:ilvl="4" w:tplc="7EB41F4E" w:tentative="1">
      <w:start w:val="1"/>
      <w:numFmt w:val="lowerLetter"/>
      <w:lvlText w:val="%5."/>
      <w:lvlJc w:val="left"/>
      <w:pPr>
        <w:tabs>
          <w:tab w:val="num" w:pos="3600"/>
        </w:tabs>
        <w:ind w:left="3600" w:hanging="360"/>
      </w:pPr>
    </w:lvl>
    <w:lvl w:ilvl="5" w:tplc="5AA023C6" w:tentative="1">
      <w:start w:val="1"/>
      <w:numFmt w:val="lowerLetter"/>
      <w:lvlText w:val="%6."/>
      <w:lvlJc w:val="left"/>
      <w:pPr>
        <w:tabs>
          <w:tab w:val="num" w:pos="4320"/>
        </w:tabs>
        <w:ind w:left="4320" w:hanging="360"/>
      </w:pPr>
    </w:lvl>
    <w:lvl w:ilvl="6" w:tplc="ADE02074" w:tentative="1">
      <w:start w:val="1"/>
      <w:numFmt w:val="lowerLetter"/>
      <w:lvlText w:val="%7."/>
      <w:lvlJc w:val="left"/>
      <w:pPr>
        <w:tabs>
          <w:tab w:val="num" w:pos="5040"/>
        </w:tabs>
        <w:ind w:left="5040" w:hanging="360"/>
      </w:pPr>
    </w:lvl>
    <w:lvl w:ilvl="7" w:tplc="60C838B0" w:tentative="1">
      <w:start w:val="1"/>
      <w:numFmt w:val="lowerLetter"/>
      <w:lvlText w:val="%8."/>
      <w:lvlJc w:val="left"/>
      <w:pPr>
        <w:tabs>
          <w:tab w:val="num" w:pos="5760"/>
        </w:tabs>
        <w:ind w:left="5760" w:hanging="360"/>
      </w:pPr>
    </w:lvl>
    <w:lvl w:ilvl="8" w:tplc="3936330C" w:tentative="1">
      <w:start w:val="1"/>
      <w:numFmt w:val="lowerLetter"/>
      <w:lvlText w:val="%9."/>
      <w:lvlJc w:val="left"/>
      <w:pPr>
        <w:tabs>
          <w:tab w:val="num" w:pos="6480"/>
        </w:tabs>
        <w:ind w:left="6480" w:hanging="360"/>
      </w:pPr>
    </w:lvl>
  </w:abstractNum>
  <w:abstractNum w:abstractNumId="20" w15:restartNumberingAfterBreak="0">
    <w:nsid w:val="074A55AA"/>
    <w:multiLevelType w:val="hybridMultilevel"/>
    <w:tmpl w:val="4E323D32"/>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8EE4CA3"/>
    <w:multiLevelType w:val="multilevel"/>
    <w:tmpl w:val="864ED164"/>
    <w:lvl w:ilvl="0">
      <w:start w:val="1"/>
      <w:numFmt w:val="lowerRoman"/>
      <w:lvlText w:val="%1."/>
      <w:lvlJc w:val="right"/>
      <w:pPr>
        <w:ind w:left="360" w:hanging="360"/>
      </w:p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0A354FA6"/>
    <w:multiLevelType w:val="hybridMultilevel"/>
    <w:tmpl w:val="A16086E8"/>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0AF63669"/>
    <w:multiLevelType w:val="multilevel"/>
    <w:tmpl w:val="0AF63669"/>
    <w:lvl w:ilvl="0">
      <w:start w:val="1"/>
      <w:numFmt w:val="lowerRoman"/>
      <w:lvlText w:val="%1."/>
      <w:lvlJc w:val="left"/>
      <w:pPr>
        <w:ind w:left="1997" w:hanging="720"/>
      </w:pPr>
      <w:rPr>
        <w:rFonts w:hint="default"/>
        <w:b w:val="0"/>
      </w:rPr>
    </w:lvl>
    <w:lvl w:ilvl="1">
      <w:start w:val="1"/>
      <w:numFmt w:val="bullet"/>
      <w:lvlText w:val=""/>
      <w:lvlJc w:val="left"/>
      <w:pPr>
        <w:ind w:left="1800" w:hanging="360"/>
      </w:pPr>
      <w:rPr>
        <w:rFonts w:ascii="Symbol" w:hAnsi="Symbol"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Roman"/>
      <w:lvlText w:val="%5."/>
      <w:lvlJc w:val="right"/>
      <w:pPr>
        <w:ind w:left="3960" w:hanging="360"/>
      </w:pPr>
      <w:rPr>
        <w:i w:val="0"/>
        <w:iCs/>
      </w:rPr>
    </w:lvl>
    <w:lvl w:ilvl="5">
      <w:start w:val="1"/>
      <w:numFmt w:val="lowerRoman"/>
      <w:lvlText w:val="%6."/>
      <w:lvlJc w:val="right"/>
      <w:pPr>
        <w:ind w:left="4680" w:hanging="180"/>
      </w:pPr>
      <w:rPr>
        <w:b w:val="0"/>
      </w:rPr>
    </w:lvl>
    <w:lvl w:ilvl="6">
      <w:start w:val="1"/>
      <w:numFmt w:val="decimal"/>
      <w:lvlText w:val="%7."/>
      <w:lvlJc w:val="left"/>
      <w:pPr>
        <w:ind w:left="5400" w:hanging="360"/>
      </w:pPr>
    </w:lvl>
    <w:lvl w:ilvl="7">
      <w:start w:val="1"/>
      <w:numFmt w:val="lowerLetter"/>
      <w:lvlText w:val="%8."/>
      <w:lvlJc w:val="left"/>
      <w:pPr>
        <w:ind w:left="6120" w:hanging="360"/>
      </w:pPr>
      <w:rPr>
        <w:b w:val="0"/>
        <w:i w:val="0"/>
      </w:rPr>
    </w:lvl>
    <w:lvl w:ilvl="8">
      <w:start w:val="1"/>
      <w:numFmt w:val="lowerRoman"/>
      <w:lvlText w:val="%9."/>
      <w:lvlJc w:val="right"/>
      <w:pPr>
        <w:ind w:left="6840" w:hanging="180"/>
      </w:pPr>
    </w:lvl>
  </w:abstractNum>
  <w:abstractNum w:abstractNumId="24" w15:restartNumberingAfterBreak="0">
    <w:nsid w:val="0B945118"/>
    <w:multiLevelType w:val="multilevel"/>
    <w:tmpl w:val="190C3DD4"/>
    <w:lvl w:ilvl="0">
      <w:start w:val="1"/>
      <w:numFmt w:val="lowerRoman"/>
      <w:lvlText w:val="%1."/>
      <w:lvlJc w:val="right"/>
      <w:pPr>
        <w:ind w:left="360" w:hanging="360"/>
      </w:pPr>
      <w:rPr>
        <w:rFonts w:hint="default"/>
      </w:r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0C9849B8"/>
    <w:multiLevelType w:val="hybridMultilevel"/>
    <w:tmpl w:val="99A85290"/>
    <w:lvl w:ilvl="0" w:tplc="40090019">
      <w:start w:val="1"/>
      <w:numFmt w:val="lowerLetter"/>
      <w:lvlText w:val="%1."/>
      <w:lvlJc w:val="left"/>
      <w:pPr>
        <w:ind w:left="792" w:hanging="360"/>
      </w:pPr>
    </w:lvl>
    <w:lvl w:ilvl="1" w:tplc="40090019">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6" w15:restartNumberingAfterBreak="0">
    <w:nsid w:val="0D3611D0"/>
    <w:multiLevelType w:val="hybridMultilevel"/>
    <w:tmpl w:val="3B48B1AA"/>
    <w:lvl w:ilvl="0" w:tplc="4009001B">
      <w:start w:val="1"/>
      <w:numFmt w:val="lowerRoman"/>
      <w:lvlText w:val="%1."/>
      <w:lvlJc w:val="righ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0DCD19A5"/>
    <w:multiLevelType w:val="multilevel"/>
    <w:tmpl w:val="50C867DC"/>
    <w:lvl w:ilvl="0">
      <w:start w:val="1"/>
      <w:numFmt w:val="lowerRoman"/>
      <w:lvlText w:val="%1."/>
      <w:lvlJc w:val="right"/>
      <w:pPr>
        <w:ind w:left="720" w:hanging="360"/>
      </w:pPr>
      <w:rPr>
        <w:rFonts w:hint="default"/>
        <w:b w:val="0"/>
        <w:bCs/>
        <w:i w:val="0"/>
      </w:rPr>
    </w:lvl>
    <w:lvl w:ilvl="1">
      <w:start w:val="1"/>
      <w:numFmt w:val="decimal"/>
      <w:lvlText w:val="%2."/>
      <w:lvlJc w:val="left"/>
      <w:pPr>
        <w:ind w:left="1440" w:hanging="360"/>
      </w:pPr>
      <w:rPr>
        <w:rFonts w:ascii="Arial" w:eastAsia="Times New Roman" w:hAnsi="Arial" w:cs="Arial"/>
      </w:rPr>
    </w:lvl>
    <w:lvl w:ilvl="2">
      <w:start w:val="1"/>
      <w:numFmt w:val="lowerLetter"/>
      <w:lvlText w:val="%3)"/>
      <w:lvlJc w:val="left"/>
      <w:pPr>
        <w:ind w:left="2340" w:hanging="360"/>
      </w:pPr>
      <w:rPr>
        <w:rFonts w:hint="default"/>
      </w:rPr>
    </w:lvl>
    <w:lvl w:ilvl="3">
      <w:start w:val="1"/>
      <w:numFmt w:val="lowerLetter"/>
      <w:suff w:val="space"/>
      <w:lvlText w:val="%4."/>
      <w:lvlJc w:val="left"/>
      <w:pPr>
        <w:ind w:left="1077" w:hanging="651"/>
      </w:pPr>
      <w:rPr>
        <w:rFonts w:ascii="Arial" w:eastAsiaTheme="minorHAnsi" w:hAnsi="Arial" w:cs="Arial" w:hint="default"/>
        <w:b w:val="0"/>
      </w:rPr>
    </w:lvl>
    <w:lvl w:ilvl="4">
      <w:start w:val="1"/>
      <w:numFmt w:val="bullet"/>
      <w:lvlText w:val=""/>
      <w:lvlJc w:val="left"/>
      <w:pPr>
        <w:ind w:left="3600" w:hanging="360"/>
      </w:pPr>
      <w:rPr>
        <w:rFonts w:ascii="Symbol" w:hAnsi="Symbol" w:hint="default"/>
      </w:rPr>
    </w:lvl>
    <w:lvl w:ilvl="5">
      <w:start w:val="1"/>
      <w:numFmt w:val="lowerRoman"/>
      <w:lvlText w:val="%6."/>
      <w:lvlJc w:val="right"/>
      <w:pPr>
        <w:ind w:left="4320" w:hanging="180"/>
      </w:pPr>
      <w:rPr>
        <w:b w:val="0"/>
      </w:rPr>
    </w:lvl>
    <w:lvl w:ilvl="6">
      <w:start w:val="1"/>
      <w:numFmt w:val="upperRoman"/>
      <w:lvlText w:val="%7."/>
      <w:lvlJc w:val="left"/>
      <w:pPr>
        <w:ind w:left="5400" w:hanging="72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E6E3F6D"/>
    <w:multiLevelType w:val="multilevel"/>
    <w:tmpl w:val="657CD420"/>
    <w:lvl w:ilvl="0">
      <w:start w:val="1"/>
      <w:numFmt w:val="decimal"/>
      <w:lvlText w:val="%1)"/>
      <w:lvlJc w:val="left"/>
      <w:pPr>
        <w:ind w:left="360" w:hanging="360"/>
      </w:pPr>
      <w:rPr>
        <w:rFonts w:hint="default"/>
      </w:rPr>
    </w:lvl>
    <w:lvl w:ilvl="1">
      <w:start w:val="1"/>
      <w:numFmt w:val="decimal"/>
      <w:lvlText w:val="%2)"/>
      <w:lvlJc w:val="right"/>
      <w:pPr>
        <w:ind w:left="360" w:hanging="360"/>
      </w:pPr>
      <w:rPr>
        <w:rFonts w:hint="default"/>
        <w:b w:val="0"/>
      </w:rPr>
    </w:lvl>
    <w:lvl w:ilvl="2">
      <w:start w:val="1"/>
      <w:numFmt w:val="lowerLetter"/>
      <w:lvlText w:val="%3."/>
      <w:lvlJc w:val="left"/>
      <w:pPr>
        <w:ind w:left="1080" w:hanging="360"/>
      </w:pPr>
      <w:rPr>
        <w:rFonts w:hint="default"/>
      </w:rPr>
    </w:lvl>
    <w:lvl w:ilvl="3">
      <w:start w:val="1"/>
      <w:numFmt w:val="lowerLetter"/>
      <w:lvlText w:val="%4."/>
      <w:lvlJc w:val="left"/>
      <w:pPr>
        <w:ind w:left="1440" w:hanging="360"/>
      </w:pPr>
      <w:rPr>
        <w:rFonts w:hint="default"/>
        <w:b w:val="0"/>
        <w:bCs/>
        <w:color w:val="auto"/>
      </w:r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Roman"/>
      <w:lvlText w:val="%8."/>
      <w:lvlJc w:val="righ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0E6E450D"/>
    <w:multiLevelType w:val="hybridMultilevel"/>
    <w:tmpl w:val="9696687C"/>
    <w:lvl w:ilvl="0" w:tplc="0409001B">
      <w:start w:val="1"/>
      <w:numFmt w:val="lowerRoman"/>
      <w:lvlText w:val="%1."/>
      <w:lvlJc w:val="right"/>
      <w:pPr>
        <w:ind w:left="1866" w:hanging="360"/>
      </w:pPr>
    </w:lvl>
    <w:lvl w:ilvl="1" w:tplc="04090019">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30" w15:restartNumberingAfterBreak="0">
    <w:nsid w:val="0E9171AE"/>
    <w:multiLevelType w:val="hybridMultilevel"/>
    <w:tmpl w:val="5BD2F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072228F"/>
    <w:multiLevelType w:val="hybridMultilevel"/>
    <w:tmpl w:val="23DC293E"/>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2" w15:restartNumberingAfterBreak="0">
    <w:nsid w:val="112C7209"/>
    <w:multiLevelType w:val="hybridMultilevel"/>
    <w:tmpl w:val="E8267F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2200E65"/>
    <w:multiLevelType w:val="hybridMultilevel"/>
    <w:tmpl w:val="DB7A5DD6"/>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125A361E"/>
    <w:multiLevelType w:val="multilevel"/>
    <w:tmpl w:val="8712357E"/>
    <w:lvl w:ilvl="0">
      <w:start w:val="3"/>
      <w:numFmt w:val="decimal"/>
      <w:lvlText w:val="Section. %1"/>
      <w:lvlJc w:val="left"/>
      <w:pPr>
        <w:tabs>
          <w:tab w:val="num" w:pos="360"/>
        </w:tabs>
        <w:ind w:left="360" w:hanging="360"/>
      </w:pPr>
      <w:rPr>
        <w:rFonts w:hint="default"/>
        <w:b/>
        <w:sz w:val="22"/>
      </w:rPr>
    </w:lvl>
    <w:lvl w:ilvl="1">
      <w:start w:val="1"/>
      <w:numFmt w:val="lowerRoman"/>
      <w:lvlText w:val="%2."/>
      <w:lvlJc w:val="right"/>
      <w:pPr>
        <w:tabs>
          <w:tab w:val="num" w:pos="720"/>
        </w:tabs>
        <w:ind w:left="720" w:hanging="360"/>
      </w:pPr>
      <w:rPr>
        <w:rFonts w:hint="default"/>
        <w:b w:val="0"/>
        <w:strike w:val="0"/>
      </w:rPr>
    </w:lvl>
    <w:lvl w:ilvl="2">
      <w:start w:val="1"/>
      <w:numFmt w:val="lowerRoman"/>
      <w:lvlText w:val="%3."/>
      <w:lvlJc w:val="right"/>
      <w:pPr>
        <w:tabs>
          <w:tab w:val="num" w:pos="1309"/>
        </w:tabs>
        <w:ind w:left="1309" w:hanging="589"/>
      </w:pPr>
      <w:rPr>
        <w:rFonts w:hint="default"/>
        <w:strike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12841726"/>
    <w:multiLevelType w:val="multilevel"/>
    <w:tmpl w:val="8712357E"/>
    <w:lvl w:ilvl="0">
      <w:start w:val="3"/>
      <w:numFmt w:val="decimal"/>
      <w:lvlText w:val="Section. %1"/>
      <w:lvlJc w:val="left"/>
      <w:pPr>
        <w:tabs>
          <w:tab w:val="num" w:pos="360"/>
        </w:tabs>
        <w:ind w:left="360" w:hanging="360"/>
      </w:pPr>
      <w:rPr>
        <w:rFonts w:hint="default"/>
        <w:b/>
        <w:sz w:val="22"/>
      </w:rPr>
    </w:lvl>
    <w:lvl w:ilvl="1">
      <w:start w:val="1"/>
      <w:numFmt w:val="lowerRoman"/>
      <w:lvlText w:val="%2."/>
      <w:lvlJc w:val="right"/>
      <w:pPr>
        <w:tabs>
          <w:tab w:val="num" w:pos="720"/>
        </w:tabs>
        <w:ind w:left="720" w:hanging="360"/>
      </w:pPr>
      <w:rPr>
        <w:rFonts w:hint="default"/>
        <w:b w:val="0"/>
        <w:strike w:val="0"/>
      </w:rPr>
    </w:lvl>
    <w:lvl w:ilvl="2">
      <w:start w:val="1"/>
      <w:numFmt w:val="lowerRoman"/>
      <w:lvlText w:val="%3."/>
      <w:lvlJc w:val="right"/>
      <w:pPr>
        <w:tabs>
          <w:tab w:val="num" w:pos="1309"/>
        </w:tabs>
        <w:ind w:left="1309" w:hanging="589"/>
      </w:pPr>
      <w:rPr>
        <w:rFonts w:hint="default"/>
        <w:strike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130724F4"/>
    <w:multiLevelType w:val="hybridMultilevel"/>
    <w:tmpl w:val="5680DBEC"/>
    <w:lvl w:ilvl="0" w:tplc="FFFFFFFF">
      <w:start w:val="1"/>
      <w:numFmt w:val="lowerRoman"/>
      <w:lvlText w:val="%1."/>
      <w:lvlJc w:val="right"/>
      <w:pPr>
        <w:ind w:left="720" w:hanging="360"/>
      </w:pPr>
      <w:rPr>
        <w:rFonts w:ascii="Arial" w:hAnsi="Arial" w:cs="Arial" w:hint="default"/>
        <w:sz w:val="20"/>
        <w:szCs w:val="20"/>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407115E"/>
    <w:multiLevelType w:val="multilevel"/>
    <w:tmpl w:val="8712357E"/>
    <w:lvl w:ilvl="0">
      <w:start w:val="3"/>
      <w:numFmt w:val="decimal"/>
      <w:lvlText w:val="Section. %1"/>
      <w:lvlJc w:val="left"/>
      <w:pPr>
        <w:tabs>
          <w:tab w:val="num" w:pos="360"/>
        </w:tabs>
        <w:ind w:left="360" w:hanging="360"/>
      </w:pPr>
      <w:rPr>
        <w:rFonts w:hint="default"/>
        <w:b/>
        <w:sz w:val="22"/>
      </w:rPr>
    </w:lvl>
    <w:lvl w:ilvl="1">
      <w:start w:val="1"/>
      <w:numFmt w:val="lowerRoman"/>
      <w:lvlText w:val="%2."/>
      <w:lvlJc w:val="right"/>
      <w:pPr>
        <w:tabs>
          <w:tab w:val="num" w:pos="720"/>
        </w:tabs>
        <w:ind w:left="720" w:hanging="360"/>
      </w:pPr>
      <w:rPr>
        <w:rFonts w:hint="default"/>
        <w:b w:val="0"/>
        <w:strike w:val="0"/>
      </w:rPr>
    </w:lvl>
    <w:lvl w:ilvl="2">
      <w:start w:val="1"/>
      <w:numFmt w:val="lowerRoman"/>
      <w:lvlText w:val="%3."/>
      <w:lvlJc w:val="right"/>
      <w:pPr>
        <w:tabs>
          <w:tab w:val="num" w:pos="1309"/>
        </w:tabs>
        <w:ind w:left="1309" w:hanging="589"/>
      </w:pPr>
      <w:rPr>
        <w:rFonts w:hint="default"/>
        <w:strike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1442655D"/>
    <w:multiLevelType w:val="hybridMultilevel"/>
    <w:tmpl w:val="E01AD2FA"/>
    <w:lvl w:ilvl="0" w:tplc="4009001B">
      <w:start w:val="1"/>
      <w:numFmt w:val="lowerRoman"/>
      <w:lvlText w:val="%1."/>
      <w:lvlJc w:val="right"/>
      <w:pPr>
        <w:ind w:left="1571" w:hanging="360"/>
      </w:pPr>
    </w:lvl>
    <w:lvl w:ilvl="1" w:tplc="40090019">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39" w15:restartNumberingAfterBreak="0">
    <w:nsid w:val="146C32A5"/>
    <w:multiLevelType w:val="hybridMultilevel"/>
    <w:tmpl w:val="570E3A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14A81CAA"/>
    <w:multiLevelType w:val="multilevel"/>
    <w:tmpl w:val="83560D96"/>
    <w:lvl w:ilvl="0">
      <w:start w:val="2"/>
      <w:numFmt w:val="decimal"/>
      <w:lvlText w:val="Section. %1"/>
      <w:lvlJc w:val="left"/>
      <w:pPr>
        <w:tabs>
          <w:tab w:val="num" w:pos="360"/>
        </w:tabs>
        <w:ind w:left="360" w:hanging="360"/>
      </w:pPr>
      <w:rPr>
        <w:rFonts w:hint="default"/>
        <w:b/>
      </w:rPr>
    </w:lvl>
    <w:lvl w:ilvl="1">
      <w:start w:val="10"/>
      <w:numFmt w:val="lowerLetter"/>
      <w:lvlText w:val="%2)"/>
      <w:lvlJc w:val="left"/>
      <w:pPr>
        <w:tabs>
          <w:tab w:val="num" w:pos="720"/>
        </w:tabs>
        <w:ind w:left="720" w:hanging="360"/>
      </w:pPr>
      <w:rPr>
        <w:rFonts w:hint="default"/>
        <w:b w:val="0"/>
      </w:rPr>
    </w:lvl>
    <w:lvl w:ilvl="2">
      <w:start w:val="1"/>
      <w:numFmt w:val="lowerRoman"/>
      <w:lvlText w:val="%3)"/>
      <w:lvlJc w:val="left"/>
      <w:pPr>
        <w:tabs>
          <w:tab w:val="num" w:pos="1309"/>
        </w:tabs>
        <w:ind w:left="1309" w:hanging="589"/>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ascii="Arial" w:hAnsi="Arial" w:cs="Arial" w:hint="default"/>
        <w:sz w:val="20"/>
        <w:szCs w:val="20"/>
      </w:rPr>
    </w:lvl>
  </w:abstractNum>
  <w:abstractNum w:abstractNumId="41" w15:restartNumberingAfterBreak="0">
    <w:nsid w:val="15C61326"/>
    <w:multiLevelType w:val="hybridMultilevel"/>
    <w:tmpl w:val="429CD670"/>
    <w:lvl w:ilvl="0" w:tplc="3266E3FC">
      <w:start w:val="1"/>
      <w:numFmt w:val="lowerRoman"/>
      <w:lvlText w:val="%1."/>
      <w:lvlJc w:val="left"/>
      <w:pPr>
        <w:ind w:left="1090" w:hanging="720"/>
      </w:pPr>
      <w:rPr>
        <w:rFonts w:ascii="Arial" w:eastAsia="Times New Roman" w:hAnsi="Arial" w:cs="Arial"/>
      </w:rPr>
    </w:lvl>
    <w:lvl w:ilvl="1" w:tplc="40090019">
      <w:start w:val="1"/>
      <w:numFmt w:val="lowerLetter"/>
      <w:lvlText w:val="%2."/>
      <w:lvlJc w:val="left"/>
      <w:pPr>
        <w:ind w:left="1450" w:hanging="360"/>
      </w:pPr>
    </w:lvl>
    <w:lvl w:ilvl="2" w:tplc="4009001B">
      <w:start w:val="1"/>
      <w:numFmt w:val="lowerRoman"/>
      <w:lvlText w:val="%3."/>
      <w:lvlJc w:val="right"/>
      <w:pPr>
        <w:ind w:left="2170" w:hanging="180"/>
      </w:pPr>
    </w:lvl>
    <w:lvl w:ilvl="3" w:tplc="4009000F">
      <w:start w:val="1"/>
      <w:numFmt w:val="decimal"/>
      <w:lvlText w:val="%4."/>
      <w:lvlJc w:val="left"/>
      <w:pPr>
        <w:ind w:left="2890" w:hanging="360"/>
      </w:pPr>
    </w:lvl>
    <w:lvl w:ilvl="4" w:tplc="40090019">
      <w:start w:val="1"/>
      <w:numFmt w:val="lowerLetter"/>
      <w:lvlText w:val="%5."/>
      <w:lvlJc w:val="left"/>
      <w:pPr>
        <w:ind w:left="3610" w:hanging="360"/>
      </w:pPr>
    </w:lvl>
    <w:lvl w:ilvl="5" w:tplc="4009001B">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42" w15:restartNumberingAfterBreak="0">
    <w:nsid w:val="18D967F7"/>
    <w:multiLevelType w:val="multilevel"/>
    <w:tmpl w:val="1ABC1A70"/>
    <w:lvl w:ilvl="0">
      <w:start w:val="1"/>
      <w:numFmt w:val="decimal"/>
      <w:lvlText w:val="%1)"/>
      <w:lvlJc w:val="left"/>
      <w:pPr>
        <w:ind w:left="360" w:hanging="360"/>
      </w:pPr>
      <w:rPr>
        <w:rFonts w:hint="default"/>
      </w:rPr>
    </w:lvl>
    <w:lvl w:ilvl="1">
      <w:start w:val="1"/>
      <w:numFmt w:val="lowerLetter"/>
      <w:suff w:val="space"/>
      <w:lvlText w:val="%2)"/>
      <w:lvlJc w:val="right"/>
      <w:pPr>
        <w:ind w:left="720" w:hanging="360"/>
      </w:pPr>
      <w:rPr>
        <w:rFonts w:hint="default"/>
        <w:b w:val="0"/>
      </w:rPr>
    </w:lvl>
    <w:lvl w:ilvl="2">
      <w:start w:val="1"/>
      <w:numFmt w:val="lowerRoman"/>
      <w:lvlText w:val="%3."/>
      <w:lvlJc w:val="right"/>
      <w:pPr>
        <w:ind w:left="1080" w:hanging="360"/>
      </w:pPr>
      <w:rPr>
        <w:rFonts w:ascii="Arial" w:eastAsia="Times New Roman" w:hAnsi="Arial" w:cs="Arial"/>
        <w:color w:val="auto"/>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19AE655A"/>
    <w:multiLevelType w:val="hybridMultilevel"/>
    <w:tmpl w:val="0F46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9BE46D2"/>
    <w:multiLevelType w:val="multilevel"/>
    <w:tmpl w:val="C0668726"/>
    <w:lvl w:ilvl="0">
      <w:start w:val="1"/>
      <w:numFmt w:val="lowerRoman"/>
      <w:lvlText w:val="%1."/>
      <w:lvlJc w:val="left"/>
      <w:pPr>
        <w:ind w:left="3960" w:hanging="360"/>
      </w:pPr>
      <w:rPr>
        <w:rFonts w:hint="default"/>
        <w:color w:val="000000" w:themeColor="text1"/>
        <w:spacing w:val="-1"/>
        <w:w w:val="97"/>
        <w:lang w:val="en-US" w:eastAsia="en-US" w:bidi="ar-SA"/>
      </w:r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45" w15:restartNumberingAfterBreak="0">
    <w:nsid w:val="19F75662"/>
    <w:multiLevelType w:val="hybridMultilevel"/>
    <w:tmpl w:val="A30CA046"/>
    <w:lvl w:ilvl="0" w:tplc="891C77E6">
      <w:start w:val="1"/>
      <w:numFmt w:val="decimal"/>
      <w:lvlText w:val="%1."/>
      <w:lvlJc w:val="left"/>
      <w:pPr>
        <w:tabs>
          <w:tab w:val="num" w:pos="360"/>
        </w:tabs>
        <w:ind w:left="360" w:hanging="360"/>
      </w:pPr>
      <w:rPr>
        <w:rFonts w:ascii="Book Antiqua" w:hAnsi="Book Antiqua" w:cs="Book Antiqua" w:hint="default"/>
        <w:sz w:val="22"/>
        <w:szCs w:val="22"/>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4009001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46" w15:restartNumberingAfterBreak="0">
    <w:nsid w:val="1AD75F4B"/>
    <w:multiLevelType w:val="hybridMultilevel"/>
    <w:tmpl w:val="01FEDF5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1BD5610C"/>
    <w:multiLevelType w:val="multilevel"/>
    <w:tmpl w:val="09A69C50"/>
    <w:lvl w:ilvl="0">
      <w:start w:val="1"/>
      <w:numFmt w:val="decimal"/>
      <w:lvlText w:val="Section. %1"/>
      <w:lvlJc w:val="left"/>
      <w:pPr>
        <w:tabs>
          <w:tab w:val="num" w:pos="360"/>
        </w:tabs>
        <w:ind w:left="360" w:hanging="360"/>
      </w:pPr>
      <w:rPr>
        <w:rFonts w:hint="default"/>
        <w:b/>
      </w:rPr>
    </w:lvl>
    <w:lvl w:ilvl="1">
      <w:start w:val="10"/>
      <w:numFmt w:val="lowerLetter"/>
      <w:lvlText w:val="%2)"/>
      <w:lvlJc w:val="left"/>
      <w:pPr>
        <w:tabs>
          <w:tab w:val="num" w:pos="720"/>
        </w:tabs>
        <w:ind w:left="720" w:hanging="360"/>
      </w:pPr>
      <w:rPr>
        <w:rFonts w:hint="default"/>
        <w:b w:val="0"/>
      </w:rPr>
    </w:lvl>
    <w:lvl w:ilvl="2">
      <w:start w:val="1"/>
      <w:numFmt w:val="lowerRoman"/>
      <w:lvlText w:val="%3)"/>
      <w:lvlJc w:val="left"/>
      <w:pPr>
        <w:tabs>
          <w:tab w:val="num" w:pos="1309"/>
        </w:tabs>
        <w:ind w:left="1309" w:hanging="58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8" w15:restartNumberingAfterBreak="0">
    <w:nsid w:val="1C4B2722"/>
    <w:multiLevelType w:val="multilevel"/>
    <w:tmpl w:val="8712357E"/>
    <w:lvl w:ilvl="0">
      <w:start w:val="3"/>
      <w:numFmt w:val="decimal"/>
      <w:lvlText w:val="Section. %1"/>
      <w:lvlJc w:val="left"/>
      <w:pPr>
        <w:tabs>
          <w:tab w:val="num" w:pos="360"/>
        </w:tabs>
        <w:ind w:left="360" w:hanging="360"/>
      </w:pPr>
      <w:rPr>
        <w:rFonts w:hint="default"/>
        <w:b/>
        <w:sz w:val="22"/>
      </w:rPr>
    </w:lvl>
    <w:lvl w:ilvl="1">
      <w:start w:val="1"/>
      <w:numFmt w:val="lowerRoman"/>
      <w:lvlText w:val="%2."/>
      <w:lvlJc w:val="right"/>
      <w:pPr>
        <w:tabs>
          <w:tab w:val="num" w:pos="720"/>
        </w:tabs>
        <w:ind w:left="720" w:hanging="360"/>
      </w:pPr>
      <w:rPr>
        <w:rFonts w:hint="default"/>
        <w:b w:val="0"/>
        <w:strike w:val="0"/>
      </w:rPr>
    </w:lvl>
    <w:lvl w:ilvl="2">
      <w:start w:val="1"/>
      <w:numFmt w:val="lowerRoman"/>
      <w:lvlText w:val="%3."/>
      <w:lvlJc w:val="right"/>
      <w:pPr>
        <w:tabs>
          <w:tab w:val="num" w:pos="1309"/>
        </w:tabs>
        <w:ind w:left="1309" w:hanging="589"/>
      </w:pPr>
      <w:rPr>
        <w:rFonts w:hint="default"/>
        <w:strike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9" w15:restartNumberingAfterBreak="0">
    <w:nsid w:val="1C7F77DA"/>
    <w:multiLevelType w:val="hybridMultilevel"/>
    <w:tmpl w:val="6C92B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C9409AD"/>
    <w:multiLevelType w:val="hybridMultilevel"/>
    <w:tmpl w:val="C8F26428"/>
    <w:lvl w:ilvl="0" w:tplc="4009001B">
      <w:start w:val="1"/>
      <w:numFmt w:val="lowerRoman"/>
      <w:lvlText w:val="%1."/>
      <w:lvlJc w:val="right"/>
      <w:pPr>
        <w:ind w:left="1440" w:hanging="360"/>
      </w:pPr>
      <w:rPr>
        <w:spacing w:val="-1"/>
        <w:w w:val="97"/>
        <w:lang w:val="en-US" w:eastAsia="en-US" w:bidi="ar-SA"/>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1" w15:restartNumberingAfterBreak="0">
    <w:nsid w:val="1CAC3278"/>
    <w:multiLevelType w:val="hybridMultilevel"/>
    <w:tmpl w:val="DB7A5DD6"/>
    <w:lvl w:ilvl="0" w:tplc="4009001B">
      <w:start w:val="1"/>
      <w:numFmt w:val="lowerRoman"/>
      <w:lvlText w:val="%1."/>
      <w:lvlJc w:val="right"/>
      <w:pPr>
        <w:ind w:left="1429" w:hanging="360"/>
      </w:pPr>
    </w:lvl>
    <w:lvl w:ilvl="1" w:tplc="40090019">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52" w15:restartNumberingAfterBreak="0">
    <w:nsid w:val="1CEE1ED0"/>
    <w:multiLevelType w:val="hybridMultilevel"/>
    <w:tmpl w:val="52A26CD6"/>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53" w15:restartNumberingAfterBreak="0">
    <w:nsid w:val="1D337203"/>
    <w:multiLevelType w:val="hybridMultilevel"/>
    <w:tmpl w:val="2A6E07F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54" w15:restartNumberingAfterBreak="0">
    <w:nsid w:val="1E2E713A"/>
    <w:multiLevelType w:val="multilevel"/>
    <w:tmpl w:val="190C3DD4"/>
    <w:lvl w:ilvl="0">
      <w:start w:val="1"/>
      <w:numFmt w:val="lowerRoman"/>
      <w:lvlText w:val="%1."/>
      <w:lvlJc w:val="right"/>
      <w:pPr>
        <w:ind w:left="360" w:hanging="360"/>
      </w:pPr>
      <w:rPr>
        <w:rFonts w:hint="default"/>
      </w:r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1F220EF6"/>
    <w:multiLevelType w:val="hybridMultilevel"/>
    <w:tmpl w:val="0406A214"/>
    <w:lvl w:ilvl="0" w:tplc="40090011">
      <w:start w:val="1"/>
      <w:numFmt w:val="decimal"/>
      <w:lvlText w:val="%1)"/>
      <w:lvlJc w:val="left"/>
      <w:pPr>
        <w:ind w:left="1620" w:hanging="360"/>
      </w:pPr>
    </w:lvl>
    <w:lvl w:ilvl="1" w:tplc="40090019">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56" w15:restartNumberingAfterBreak="0">
    <w:nsid w:val="1F2F7DD8"/>
    <w:multiLevelType w:val="multilevel"/>
    <w:tmpl w:val="950C5CFA"/>
    <w:lvl w:ilvl="0">
      <w:start w:val="1"/>
      <w:numFmt w:val="decimal"/>
      <w:lvlText w:val="%1)"/>
      <w:lvlJc w:val="left"/>
      <w:pPr>
        <w:ind w:left="360" w:hanging="360"/>
      </w:pPr>
      <w:rPr>
        <w:rFonts w:hint="default"/>
        <w:b w:val="0"/>
        <w:bCs w:val="0"/>
      </w:rPr>
    </w:lvl>
    <w:lvl w:ilvl="1">
      <w:start w:val="1"/>
      <w:numFmt w:val="decimal"/>
      <w:lvlText w:val="%2)"/>
      <w:lvlJc w:val="right"/>
      <w:pPr>
        <w:ind w:left="360" w:hanging="360"/>
      </w:pPr>
      <w:rPr>
        <w:rFonts w:hint="default"/>
        <w:b w:val="0"/>
      </w:rPr>
    </w:lvl>
    <w:lvl w:ilvl="2">
      <w:start w:val="1"/>
      <w:numFmt w:val="lowerLetter"/>
      <w:lvlText w:val="%3."/>
      <w:lvlJc w:val="left"/>
      <w:pPr>
        <w:ind w:left="1080" w:hanging="360"/>
      </w:pPr>
      <w:rPr>
        <w:rFonts w:hint="default"/>
      </w:rPr>
    </w:lvl>
    <w:lvl w:ilvl="3">
      <w:start w:val="1"/>
      <w:numFmt w:val="lowerLetter"/>
      <w:lvlText w:val="%4."/>
      <w:lvlJc w:val="left"/>
      <w:pPr>
        <w:ind w:left="1440" w:hanging="360"/>
      </w:pPr>
      <w:rPr>
        <w:rFonts w:hint="default"/>
        <w:b w:val="0"/>
        <w:bCs/>
        <w:color w:val="auto"/>
      </w:r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1F443D1A"/>
    <w:multiLevelType w:val="hybridMultilevel"/>
    <w:tmpl w:val="A6DA75A2"/>
    <w:lvl w:ilvl="0" w:tplc="4009001B">
      <w:start w:val="1"/>
      <w:numFmt w:val="lowerRoman"/>
      <w:lvlText w:val="%1."/>
      <w:lvlJc w:val="righ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58" w15:restartNumberingAfterBreak="0">
    <w:nsid w:val="205E62D8"/>
    <w:multiLevelType w:val="hybridMultilevel"/>
    <w:tmpl w:val="B99E9A52"/>
    <w:lvl w:ilvl="0" w:tplc="FFFFFFFF">
      <w:start w:val="1"/>
      <w:numFmt w:val="lowerRoman"/>
      <w:lvlText w:val="%1."/>
      <w:lvlJc w:val="right"/>
      <w:pPr>
        <w:ind w:left="1429"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9" w15:restartNumberingAfterBreak="0">
    <w:nsid w:val="21FB5FB9"/>
    <w:multiLevelType w:val="hybridMultilevel"/>
    <w:tmpl w:val="20188470"/>
    <w:lvl w:ilvl="0" w:tplc="04090019">
      <w:start w:val="1"/>
      <w:numFmt w:val="lowerLetter"/>
      <w:lvlText w:val="%1."/>
      <w:lvlJc w:val="left"/>
      <w:pPr>
        <w:ind w:left="144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22F54A1B"/>
    <w:multiLevelType w:val="hybridMultilevel"/>
    <w:tmpl w:val="67A6E026"/>
    <w:lvl w:ilvl="0" w:tplc="D0AAAA94">
      <w:start w:val="1"/>
      <w:numFmt w:val="lowerRoman"/>
      <w:lvlText w:val="%1."/>
      <w:lvlJc w:val="right"/>
      <w:pPr>
        <w:ind w:left="2007" w:hanging="360"/>
      </w:pPr>
      <w:rPr>
        <w:b w:val="0"/>
        <w:bCs w:val="0"/>
      </w:rPr>
    </w:lvl>
    <w:lvl w:ilvl="1" w:tplc="40090019">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61" w15:restartNumberingAfterBreak="0">
    <w:nsid w:val="23E138E3"/>
    <w:multiLevelType w:val="hybridMultilevel"/>
    <w:tmpl w:val="2A2ADCD4"/>
    <w:lvl w:ilvl="0" w:tplc="0409001B">
      <w:start w:val="1"/>
      <w:numFmt w:val="lowerRoman"/>
      <w:lvlText w:val="%1."/>
      <w:lvlJc w:val="right"/>
      <w:pPr>
        <w:ind w:left="1866" w:hanging="360"/>
      </w:pPr>
    </w:lvl>
    <w:lvl w:ilvl="1" w:tplc="04090019">
      <w:start w:val="1"/>
      <w:numFmt w:val="lowerLetter"/>
      <w:lvlText w:val="%2."/>
      <w:lvlJc w:val="left"/>
      <w:pPr>
        <w:ind w:left="2586" w:hanging="360"/>
      </w:pPr>
    </w:lvl>
    <w:lvl w:ilvl="2" w:tplc="0409001B">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62" w15:restartNumberingAfterBreak="0">
    <w:nsid w:val="24481203"/>
    <w:multiLevelType w:val="multilevel"/>
    <w:tmpl w:val="864ED164"/>
    <w:lvl w:ilvl="0">
      <w:start w:val="1"/>
      <w:numFmt w:val="lowerRoman"/>
      <w:lvlText w:val="%1."/>
      <w:lvlJc w:val="right"/>
      <w:pPr>
        <w:ind w:left="360" w:hanging="360"/>
      </w:p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248C3936"/>
    <w:multiLevelType w:val="hybridMultilevel"/>
    <w:tmpl w:val="F32682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4" w15:restartNumberingAfterBreak="0">
    <w:nsid w:val="250A3578"/>
    <w:multiLevelType w:val="hybridMultilevel"/>
    <w:tmpl w:val="DB7A5DD6"/>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5" w15:restartNumberingAfterBreak="0">
    <w:nsid w:val="25380FD1"/>
    <w:multiLevelType w:val="hybridMultilevel"/>
    <w:tmpl w:val="F3CED66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6" w15:restartNumberingAfterBreak="0">
    <w:nsid w:val="255C643F"/>
    <w:multiLevelType w:val="hybridMultilevel"/>
    <w:tmpl w:val="65887FD8"/>
    <w:lvl w:ilvl="0" w:tplc="0FFCBB34">
      <w:start w:val="1"/>
      <w:numFmt w:val="lowerLetter"/>
      <w:lvlText w:val="%1)"/>
      <w:lvlJc w:val="left"/>
      <w:pPr>
        <w:ind w:left="2160" w:hanging="360"/>
      </w:pPr>
      <w:rPr>
        <w:b w:val="0"/>
        <w:bCs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7" w15:restartNumberingAfterBreak="0">
    <w:nsid w:val="25846C98"/>
    <w:multiLevelType w:val="multilevel"/>
    <w:tmpl w:val="70DAC032"/>
    <w:lvl w:ilvl="0">
      <w:start w:val="1"/>
      <w:numFmt w:val="decimal"/>
      <w:lvlText w:val="%1."/>
      <w:lvlJc w:val="left"/>
      <w:pPr>
        <w:ind w:left="360" w:hanging="360"/>
      </w:pPr>
    </w:lvl>
    <w:lvl w:ilvl="1">
      <w:start w:val="1"/>
      <w:numFmt w:val="lowerRoman"/>
      <w:lvlText w:val="%2."/>
      <w:lvlJc w:val="righ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25A01C98"/>
    <w:multiLevelType w:val="hybridMultilevel"/>
    <w:tmpl w:val="691E15B0"/>
    <w:lvl w:ilvl="0" w:tplc="4009001B">
      <w:start w:val="1"/>
      <w:numFmt w:val="lowerRoman"/>
      <w:lvlText w:val="%1."/>
      <w:lvlJc w:val="righ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69" w15:restartNumberingAfterBreak="0">
    <w:nsid w:val="25D76571"/>
    <w:multiLevelType w:val="hybridMultilevel"/>
    <w:tmpl w:val="978C4418"/>
    <w:lvl w:ilvl="0" w:tplc="40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7983138"/>
    <w:multiLevelType w:val="hybridMultilevel"/>
    <w:tmpl w:val="DFAA3D9A"/>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71" w15:restartNumberingAfterBreak="0">
    <w:nsid w:val="281F56A7"/>
    <w:multiLevelType w:val="hybridMultilevel"/>
    <w:tmpl w:val="5B5063FE"/>
    <w:lvl w:ilvl="0" w:tplc="4009000F">
      <w:start w:val="1"/>
      <w:numFmt w:val="decimal"/>
      <w:lvlText w:val="%1."/>
      <w:lvlJc w:val="left"/>
      <w:pPr>
        <w:ind w:left="142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8587A78"/>
    <w:multiLevelType w:val="hybridMultilevel"/>
    <w:tmpl w:val="53D20C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28BD216E"/>
    <w:multiLevelType w:val="hybridMultilevel"/>
    <w:tmpl w:val="4B101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9B673AC"/>
    <w:multiLevelType w:val="multilevel"/>
    <w:tmpl w:val="864ED164"/>
    <w:lvl w:ilvl="0">
      <w:start w:val="1"/>
      <w:numFmt w:val="lowerRoman"/>
      <w:lvlText w:val="%1."/>
      <w:lvlJc w:val="right"/>
      <w:pPr>
        <w:ind w:left="360" w:hanging="360"/>
      </w:p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15:restartNumberingAfterBreak="0">
    <w:nsid w:val="2A233EB6"/>
    <w:multiLevelType w:val="hybridMultilevel"/>
    <w:tmpl w:val="0B7863BA"/>
    <w:lvl w:ilvl="0" w:tplc="FFFFFFFF">
      <w:start w:val="1"/>
      <w:numFmt w:val="lowerRoman"/>
      <w:lvlText w:val="%1."/>
      <w:lvlJc w:val="right"/>
      <w:pPr>
        <w:ind w:left="2340" w:hanging="360"/>
      </w:p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76" w15:restartNumberingAfterBreak="0">
    <w:nsid w:val="2A733690"/>
    <w:multiLevelType w:val="hybridMultilevel"/>
    <w:tmpl w:val="C2889330"/>
    <w:lvl w:ilvl="0" w:tplc="40090001">
      <w:start w:val="1"/>
      <w:numFmt w:val="bullet"/>
      <w:lvlText w:val=""/>
      <w:lvlJc w:val="left"/>
      <w:pPr>
        <w:ind w:left="962" w:hanging="360"/>
      </w:pPr>
      <w:rPr>
        <w:rFonts w:ascii="Symbol" w:hAnsi="Symbol" w:hint="default"/>
      </w:rPr>
    </w:lvl>
    <w:lvl w:ilvl="1" w:tplc="40090003" w:tentative="1">
      <w:start w:val="1"/>
      <w:numFmt w:val="bullet"/>
      <w:lvlText w:val="o"/>
      <w:lvlJc w:val="left"/>
      <w:pPr>
        <w:ind w:left="1682" w:hanging="360"/>
      </w:pPr>
      <w:rPr>
        <w:rFonts w:ascii="Courier New" w:hAnsi="Courier New" w:cs="Courier New" w:hint="default"/>
      </w:rPr>
    </w:lvl>
    <w:lvl w:ilvl="2" w:tplc="40090005" w:tentative="1">
      <w:start w:val="1"/>
      <w:numFmt w:val="bullet"/>
      <w:lvlText w:val=""/>
      <w:lvlJc w:val="left"/>
      <w:pPr>
        <w:ind w:left="2402" w:hanging="360"/>
      </w:pPr>
      <w:rPr>
        <w:rFonts w:ascii="Wingdings" w:hAnsi="Wingdings" w:hint="default"/>
      </w:rPr>
    </w:lvl>
    <w:lvl w:ilvl="3" w:tplc="40090001" w:tentative="1">
      <w:start w:val="1"/>
      <w:numFmt w:val="bullet"/>
      <w:lvlText w:val=""/>
      <w:lvlJc w:val="left"/>
      <w:pPr>
        <w:ind w:left="3122" w:hanging="360"/>
      </w:pPr>
      <w:rPr>
        <w:rFonts w:ascii="Symbol" w:hAnsi="Symbol" w:hint="default"/>
      </w:rPr>
    </w:lvl>
    <w:lvl w:ilvl="4" w:tplc="40090003" w:tentative="1">
      <w:start w:val="1"/>
      <w:numFmt w:val="bullet"/>
      <w:lvlText w:val="o"/>
      <w:lvlJc w:val="left"/>
      <w:pPr>
        <w:ind w:left="3842" w:hanging="360"/>
      </w:pPr>
      <w:rPr>
        <w:rFonts w:ascii="Courier New" w:hAnsi="Courier New" w:cs="Courier New" w:hint="default"/>
      </w:rPr>
    </w:lvl>
    <w:lvl w:ilvl="5" w:tplc="40090005" w:tentative="1">
      <w:start w:val="1"/>
      <w:numFmt w:val="bullet"/>
      <w:lvlText w:val=""/>
      <w:lvlJc w:val="left"/>
      <w:pPr>
        <w:ind w:left="4562" w:hanging="360"/>
      </w:pPr>
      <w:rPr>
        <w:rFonts w:ascii="Wingdings" w:hAnsi="Wingdings" w:hint="default"/>
      </w:rPr>
    </w:lvl>
    <w:lvl w:ilvl="6" w:tplc="40090001" w:tentative="1">
      <w:start w:val="1"/>
      <w:numFmt w:val="bullet"/>
      <w:lvlText w:val=""/>
      <w:lvlJc w:val="left"/>
      <w:pPr>
        <w:ind w:left="5282" w:hanging="360"/>
      </w:pPr>
      <w:rPr>
        <w:rFonts w:ascii="Symbol" w:hAnsi="Symbol" w:hint="default"/>
      </w:rPr>
    </w:lvl>
    <w:lvl w:ilvl="7" w:tplc="40090003" w:tentative="1">
      <w:start w:val="1"/>
      <w:numFmt w:val="bullet"/>
      <w:lvlText w:val="o"/>
      <w:lvlJc w:val="left"/>
      <w:pPr>
        <w:ind w:left="6002" w:hanging="360"/>
      </w:pPr>
      <w:rPr>
        <w:rFonts w:ascii="Courier New" w:hAnsi="Courier New" w:cs="Courier New" w:hint="default"/>
      </w:rPr>
    </w:lvl>
    <w:lvl w:ilvl="8" w:tplc="40090005" w:tentative="1">
      <w:start w:val="1"/>
      <w:numFmt w:val="bullet"/>
      <w:lvlText w:val=""/>
      <w:lvlJc w:val="left"/>
      <w:pPr>
        <w:ind w:left="6722" w:hanging="360"/>
      </w:pPr>
      <w:rPr>
        <w:rFonts w:ascii="Wingdings" w:hAnsi="Wingdings" w:hint="default"/>
      </w:rPr>
    </w:lvl>
  </w:abstractNum>
  <w:abstractNum w:abstractNumId="77" w15:restartNumberingAfterBreak="0">
    <w:nsid w:val="2ADA320A"/>
    <w:multiLevelType w:val="hybridMultilevel"/>
    <w:tmpl w:val="CE6CB8CC"/>
    <w:lvl w:ilvl="0" w:tplc="40090017">
      <w:start w:val="1"/>
      <w:numFmt w:val="lowerLetter"/>
      <w:lvlText w:val="%1)"/>
      <w:lvlJc w:val="left"/>
      <w:pPr>
        <w:ind w:left="1584" w:hanging="360"/>
      </w:pPr>
    </w:lvl>
    <w:lvl w:ilvl="1" w:tplc="40090019" w:tentative="1">
      <w:start w:val="1"/>
      <w:numFmt w:val="lowerLetter"/>
      <w:lvlText w:val="%2."/>
      <w:lvlJc w:val="left"/>
      <w:pPr>
        <w:ind w:left="2304" w:hanging="360"/>
      </w:pPr>
    </w:lvl>
    <w:lvl w:ilvl="2" w:tplc="4009001B" w:tentative="1">
      <w:start w:val="1"/>
      <w:numFmt w:val="lowerRoman"/>
      <w:lvlText w:val="%3."/>
      <w:lvlJc w:val="right"/>
      <w:pPr>
        <w:ind w:left="3024" w:hanging="180"/>
      </w:pPr>
    </w:lvl>
    <w:lvl w:ilvl="3" w:tplc="4009000F" w:tentative="1">
      <w:start w:val="1"/>
      <w:numFmt w:val="decimal"/>
      <w:lvlText w:val="%4."/>
      <w:lvlJc w:val="left"/>
      <w:pPr>
        <w:ind w:left="3744" w:hanging="360"/>
      </w:pPr>
    </w:lvl>
    <w:lvl w:ilvl="4" w:tplc="40090019" w:tentative="1">
      <w:start w:val="1"/>
      <w:numFmt w:val="lowerLetter"/>
      <w:lvlText w:val="%5."/>
      <w:lvlJc w:val="left"/>
      <w:pPr>
        <w:ind w:left="4464" w:hanging="360"/>
      </w:pPr>
    </w:lvl>
    <w:lvl w:ilvl="5" w:tplc="4009001B" w:tentative="1">
      <w:start w:val="1"/>
      <w:numFmt w:val="lowerRoman"/>
      <w:lvlText w:val="%6."/>
      <w:lvlJc w:val="right"/>
      <w:pPr>
        <w:ind w:left="5184" w:hanging="180"/>
      </w:pPr>
    </w:lvl>
    <w:lvl w:ilvl="6" w:tplc="4009000F" w:tentative="1">
      <w:start w:val="1"/>
      <w:numFmt w:val="decimal"/>
      <w:lvlText w:val="%7."/>
      <w:lvlJc w:val="left"/>
      <w:pPr>
        <w:ind w:left="5904" w:hanging="360"/>
      </w:pPr>
    </w:lvl>
    <w:lvl w:ilvl="7" w:tplc="40090019" w:tentative="1">
      <w:start w:val="1"/>
      <w:numFmt w:val="lowerLetter"/>
      <w:lvlText w:val="%8."/>
      <w:lvlJc w:val="left"/>
      <w:pPr>
        <w:ind w:left="6624" w:hanging="360"/>
      </w:pPr>
    </w:lvl>
    <w:lvl w:ilvl="8" w:tplc="4009001B" w:tentative="1">
      <w:start w:val="1"/>
      <w:numFmt w:val="lowerRoman"/>
      <w:lvlText w:val="%9."/>
      <w:lvlJc w:val="right"/>
      <w:pPr>
        <w:ind w:left="7344" w:hanging="180"/>
      </w:pPr>
    </w:lvl>
  </w:abstractNum>
  <w:abstractNum w:abstractNumId="78" w15:restartNumberingAfterBreak="0">
    <w:nsid w:val="2B564D37"/>
    <w:multiLevelType w:val="hybridMultilevel"/>
    <w:tmpl w:val="EE9A1A3A"/>
    <w:lvl w:ilvl="0" w:tplc="04090019">
      <w:start w:val="1"/>
      <w:numFmt w:val="lowerLetter"/>
      <w:lvlText w:val="%1."/>
      <w:lvlJc w:val="left"/>
      <w:pPr>
        <w:tabs>
          <w:tab w:val="num" w:pos="1598"/>
        </w:tabs>
        <w:ind w:left="1598" w:hanging="180"/>
      </w:pPr>
      <w:rPr>
        <w:rFonts w:hint="default"/>
        <w:color w:val="auto"/>
      </w:rPr>
    </w:lvl>
    <w:lvl w:ilvl="1" w:tplc="40090019" w:tentative="1">
      <w:start w:val="1"/>
      <w:numFmt w:val="lowerLetter"/>
      <w:lvlText w:val="%2."/>
      <w:lvlJc w:val="left"/>
      <w:pPr>
        <w:ind w:left="878" w:hanging="360"/>
      </w:pPr>
    </w:lvl>
    <w:lvl w:ilvl="2" w:tplc="4009001B" w:tentative="1">
      <w:start w:val="1"/>
      <w:numFmt w:val="lowerRoman"/>
      <w:lvlText w:val="%3."/>
      <w:lvlJc w:val="right"/>
      <w:pPr>
        <w:ind w:left="1598" w:hanging="180"/>
      </w:pPr>
    </w:lvl>
    <w:lvl w:ilvl="3" w:tplc="4009000F" w:tentative="1">
      <w:start w:val="1"/>
      <w:numFmt w:val="decimal"/>
      <w:lvlText w:val="%4."/>
      <w:lvlJc w:val="left"/>
      <w:pPr>
        <w:ind w:left="2318" w:hanging="360"/>
      </w:pPr>
    </w:lvl>
    <w:lvl w:ilvl="4" w:tplc="40090019" w:tentative="1">
      <w:start w:val="1"/>
      <w:numFmt w:val="lowerLetter"/>
      <w:lvlText w:val="%5."/>
      <w:lvlJc w:val="left"/>
      <w:pPr>
        <w:ind w:left="3038" w:hanging="360"/>
      </w:pPr>
    </w:lvl>
    <w:lvl w:ilvl="5" w:tplc="4009001B" w:tentative="1">
      <w:start w:val="1"/>
      <w:numFmt w:val="lowerRoman"/>
      <w:lvlText w:val="%6."/>
      <w:lvlJc w:val="right"/>
      <w:pPr>
        <w:ind w:left="3758" w:hanging="180"/>
      </w:pPr>
    </w:lvl>
    <w:lvl w:ilvl="6" w:tplc="4009000F" w:tentative="1">
      <w:start w:val="1"/>
      <w:numFmt w:val="decimal"/>
      <w:lvlText w:val="%7."/>
      <w:lvlJc w:val="left"/>
      <w:pPr>
        <w:ind w:left="4478" w:hanging="360"/>
      </w:pPr>
    </w:lvl>
    <w:lvl w:ilvl="7" w:tplc="40090019" w:tentative="1">
      <w:start w:val="1"/>
      <w:numFmt w:val="lowerLetter"/>
      <w:lvlText w:val="%8."/>
      <w:lvlJc w:val="left"/>
      <w:pPr>
        <w:ind w:left="5198" w:hanging="360"/>
      </w:pPr>
    </w:lvl>
    <w:lvl w:ilvl="8" w:tplc="4009001B" w:tentative="1">
      <w:start w:val="1"/>
      <w:numFmt w:val="lowerRoman"/>
      <w:lvlText w:val="%9."/>
      <w:lvlJc w:val="right"/>
      <w:pPr>
        <w:ind w:left="5918" w:hanging="180"/>
      </w:pPr>
    </w:lvl>
  </w:abstractNum>
  <w:abstractNum w:abstractNumId="79" w15:restartNumberingAfterBreak="0">
    <w:nsid w:val="2C212451"/>
    <w:multiLevelType w:val="multilevel"/>
    <w:tmpl w:val="864ED164"/>
    <w:lvl w:ilvl="0">
      <w:start w:val="1"/>
      <w:numFmt w:val="lowerRoman"/>
      <w:lvlText w:val="%1."/>
      <w:lvlJc w:val="right"/>
      <w:pPr>
        <w:ind w:left="360" w:hanging="360"/>
      </w:p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2CB84920"/>
    <w:multiLevelType w:val="multilevel"/>
    <w:tmpl w:val="0A18BE96"/>
    <w:lvl w:ilvl="0">
      <w:start w:val="1"/>
      <w:numFmt w:val="bullet"/>
      <w:lvlText w:val=""/>
      <w:lvlJc w:val="left"/>
      <w:pPr>
        <w:ind w:left="3960" w:hanging="360"/>
      </w:pPr>
      <w:rPr>
        <w:rFonts w:ascii="Symbol" w:hAnsi="Symbol" w:hint="default"/>
        <w:color w:val="000000" w:themeColor="text1"/>
      </w:r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81" w15:restartNumberingAfterBreak="0">
    <w:nsid w:val="2CDC3D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2CEE4F72"/>
    <w:multiLevelType w:val="hybridMultilevel"/>
    <w:tmpl w:val="772C4C8A"/>
    <w:lvl w:ilvl="0" w:tplc="4009001B">
      <w:start w:val="1"/>
      <w:numFmt w:val="lowerRoman"/>
      <w:lvlText w:val="%1."/>
      <w:lvlJc w:val="righ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2DFA02AD"/>
    <w:multiLevelType w:val="hybridMultilevel"/>
    <w:tmpl w:val="88F4A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2E0063FB"/>
    <w:multiLevelType w:val="hybridMultilevel"/>
    <w:tmpl w:val="10DC1B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2E594B42"/>
    <w:multiLevelType w:val="hybridMultilevel"/>
    <w:tmpl w:val="E5E2A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2E8314A9"/>
    <w:multiLevelType w:val="multilevel"/>
    <w:tmpl w:val="864ED164"/>
    <w:lvl w:ilvl="0">
      <w:start w:val="1"/>
      <w:numFmt w:val="lowerRoman"/>
      <w:lvlText w:val="%1."/>
      <w:lvlJc w:val="right"/>
      <w:pPr>
        <w:ind w:left="360" w:hanging="360"/>
      </w:p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2FBE3955"/>
    <w:multiLevelType w:val="hybridMultilevel"/>
    <w:tmpl w:val="72C693C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2FEF2AD8"/>
    <w:multiLevelType w:val="hybridMultilevel"/>
    <w:tmpl w:val="9822F4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FF92AF0"/>
    <w:multiLevelType w:val="hybridMultilevel"/>
    <w:tmpl w:val="BF3E6024"/>
    <w:lvl w:ilvl="0" w:tplc="E0303508">
      <w:start w:val="1"/>
      <w:numFmt w:val="lowerLetter"/>
      <w:lvlText w:val="%1."/>
      <w:lvlJc w:val="right"/>
      <w:pPr>
        <w:ind w:left="2340" w:hanging="360"/>
      </w:pPr>
      <w:rPr>
        <w:rFonts w:ascii="Arial" w:eastAsia="Times New Roman" w:hAnsi="Arial" w:cs="Arial"/>
      </w:rPr>
    </w:lvl>
    <w:lvl w:ilvl="1" w:tplc="40090019">
      <w:start w:val="1"/>
      <w:numFmt w:val="lowerLetter"/>
      <w:lvlText w:val="%2."/>
      <w:lvlJc w:val="left"/>
      <w:pPr>
        <w:ind w:left="3060" w:hanging="360"/>
      </w:pPr>
    </w:lvl>
    <w:lvl w:ilvl="2" w:tplc="4009001B">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90" w15:restartNumberingAfterBreak="0">
    <w:nsid w:val="30AC7694"/>
    <w:multiLevelType w:val="hybridMultilevel"/>
    <w:tmpl w:val="419449DA"/>
    <w:lvl w:ilvl="0" w:tplc="40090003">
      <w:start w:val="1"/>
      <w:numFmt w:val="bullet"/>
      <w:lvlText w:val="o"/>
      <w:lvlJc w:val="left"/>
      <w:pPr>
        <w:ind w:left="1800" w:hanging="360"/>
      </w:pPr>
      <w:rPr>
        <w:rFonts w:ascii="Courier New" w:hAnsi="Courier New" w:cs="Courier New" w:hint="default"/>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91" w15:restartNumberingAfterBreak="0">
    <w:nsid w:val="32397378"/>
    <w:multiLevelType w:val="hybridMultilevel"/>
    <w:tmpl w:val="AB5A29A6"/>
    <w:lvl w:ilvl="0" w:tplc="9864A262">
      <w:start w:val="1"/>
      <w:numFmt w:val="decimal"/>
      <w:lvlText w:val="%1"/>
      <w:lvlJc w:val="left"/>
      <w:pPr>
        <w:ind w:left="810" w:hanging="360"/>
        <w:jc w:val="right"/>
      </w:pPr>
      <w:rPr>
        <w:rFonts w:hint="default"/>
        <w:w w:val="103"/>
        <w:lang w:val="en-US" w:eastAsia="en-US" w:bidi="ar-SA"/>
      </w:rPr>
    </w:lvl>
    <w:lvl w:ilvl="1" w:tplc="FFFC167E">
      <w:start w:val="1"/>
      <w:numFmt w:val="lowerRoman"/>
      <w:lvlText w:val="%2."/>
      <w:lvlJc w:val="left"/>
      <w:pPr>
        <w:ind w:left="592" w:hanging="304"/>
      </w:pPr>
      <w:rPr>
        <w:rFonts w:hint="default"/>
        <w:spacing w:val="-1"/>
        <w:w w:val="97"/>
        <w:lang w:val="en-US" w:eastAsia="en-US" w:bidi="ar-SA"/>
      </w:rPr>
    </w:lvl>
    <w:lvl w:ilvl="2" w:tplc="6328787A">
      <w:start w:val="2"/>
      <w:numFmt w:val="lowerRoman"/>
      <w:lvlText w:val="%3."/>
      <w:lvlJc w:val="left"/>
      <w:pPr>
        <w:ind w:left="750" w:hanging="357"/>
      </w:pPr>
      <w:rPr>
        <w:rFonts w:hint="default"/>
        <w:spacing w:val="-1"/>
        <w:w w:val="97"/>
        <w:lang w:val="en-US" w:eastAsia="en-US" w:bidi="ar-SA"/>
      </w:rPr>
    </w:lvl>
    <w:lvl w:ilvl="3" w:tplc="43929ACE">
      <w:numFmt w:val="bullet"/>
      <w:lvlText w:val="•"/>
      <w:lvlJc w:val="left"/>
      <w:pPr>
        <w:ind w:left="980" w:hanging="357"/>
      </w:pPr>
      <w:rPr>
        <w:rFonts w:hint="default"/>
        <w:lang w:val="en-US" w:eastAsia="en-US" w:bidi="ar-SA"/>
      </w:rPr>
    </w:lvl>
    <w:lvl w:ilvl="4" w:tplc="59E05E36">
      <w:numFmt w:val="bullet"/>
      <w:lvlText w:val="•"/>
      <w:lvlJc w:val="left"/>
      <w:pPr>
        <w:ind w:left="1080" w:hanging="357"/>
      </w:pPr>
      <w:rPr>
        <w:rFonts w:hint="default"/>
        <w:lang w:val="en-US" w:eastAsia="en-US" w:bidi="ar-SA"/>
      </w:rPr>
    </w:lvl>
    <w:lvl w:ilvl="5" w:tplc="AAC84EB2">
      <w:numFmt w:val="bullet"/>
      <w:lvlText w:val="•"/>
      <w:lvlJc w:val="left"/>
      <w:pPr>
        <w:ind w:left="1120" w:hanging="357"/>
      </w:pPr>
      <w:rPr>
        <w:rFonts w:hint="default"/>
        <w:lang w:val="en-US" w:eastAsia="en-US" w:bidi="ar-SA"/>
      </w:rPr>
    </w:lvl>
    <w:lvl w:ilvl="6" w:tplc="93A49664">
      <w:numFmt w:val="bullet"/>
      <w:lvlText w:val="•"/>
      <w:lvlJc w:val="left"/>
      <w:pPr>
        <w:ind w:left="2746" w:hanging="357"/>
      </w:pPr>
      <w:rPr>
        <w:rFonts w:hint="default"/>
        <w:lang w:val="en-US" w:eastAsia="en-US" w:bidi="ar-SA"/>
      </w:rPr>
    </w:lvl>
    <w:lvl w:ilvl="7" w:tplc="ED963362">
      <w:numFmt w:val="bullet"/>
      <w:lvlText w:val="•"/>
      <w:lvlJc w:val="left"/>
      <w:pPr>
        <w:ind w:left="4372" w:hanging="357"/>
      </w:pPr>
      <w:rPr>
        <w:rFonts w:hint="default"/>
        <w:lang w:val="en-US" w:eastAsia="en-US" w:bidi="ar-SA"/>
      </w:rPr>
    </w:lvl>
    <w:lvl w:ilvl="8" w:tplc="C448AC5E">
      <w:numFmt w:val="bullet"/>
      <w:lvlText w:val="•"/>
      <w:lvlJc w:val="left"/>
      <w:pPr>
        <w:ind w:left="5998" w:hanging="357"/>
      </w:pPr>
      <w:rPr>
        <w:rFonts w:hint="default"/>
        <w:lang w:val="en-US" w:eastAsia="en-US" w:bidi="ar-SA"/>
      </w:rPr>
    </w:lvl>
  </w:abstractNum>
  <w:abstractNum w:abstractNumId="92" w15:restartNumberingAfterBreak="0">
    <w:nsid w:val="323D182D"/>
    <w:multiLevelType w:val="multilevel"/>
    <w:tmpl w:val="151E9A2C"/>
    <w:lvl w:ilvl="0">
      <w:start w:val="2"/>
      <w:numFmt w:val="decimal"/>
      <w:lvlText w:val="Section. %1"/>
      <w:lvlJc w:val="left"/>
      <w:pPr>
        <w:tabs>
          <w:tab w:val="num" w:pos="360"/>
        </w:tabs>
        <w:ind w:left="360" w:hanging="360"/>
      </w:pPr>
      <w:rPr>
        <w:rFonts w:hint="default"/>
        <w:b/>
      </w:rPr>
    </w:lvl>
    <w:lvl w:ilvl="1">
      <w:start w:val="10"/>
      <w:numFmt w:val="lowerLetter"/>
      <w:lvlText w:val="%2)"/>
      <w:lvlJc w:val="left"/>
      <w:pPr>
        <w:tabs>
          <w:tab w:val="num" w:pos="720"/>
        </w:tabs>
        <w:ind w:left="720" w:hanging="360"/>
      </w:pPr>
      <w:rPr>
        <w:rFonts w:hint="default"/>
        <w:b w:val="0"/>
      </w:rPr>
    </w:lvl>
    <w:lvl w:ilvl="2">
      <w:start w:val="1"/>
      <w:numFmt w:val="lowerRoman"/>
      <w:lvlText w:val="%3."/>
      <w:lvlJc w:val="right"/>
      <w:pPr>
        <w:tabs>
          <w:tab w:val="num" w:pos="1309"/>
        </w:tabs>
        <w:ind w:left="1309" w:hanging="589"/>
      </w:pPr>
      <w:rPr>
        <w:rFonts w:hint="default"/>
        <w:b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3" w15:restartNumberingAfterBreak="0">
    <w:nsid w:val="329710C0"/>
    <w:multiLevelType w:val="hybridMultilevel"/>
    <w:tmpl w:val="486CAC56"/>
    <w:lvl w:ilvl="0" w:tplc="0A828190">
      <w:start w:val="1"/>
      <w:numFmt w:val="lowerRoman"/>
      <w:lvlText w:val="%1."/>
      <w:lvlJc w:val="righ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2A530F5"/>
    <w:multiLevelType w:val="hybridMultilevel"/>
    <w:tmpl w:val="0BBEE88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32B5126F"/>
    <w:multiLevelType w:val="hybridMultilevel"/>
    <w:tmpl w:val="41AE05D6"/>
    <w:lvl w:ilvl="0" w:tplc="29A4F64E">
      <w:start w:val="1"/>
      <w:numFmt w:val="lowerRoman"/>
      <w:lvlText w:val="%1."/>
      <w:lvlJc w:val="right"/>
      <w:pPr>
        <w:ind w:left="2007" w:hanging="360"/>
      </w:pPr>
      <w:rPr>
        <w:b w:val="0"/>
        <w:bCs w:val="0"/>
      </w:r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96" w15:restartNumberingAfterBreak="0">
    <w:nsid w:val="332A04A3"/>
    <w:multiLevelType w:val="hybridMultilevel"/>
    <w:tmpl w:val="14682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33D10739"/>
    <w:multiLevelType w:val="hybridMultilevel"/>
    <w:tmpl w:val="F030235A"/>
    <w:lvl w:ilvl="0" w:tplc="F4B41FB4">
      <w:start w:val="1"/>
      <w:numFmt w:val="lowerRoman"/>
      <w:lvlText w:val="%1."/>
      <w:lvlJc w:val="right"/>
      <w:pPr>
        <w:ind w:left="1440" w:hanging="360"/>
      </w:pPr>
      <w:rPr>
        <w:color w:val="auto"/>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8" w15:restartNumberingAfterBreak="0">
    <w:nsid w:val="33E22E25"/>
    <w:multiLevelType w:val="hybridMultilevel"/>
    <w:tmpl w:val="C4B25E46"/>
    <w:lvl w:ilvl="0" w:tplc="4009001B">
      <w:start w:val="1"/>
      <w:numFmt w:val="lowerRoman"/>
      <w:lvlText w:val="%1."/>
      <w:lvlJc w:val="right"/>
      <w:pPr>
        <w:ind w:left="862" w:hanging="720"/>
      </w:pPr>
      <w:rPr>
        <w:rFonts w:hint="default"/>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9" w15:restartNumberingAfterBreak="0">
    <w:nsid w:val="3582799E"/>
    <w:multiLevelType w:val="hybridMultilevel"/>
    <w:tmpl w:val="A1023C00"/>
    <w:lvl w:ilvl="0" w:tplc="4009001B">
      <w:start w:val="1"/>
      <w:numFmt w:val="lowerRoman"/>
      <w:lvlText w:val="%1."/>
      <w:lvlJc w:val="righ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100" w15:restartNumberingAfterBreak="0">
    <w:nsid w:val="35CB5805"/>
    <w:multiLevelType w:val="hybridMultilevel"/>
    <w:tmpl w:val="143C918A"/>
    <w:lvl w:ilvl="0" w:tplc="4009001B">
      <w:start w:val="1"/>
      <w:numFmt w:val="lowerRoman"/>
      <w:lvlText w:val="%1."/>
      <w:lvlJc w:val="right"/>
      <w:pPr>
        <w:ind w:left="1440" w:hanging="360"/>
      </w:pPr>
      <w:rPr>
        <w:rFont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36D14071"/>
    <w:multiLevelType w:val="hybridMultilevel"/>
    <w:tmpl w:val="FACAD25E"/>
    <w:lvl w:ilvl="0" w:tplc="F4B41FB4">
      <w:start w:val="1"/>
      <w:numFmt w:val="lowerRoman"/>
      <w:lvlText w:val="%1."/>
      <w:lvlJc w:val="right"/>
      <w:pPr>
        <w:ind w:left="1440" w:hanging="360"/>
      </w:pPr>
      <w:rPr>
        <w:color w:val="auto"/>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2" w15:restartNumberingAfterBreak="0">
    <w:nsid w:val="36D84C00"/>
    <w:multiLevelType w:val="multilevel"/>
    <w:tmpl w:val="D4A43E4C"/>
    <w:lvl w:ilvl="0">
      <w:start w:val="1"/>
      <w:numFmt w:val="lowerRoman"/>
      <w:lvlText w:val="%1)"/>
      <w:lvlJc w:val="left"/>
      <w:pPr>
        <w:ind w:left="3960" w:hanging="360"/>
      </w:pPr>
      <w:rPr>
        <w:rFonts w:hint="default"/>
        <w:b w:val="0"/>
        <w:bCs w:val="0"/>
        <w:color w:val="000000" w:themeColor="text1"/>
      </w:r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103" w15:restartNumberingAfterBreak="0">
    <w:nsid w:val="375C71E3"/>
    <w:multiLevelType w:val="hybridMultilevel"/>
    <w:tmpl w:val="C0ECA696"/>
    <w:lvl w:ilvl="0" w:tplc="7BA00A04">
      <w:start w:val="1"/>
      <w:numFmt w:val="lowerRoman"/>
      <w:lvlText w:val="%1."/>
      <w:lvlJc w:val="left"/>
      <w:pPr>
        <w:ind w:left="1701" w:hanging="351"/>
      </w:pPr>
      <w:rPr>
        <w:rFonts w:ascii="Arial" w:eastAsia="Arial" w:hAnsi="Arial" w:cs="Arial"/>
        <w:spacing w:val="-1"/>
        <w:w w:val="86"/>
        <w:lang w:val="en-US" w:eastAsia="en-US" w:bidi="ar-SA"/>
      </w:rPr>
    </w:lvl>
    <w:lvl w:ilvl="1" w:tplc="8BE66F7A">
      <w:numFmt w:val="bullet"/>
      <w:lvlText w:val="•"/>
      <w:lvlJc w:val="left"/>
      <w:pPr>
        <w:ind w:left="2475" w:hanging="351"/>
      </w:pPr>
      <w:rPr>
        <w:rFonts w:hint="default"/>
        <w:lang w:val="en-US" w:eastAsia="en-US" w:bidi="ar-SA"/>
      </w:rPr>
    </w:lvl>
    <w:lvl w:ilvl="2" w:tplc="1668D352">
      <w:numFmt w:val="bullet"/>
      <w:lvlText w:val="•"/>
      <w:lvlJc w:val="left"/>
      <w:pPr>
        <w:ind w:left="3250" w:hanging="351"/>
      </w:pPr>
      <w:rPr>
        <w:rFonts w:hint="default"/>
        <w:lang w:val="en-US" w:eastAsia="en-US" w:bidi="ar-SA"/>
      </w:rPr>
    </w:lvl>
    <w:lvl w:ilvl="3" w:tplc="7298C01C">
      <w:numFmt w:val="bullet"/>
      <w:lvlText w:val="•"/>
      <w:lvlJc w:val="left"/>
      <w:pPr>
        <w:ind w:left="4025" w:hanging="351"/>
      </w:pPr>
      <w:rPr>
        <w:rFonts w:hint="default"/>
        <w:lang w:val="en-US" w:eastAsia="en-US" w:bidi="ar-SA"/>
      </w:rPr>
    </w:lvl>
    <w:lvl w:ilvl="4" w:tplc="A2B20382">
      <w:numFmt w:val="bullet"/>
      <w:lvlText w:val="•"/>
      <w:lvlJc w:val="left"/>
      <w:pPr>
        <w:ind w:left="4800" w:hanging="351"/>
      </w:pPr>
      <w:rPr>
        <w:rFonts w:hint="default"/>
        <w:lang w:val="en-US" w:eastAsia="en-US" w:bidi="ar-SA"/>
      </w:rPr>
    </w:lvl>
    <w:lvl w:ilvl="5" w:tplc="DF541918">
      <w:numFmt w:val="bullet"/>
      <w:lvlText w:val="•"/>
      <w:lvlJc w:val="left"/>
      <w:pPr>
        <w:ind w:left="5576" w:hanging="351"/>
      </w:pPr>
      <w:rPr>
        <w:rFonts w:hint="default"/>
        <w:lang w:val="en-US" w:eastAsia="en-US" w:bidi="ar-SA"/>
      </w:rPr>
    </w:lvl>
    <w:lvl w:ilvl="6" w:tplc="30E642B2">
      <w:numFmt w:val="bullet"/>
      <w:lvlText w:val="•"/>
      <w:lvlJc w:val="left"/>
      <w:pPr>
        <w:ind w:left="6351" w:hanging="351"/>
      </w:pPr>
      <w:rPr>
        <w:rFonts w:hint="default"/>
        <w:lang w:val="en-US" w:eastAsia="en-US" w:bidi="ar-SA"/>
      </w:rPr>
    </w:lvl>
    <w:lvl w:ilvl="7" w:tplc="1EBA26A6">
      <w:numFmt w:val="bullet"/>
      <w:lvlText w:val="•"/>
      <w:lvlJc w:val="left"/>
      <w:pPr>
        <w:ind w:left="7126" w:hanging="351"/>
      </w:pPr>
      <w:rPr>
        <w:rFonts w:hint="default"/>
        <w:lang w:val="en-US" w:eastAsia="en-US" w:bidi="ar-SA"/>
      </w:rPr>
    </w:lvl>
    <w:lvl w:ilvl="8" w:tplc="0FF23E30">
      <w:numFmt w:val="bullet"/>
      <w:lvlText w:val="•"/>
      <w:lvlJc w:val="left"/>
      <w:pPr>
        <w:ind w:left="7901" w:hanging="351"/>
      </w:pPr>
      <w:rPr>
        <w:rFonts w:hint="default"/>
        <w:lang w:val="en-US" w:eastAsia="en-US" w:bidi="ar-SA"/>
      </w:rPr>
    </w:lvl>
  </w:abstractNum>
  <w:abstractNum w:abstractNumId="104" w15:restartNumberingAfterBreak="0">
    <w:nsid w:val="392A496C"/>
    <w:multiLevelType w:val="hybridMultilevel"/>
    <w:tmpl w:val="1158C5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393B4A7F"/>
    <w:multiLevelType w:val="hybridMultilevel"/>
    <w:tmpl w:val="414ED95E"/>
    <w:lvl w:ilvl="0" w:tplc="4009001B">
      <w:start w:val="1"/>
      <w:numFmt w:val="low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3A71313E"/>
    <w:multiLevelType w:val="multilevel"/>
    <w:tmpl w:val="EF262C0C"/>
    <w:lvl w:ilvl="0">
      <w:start w:val="2"/>
      <w:numFmt w:val="decimal"/>
      <w:lvlText w:val="Section. %1"/>
      <w:lvlJc w:val="left"/>
      <w:pPr>
        <w:tabs>
          <w:tab w:val="num" w:pos="360"/>
        </w:tabs>
        <w:ind w:left="360" w:hanging="360"/>
      </w:pPr>
      <w:rPr>
        <w:rFonts w:hint="default"/>
        <w:b/>
      </w:rPr>
    </w:lvl>
    <w:lvl w:ilvl="1">
      <w:start w:val="10"/>
      <w:numFmt w:val="lowerLetter"/>
      <w:lvlText w:val="%2)"/>
      <w:lvlJc w:val="left"/>
      <w:pPr>
        <w:tabs>
          <w:tab w:val="num" w:pos="720"/>
        </w:tabs>
        <w:ind w:left="720" w:hanging="360"/>
      </w:pPr>
      <w:rPr>
        <w:rFonts w:hint="default"/>
        <w:b w:val="0"/>
      </w:rPr>
    </w:lvl>
    <w:lvl w:ilvl="2">
      <w:start w:val="1"/>
      <w:numFmt w:val="lowerRoman"/>
      <w:lvlText w:val="%3)"/>
      <w:lvlJc w:val="left"/>
      <w:pPr>
        <w:tabs>
          <w:tab w:val="num" w:pos="1309"/>
        </w:tabs>
        <w:ind w:left="1309" w:hanging="589"/>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ascii="Arial" w:hAnsi="Arial" w:cs="Arial" w:hint="default"/>
        <w:sz w:val="20"/>
        <w:szCs w:val="20"/>
      </w:rPr>
    </w:lvl>
  </w:abstractNum>
  <w:abstractNum w:abstractNumId="107" w15:restartNumberingAfterBreak="0">
    <w:nsid w:val="3AD8326E"/>
    <w:multiLevelType w:val="multilevel"/>
    <w:tmpl w:val="AE8A64CE"/>
    <w:lvl w:ilvl="0">
      <w:start w:val="1"/>
      <w:numFmt w:val="decimal"/>
      <w:lvlText w:val="%1)"/>
      <w:lvlJc w:val="left"/>
      <w:pPr>
        <w:ind w:left="360" w:hanging="360"/>
      </w:pPr>
      <w:rPr>
        <w:rFonts w:hint="default"/>
      </w:rPr>
    </w:lvl>
    <w:lvl w:ilvl="1">
      <w:start w:val="1"/>
      <w:numFmt w:val="decimal"/>
      <w:lvlText w:val="%2)"/>
      <w:lvlJc w:val="right"/>
      <w:pPr>
        <w:ind w:left="644" w:hanging="360"/>
      </w:pPr>
      <w:rPr>
        <w:rFonts w:hint="default"/>
        <w:b w:val="0"/>
      </w:rPr>
    </w:lvl>
    <w:lvl w:ilvl="2">
      <w:start w:val="1"/>
      <w:numFmt w:val="lowerRoman"/>
      <w:lvlText w:val="%3."/>
      <w:lvlJc w:val="right"/>
      <w:pPr>
        <w:ind w:left="1080" w:hanging="360"/>
      </w:pPr>
      <w:rPr>
        <w:rFonts w:hint="default"/>
        <w:color w:val="auto"/>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8" w15:restartNumberingAfterBreak="0">
    <w:nsid w:val="3BFC6E4B"/>
    <w:multiLevelType w:val="hybridMultilevel"/>
    <w:tmpl w:val="5AA6F712"/>
    <w:lvl w:ilvl="0" w:tplc="2620244C">
      <w:start w:val="1"/>
      <w:numFmt w:val="lowerRoman"/>
      <w:lvlText w:val="%1."/>
      <w:lvlJc w:val="right"/>
      <w:pPr>
        <w:ind w:left="2007" w:hanging="360"/>
      </w:pPr>
      <w:rPr>
        <w:b w:val="0"/>
        <w:bCs w:val="0"/>
      </w:r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109" w15:restartNumberingAfterBreak="0">
    <w:nsid w:val="3C0F4F91"/>
    <w:multiLevelType w:val="hybridMultilevel"/>
    <w:tmpl w:val="63229630"/>
    <w:lvl w:ilvl="0" w:tplc="1CA8D708">
      <w:start w:val="1"/>
      <w:numFmt w:val="lowerLetter"/>
      <w:lvlText w:val="%1."/>
      <w:lvlJc w:val="left"/>
      <w:pPr>
        <w:ind w:left="720" w:hanging="360"/>
      </w:pPr>
      <w:rPr>
        <w:sz w:val="20"/>
        <w:szCs w:val="20"/>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3C971E5C"/>
    <w:multiLevelType w:val="hybridMultilevel"/>
    <w:tmpl w:val="7C5E96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1" w15:restartNumberingAfterBreak="0">
    <w:nsid w:val="3D4702D1"/>
    <w:multiLevelType w:val="hybridMultilevel"/>
    <w:tmpl w:val="487AE9EE"/>
    <w:lvl w:ilvl="0" w:tplc="FFFC167E">
      <w:start w:val="1"/>
      <w:numFmt w:val="lowerRoman"/>
      <w:lvlText w:val="%1."/>
      <w:lvlJc w:val="left"/>
      <w:pPr>
        <w:tabs>
          <w:tab w:val="num" w:pos="1080"/>
        </w:tabs>
        <w:ind w:left="1080" w:hanging="180"/>
      </w:pPr>
      <w:rPr>
        <w:rFonts w:hint="default"/>
        <w:color w:val="auto"/>
        <w:spacing w:val="-1"/>
        <w:w w:val="97"/>
        <w:lang w:val="en-US" w:eastAsia="en-US" w:bidi="ar-SA"/>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112" w15:restartNumberingAfterBreak="0">
    <w:nsid w:val="3D731687"/>
    <w:multiLevelType w:val="hybridMultilevel"/>
    <w:tmpl w:val="E696A44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3" w15:restartNumberingAfterBreak="0">
    <w:nsid w:val="3D9B14E5"/>
    <w:multiLevelType w:val="hybridMultilevel"/>
    <w:tmpl w:val="31AE412A"/>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40090001">
      <w:start w:val="1"/>
      <w:numFmt w:val="bullet"/>
      <w:lvlText w:val=""/>
      <w:lvlJc w:val="left"/>
      <w:pPr>
        <w:ind w:left="1440" w:hanging="360"/>
      </w:pPr>
      <w:rPr>
        <w:rFonts w:ascii="Symbol" w:hAnsi="Symbol"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4" w15:restartNumberingAfterBreak="0">
    <w:nsid w:val="42D51FEE"/>
    <w:multiLevelType w:val="multilevel"/>
    <w:tmpl w:val="3ED25390"/>
    <w:lvl w:ilvl="0">
      <w:start w:val="2"/>
      <w:numFmt w:val="decimal"/>
      <w:lvlText w:val="Section. %1"/>
      <w:lvlJc w:val="left"/>
      <w:pPr>
        <w:tabs>
          <w:tab w:val="num" w:pos="360"/>
        </w:tabs>
        <w:ind w:left="360" w:hanging="360"/>
      </w:pPr>
      <w:rPr>
        <w:rFonts w:hint="default"/>
        <w:b/>
      </w:rPr>
    </w:lvl>
    <w:lvl w:ilvl="1">
      <w:start w:val="1"/>
      <w:numFmt w:val="lowerRoman"/>
      <w:lvlText w:val="%2."/>
      <w:lvlJc w:val="left"/>
      <w:pPr>
        <w:tabs>
          <w:tab w:val="num" w:pos="720"/>
        </w:tabs>
        <w:ind w:left="720" w:hanging="360"/>
      </w:pPr>
      <w:rPr>
        <w:rFonts w:hint="default"/>
        <w:b w:val="0"/>
        <w:color w:val="auto"/>
        <w:spacing w:val="-1"/>
        <w:w w:val="97"/>
        <w:lang w:val="en-US" w:eastAsia="en-US" w:bidi="ar-SA"/>
      </w:rPr>
    </w:lvl>
    <w:lvl w:ilvl="2">
      <w:start w:val="1"/>
      <w:numFmt w:val="lowerRoman"/>
      <w:lvlText w:val="%3)"/>
      <w:lvlJc w:val="left"/>
      <w:pPr>
        <w:tabs>
          <w:tab w:val="num" w:pos="1309"/>
        </w:tabs>
        <w:ind w:left="1309" w:hanging="58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5" w15:restartNumberingAfterBreak="0">
    <w:nsid w:val="43002231"/>
    <w:multiLevelType w:val="hybridMultilevel"/>
    <w:tmpl w:val="D5187B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438E55A7"/>
    <w:multiLevelType w:val="multilevel"/>
    <w:tmpl w:val="438E55A7"/>
    <w:lvl w:ilvl="0">
      <w:start w:val="1"/>
      <w:numFmt w:val="lowerRoman"/>
      <w:lvlText w:val="%1."/>
      <w:lvlJc w:val="left"/>
      <w:pPr>
        <w:ind w:left="1997" w:hanging="720"/>
      </w:pPr>
      <w:rPr>
        <w:rFonts w:hint="default"/>
        <w:b w:val="0"/>
      </w:rPr>
    </w:lvl>
    <w:lvl w:ilvl="1">
      <w:start w:val="1"/>
      <w:numFmt w:val="lowerRoman"/>
      <w:lvlText w:val="%2."/>
      <w:lvlJc w:val="right"/>
      <w:pPr>
        <w:ind w:left="1800" w:hanging="360"/>
      </w:pPr>
      <w:rPr>
        <w:rFonts w:hint="default"/>
        <w:b w:val="0"/>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rPr>
        <w:b w:val="0"/>
      </w:rPr>
    </w:lvl>
    <w:lvl w:ilvl="6">
      <w:start w:val="1"/>
      <w:numFmt w:val="decimal"/>
      <w:lvlText w:val="%7."/>
      <w:lvlJc w:val="left"/>
      <w:pPr>
        <w:ind w:left="5400" w:hanging="360"/>
      </w:pPr>
    </w:lvl>
    <w:lvl w:ilvl="7">
      <w:start w:val="1"/>
      <w:numFmt w:val="lowerLetter"/>
      <w:lvlText w:val="%8."/>
      <w:lvlJc w:val="left"/>
      <w:pPr>
        <w:ind w:left="6120" w:hanging="360"/>
      </w:pPr>
      <w:rPr>
        <w:b w:val="0"/>
        <w:i w:val="0"/>
      </w:rPr>
    </w:lvl>
    <w:lvl w:ilvl="8">
      <w:start w:val="1"/>
      <w:numFmt w:val="lowerRoman"/>
      <w:lvlText w:val="%9."/>
      <w:lvlJc w:val="right"/>
      <w:pPr>
        <w:ind w:left="6840" w:hanging="180"/>
      </w:pPr>
    </w:lvl>
  </w:abstractNum>
  <w:abstractNum w:abstractNumId="117" w15:restartNumberingAfterBreak="0">
    <w:nsid w:val="44C16C26"/>
    <w:multiLevelType w:val="hybridMultilevel"/>
    <w:tmpl w:val="73EA5E76"/>
    <w:lvl w:ilvl="0" w:tplc="40090003">
      <w:start w:val="1"/>
      <w:numFmt w:val="bullet"/>
      <w:lvlText w:val="o"/>
      <w:lvlJc w:val="left"/>
      <w:pPr>
        <w:ind w:left="2325" w:hanging="360"/>
      </w:pPr>
      <w:rPr>
        <w:rFonts w:ascii="Courier New" w:hAnsi="Courier New" w:cs="Courier New" w:hint="default"/>
      </w:rPr>
    </w:lvl>
    <w:lvl w:ilvl="1" w:tplc="40090003" w:tentative="1">
      <w:start w:val="1"/>
      <w:numFmt w:val="bullet"/>
      <w:lvlText w:val="o"/>
      <w:lvlJc w:val="left"/>
      <w:pPr>
        <w:ind w:left="3045" w:hanging="360"/>
      </w:pPr>
      <w:rPr>
        <w:rFonts w:ascii="Courier New" w:hAnsi="Courier New" w:cs="Courier New" w:hint="default"/>
      </w:rPr>
    </w:lvl>
    <w:lvl w:ilvl="2" w:tplc="40090005" w:tentative="1">
      <w:start w:val="1"/>
      <w:numFmt w:val="bullet"/>
      <w:lvlText w:val=""/>
      <w:lvlJc w:val="left"/>
      <w:pPr>
        <w:ind w:left="3765" w:hanging="360"/>
      </w:pPr>
      <w:rPr>
        <w:rFonts w:ascii="Wingdings" w:hAnsi="Wingdings" w:hint="default"/>
      </w:rPr>
    </w:lvl>
    <w:lvl w:ilvl="3" w:tplc="40090001" w:tentative="1">
      <w:start w:val="1"/>
      <w:numFmt w:val="bullet"/>
      <w:lvlText w:val=""/>
      <w:lvlJc w:val="left"/>
      <w:pPr>
        <w:ind w:left="4485" w:hanging="360"/>
      </w:pPr>
      <w:rPr>
        <w:rFonts w:ascii="Symbol" w:hAnsi="Symbol" w:hint="default"/>
      </w:rPr>
    </w:lvl>
    <w:lvl w:ilvl="4" w:tplc="40090003" w:tentative="1">
      <w:start w:val="1"/>
      <w:numFmt w:val="bullet"/>
      <w:lvlText w:val="o"/>
      <w:lvlJc w:val="left"/>
      <w:pPr>
        <w:ind w:left="5205" w:hanging="360"/>
      </w:pPr>
      <w:rPr>
        <w:rFonts w:ascii="Courier New" w:hAnsi="Courier New" w:cs="Courier New" w:hint="default"/>
      </w:rPr>
    </w:lvl>
    <w:lvl w:ilvl="5" w:tplc="40090005" w:tentative="1">
      <w:start w:val="1"/>
      <w:numFmt w:val="bullet"/>
      <w:lvlText w:val=""/>
      <w:lvlJc w:val="left"/>
      <w:pPr>
        <w:ind w:left="5925" w:hanging="360"/>
      </w:pPr>
      <w:rPr>
        <w:rFonts w:ascii="Wingdings" w:hAnsi="Wingdings" w:hint="default"/>
      </w:rPr>
    </w:lvl>
    <w:lvl w:ilvl="6" w:tplc="40090001" w:tentative="1">
      <w:start w:val="1"/>
      <w:numFmt w:val="bullet"/>
      <w:lvlText w:val=""/>
      <w:lvlJc w:val="left"/>
      <w:pPr>
        <w:ind w:left="6645" w:hanging="360"/>
      </w:pPr>
      <w:rPr>
        <w:rFonts w:ascii="Symbol" w:hAnsi="Symbol" w:hint="default"/>
      </w:rPr>
    </w:lvl>
    <w:lvl w:ilvl="7" w:tplc="40090003" w:tentative="1">
      <w:start w:val="1"/>
      <w:numFmt w:val="bullet"/>
      <w:lvlText w:val="o"/>
      <w:lvlJc w:val="left"/>
      <w:pPr>
        <w:ind w:left="7365" w:hanging="360"/>
      </w:pPr>
      <w:rPr>
        <w:rFonts w:ascii="Courier New" w:hAnsi="Courier New" w:cs="Courier New" w:hint="default"/>
      </w:rPr>
    </w:lvl>
    <w:lvl w:ilvl="8" w:tplc="40090005" w:tentative="1">
      <w:start w:val="1"/>
      <w:numFmt w:val="bullet"/>
      <w:lvlText w:val=""/>
      <w:lvlJc w:val="left"/>
      <w:pPr>
        <w:ind w:left="8085" w:hanging="360"/>
      </w:pPr>
      <w:rPr>
        <w:rFonts w:ascii="Wingdings" w:hAnsi="Wingdings" w:hint="default"/>
      </w:rPr>
    </w:lvl>
  </w:abstractNum>
  <w:abstractNum w:abstractNumId="118" w15:restartNumberingAfterBreak="0">
    <w:nsid w:val="44E2560D"/>
    <w:multiLevelType w:val="multilevel"/>
    <w:tmpl w:val="613A54E4"/>
    <w:lvl w:ilvl="0">
      <w:start w:val="1"/>
      <w:numFmt w:val="lowerRoman"/>
      <w:lvlText w:val="%1."/>
      <w:lvlJc w:val="left"/>
      <w:pPr>
        <w:ind w:left="928" w:hanging="360"/>
      </w:pPr>
      <w:rPr>
        <w:rFonts w:hint="default"/>
        <w:spacing w:val="-1"/>
        <w:w w:val="97"/>
        <w:lang w:val="en-US" w:eastAsia="en-US" w:bidi="ar-SA"/>
      </w:rPr>
    </w:lvl>
    <w:lvl w:ilvl="1">
      <w:start w:val="1"/>
      <w:numFmt w:val="lowerRoman"/>
      <w:lvlText w:val="%2."/>
      <w:lvlJc w:val="left"/>
      <w:pPr>
        <w:ind w:left="1440" w:hanging="360"/>
      </w:pPr>
      <w:rPr>
        <w:rFonts w:ascii="Arial" w:eastAsiaTheme="minorHAnsi"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upperRoman"/>
      <w:lvlText w:val="%5."/>
      <w:lvlJc w:val="left"/>
      <w:pPr>
        <w:ind w:left="3960" w:hanging="72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473B63BE"/>
    <w:multiLevelType w:val="multilevel"/>
    <w:tmpl w:val="4ABEEA5C"/>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i w:val="0"/>
        <w:iCs/>
        <w:color w:val="000000" w:themeColor="text1"/>
      </w:rPr>
    </w:lvl>
    <w:lvl w:ilvl="2">
      <w:start w:val="1"/>
      <w:numFmt w:val="decimal"/>
      <w:pStyle w:val="Heading3"/>
      <w:suff w:val="space"/>
      <w:lvlText w:val="%1.%2.%3."/>
      <w:lvlJc w:val="left"/>
      <w:pPr>
        <w:ind w:left="6984" w:hanging="504"/>
      </w:pPr>
      <w:rPr>
        <w:rFonts w:hint="default"/>
        <w:i w:val="0"/>
        <w:iCs/>
        <w:color w:val="000000" w:themeColor="text1"/>
      </w:rPr>
    </w:lvl>
    <w:lvl w:ilvl="3">
      <w:start w:val="1"/>
      <w:numFmt w:val="decimal"/>
      <w:pStyle w:val="Heading4"/>
      <w:lvlText w:val="%1.%2.%3.%4."/>
      <w:lvlJc w:val="left"/>
      <w:pPr>
        <w:ind w:left="1728" w:hanging="648"/>
      </w:pPr>
      <w:rPr>
        <w:rFonts w:hint="default"/>
        <w:b/>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483310B2"/>
    <w:multiLevelType w:val="multilevel"/>
    <w:tmpl w:val="579C624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1" w15:restartNumberingAfterBreak="0">
    <w:nsid w:val="49034179"/>
    <w:multiLevelType w:val="hybridMultilevel"/>
    <w:tmpl w:val="CF94031C"/>
    <w:lvl w:ilvl="0" w:tplc="40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49A164E4"/>
    <w:multiLevelType w:val="multilevel"/>
    <w:tmpl w:val="8DFCA684"/>
    <w:lvl w:ilvl="0">
      <w:start w:val="1"/>
      <w:numFmt w:val="decimal"/>
      <w:lvlText w:val="Section. %1"/>
      <w:lvlJc w:val="left"/>
      <w:pPr>
        <w:tabs>
          <w:tab w:val="num" w:pos="360"/>
        </w:tabs>
        <w:ind w:left="360" w:hanging="360"/>
      </w:pPr>
      <w:rPr>
        <w:rFonts w:hint="default"/>
      </w:rPr>
    </w:lvl>
    <w:lvl w:ilvl="1">
      <w:start w:val="4"/>
      <w:numFmt w:val="lowerLetter"/>
      <w:lvlText w:val="%2)"/>
      <w:lvlJc w:val="left"/>
      <w:pPr>
        <w:tabs>
          <w:tab w:val="num" w:pos="720"/>
        </w:tabs>
        <w:ind w:left="720" w:hanging="360"/>
      </w:pPr>
      <w:rPr>
        <w:rFonts w:hint="default"/>
        <w:b w:val="0"/>
      </w:rPr>
    </w:lvl>
    <w:lvl w:ilvl="2">
      <w:start w:val="1"/>
      <w:numFmt w:val="lowerRoman"/>
      <w:lvlText w:val="%3."/>
      <w:lvlJc w:val="right"/>
      <w:pPr>
        <w:tabs>
          <w:tab w:val="num" w:pos="1309"/>
        </w:tabs>
        <w:ind w:left="1309" w:hanging="589"/>
      </w:pPr>
      <w:rPr>
        <w:rFonts w:hint="default"/>
        <w:b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3" w15:restartNumberingAfterBreak="0">
    <w:nsid w:val="49CB2CF0"/>
    <w:multiLevelType w:val="hybridMultilevel"/>
    <w:tmpl w:val="5B5063FE"/>
    <w:lvl w:ilvl="0" w:tplc="4009000F">
      <w:start w:val="1"/>
      <w:numFmt w:val="decimal"/>
      <w:lvlText w:val="%1."/>
      <w:lvlJc w:val="left"/>
      <w:pPr>
        <w:ind w:left="360" w:hanging="360"/>
      </w:pPr>
    </w:lvl>
    <w:lvl w:ilvl="1" w:tplc="FFFFFFFF" w:tentative="1">
      <w:start w:val="1"/>
      <w:numFmt w:val="lowerLetter"/>
      <w:lvlText w:val="%2."/>
      <w:lvlJc w:val="left"/>
      <w:pPr>
        <w:ind w:left="371" w:hanging="360"/>
      </w:pPr>
    </w:lvl>
    <w:lvl w:ilvl="2" w:tplc="FFFFFFFF" w:tentative="1">
      <w:start w:val="1"/>
      <w:numFmt w:val="lowerRoman"/>
      <w:lvlText w:val="%3."/>
      <w:lvlJc w:val="right"/>
      <w:pPr>
        <w:ind w:left="1091" w:hanging="180"/>
      </w:pPr>
    </w:lvl>
    <w:lvl w:ilvl="3" w:tplc="FFFFFFFF" w:tentative="1">
      <w:start w:val="1"/>
      <w:numFmt w:val="decimal"/>
      <w:lvlText w:val="%4."/>
      <w:lvlJc w:val="left"/>
      <w:pPr>
        <w:ind w:left="1811" w:hanging="360"/>
      </w:pPr>
    </w:lvl>
    <w:lvl w:ilvl="4" w:tplc="FFFFFFFF" w:tentative="1">
      <w:start w:val="1"/>
      <w:numFmt w:val="lowerLetter"/>
      <w:lvlText w:val="%5."/>
      <w:lvlJc w:val="left"/>
      <w:pPr>
        <w:ind w:left="2531" w:hanging="360"/>
      </w:pPr>
    </w:lvl>
    <w:lvl w:ilvl="5" w:tplc="FFFFFFFF" w:tentative="1">
      <w:start w:val="1"/>
      <w:numFmt w:val="lowerRoman"/>
      <w:lvlText w:val="%6."/>
      <w:lvlJc w:val="right"/>
      <w:pPr>
        <w:ind w:left="3251" w:hanging="180"/>
      </w:pPr>
    </w:lvl>
    <w:lvl w:ilvl="6" w:tplc="FFFFFFFF" w:tentative="1">
      <w:start w:val="1"/>
      <w:numFmt w:val="decimal"/>
      <w:lvlText w:val="%7."/>
      <w:lvlJc w:val="left"/>
      <w:pPr>
        <w:ind w:left="3971" w:hanging="360"/>
      </w:pPr>
    </w:lvl>
    <w:lvl w:ilvl="7" w:tplc="FFFFFFFF" w:tentative="1">
      <w:start w:val="1"/>
      <w:numFmt w:val="lowerLetter"/>
      <w:lvlText w:val="%8."/>
      <w:lvlJc w:val="left"/>
      <w:pPr>
        <w:ind w:left="4691" w:hanging="360"/>
      </w:pPr>
    </w:lvl>
    <w:lvl w:ilvl="8" w:tplc="FFFFFFFF" w:tentative="1">
      <w:start w:val="1"/>
      <w:numFmt w:val="lowerRoman"/>
      <w:lvlText w:val="%9."/>
      <w:lvlJc w:val="right"/>
      <w:pPr>
        <w:ind w:left="5411" w:hanging="180"/>
      </w:pPr>
    </w:lvl>
  </w:abstractNum>
  <w:abstractNum w:abstractNumId="124" w15:restartNumberingAfterBreak="0">
    <w:nsid w:val="4AD46457"/>
    <w:multiLevelType w:val="hybridMultilevel"/>
    <w:tmpl w:val="71DA4B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B60619C"/>
    <w:multiLevelType w:val="multilevel"/>
    <w:tmpl w:val="48FE8EE0"/>
    <w:lvl w:ilvl="0">
      <w:start w:val="1"/>
      <w:numFmt w:val="lowerRoman"/>
      <w:lvlText w:val="%1."/>
      <w:lvlJc w:val="right"/>
      <w:pPr>
        <w:ind w:left="720" w:hanging="360"/>
      </w:pPr>
      <w:rPr>
        <w:rFonts w:hint="default"/>
        <w:b w:val="0"/>
        <w:bCs/>
        <w:i w:val="0"/>
      </w:rPr>
    </w:lvl>
    <w:lvl w:ilvl="1">
      <w:start w:val="1"/>
      <w:numFmt w:val="decimal"/>
      <w:lvlText w:val="%2."/>
      <w:lvlJc w:val="left"/>
      <w:pPr>
        <w:ind w:left="1440" w:hanging="360"/>
      </w:pPr>
      <w:rPr>
        <w:rFonts w:ascii="Arial" w:eastAsia="Times New Roman" w:hAnsi="Arial" w:cs="Arial"/>
      </w:rPr>
    </w:lvl>
    <w:lvl w:ilvl="2">
      <w:start w:val="1"/>
      <w:numFmt w:val="lowerLetter"/>
      <w:lvlText w:val="%3)"/>
      <w:lvlJc w:val="left"/>
      <w:pPr>
        <w:ind w:left="2340" w:hanging="360"/>
      </w:pPr>
      <w:rPr>
        <w:rFonts w:ascii="Arial" w:hAnsi="Arial" w:cs="Arial" w:hint="default"/>
        <w:sz w:val="18"/>
        <w:szCs w:val="18"/>
      </w:rPr>
    </w:lvl>
    <w:lvl w:ilvl="3">
      <w:start w:val="1"/>
      <w:numFmt w:val="lowerLetter"/>
      <w:suff w:val="space"/>
      <w:lvlText w:val="%4."/>
      <w:lvlJc w:val="left"/>
      <w:pPr>
        <w:ind w:left="1077" w:hanging="651"/>
      </w:pPr>
      <w:rPr>
        <w:rFonts w:ascii="Arial" w:eastAsiaTheme="minorHAnsi" w:hAnsi="Arial" w:cs="Arial" w:hint="default"/>
        <w:b w:val="0"/>
      </w:rPr>
    </w:lvl>
    <w:lvl w:ilvl="4">
      <w:start w:val="1"/>
      <w:numFmt w:val="bullet"/>
      <w:lvlText w:val=""/>
      <w:lvlJc w:val="left"/>
      <w:pPr>
        <w:ind w:left="3600" w:hanging="360"/>
      </w:pPr>
      <w:rPr>
        <w:rFonts w:ascii="Symbol" w:hAnsi="Symbol" w:hint="default"/>
      </w:rPr>
    </w:lvl>
    <w:lvl w:ilvl="5">
      <w:start w:val="1"/>
      <w:numFmt w:val="lowerRoman"/>
      <w:lvlText w:val="%6."/>
      <w:lvlJc w:val="right"/>
      <w:pPr>
        <w:ind w:left="4320" w:hanging="180"/>
      </w:pPr>
      <w:rPr>
        <w:b w:val="0"/>
      </w:rPr>
    </w:lvl>
    <w:lvl w:ilvl="6">
      <w:start w:val="1"/>
      <w:numFmt w:val="upperRoman"/>
      <w:lvlText w:val="%7."/>
      <w:lvlJc w:val="left"/>
      <w:pPr>
        <w:ind w:left="5400" w:hanging="72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4BD628BF"/>
    <w:multiLevelType w:val="hybridMultilevel"/>
    <w:tmpl w:val="8C2267EA"/>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4D1D15E9"/>
    <w:multiLevelType w:val="hybridMultilevel"/>
    <w:tmpl w:val="0390EDA8"/>
    <w:lvl w:ilvl="0" w:tplc="40090001">
      <w:start w:val="1"/>
      <w:numFmt w:val="bullet"/>
      <w:lvlText w:val=""/>
      <w:lvlJc w:val="left"/>
      <w:pPr>
        <w:ind w:left="1584" w:hanging="360"/>
      </w:pPr>
      <w:rPr>
        <w:rFonts w:ascii="Symbol" w:hAnsi="Symbol" w:hint="default"/>
      </w:rPr>
    </w:lvl>
    <w:lvl w:ilvl="1" w:tplc="FFFFFFFF" w:tentative="1">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28" w15:restartNumberingAfterBreak="0">
    <w:nsid w:val="4DAF0B02"/>
    <w:multiLevelType w:val="hybridMultilevel"/>
    <w:tmpl w:val="F9F007DC"/>
    <w:lvl w:ilvl="0" w:tplc="4009001B">
      <w:start w:val="1"/>
      <w:numFmt w:val="lowerRoman"/>
      <w:lvlText w:val="%1."/>
      <w:lvlJc w:val="righ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129" w15:restartNumberingAfterBreak="0">
    <w:nsid w:val="4ED33495"/>
    <w:multiLevelType w:val="multilevel"/>
    <w:tmpl w:val="657CD420"/>
    <w:lvl w:ilvl="0">
      <w:start w:val="1"/>
      <w:numFmt w:val="decimal"/>
      <w:lvlText w:val="%1)"/>
      <w:lvlJc w:val="left"/>
      <w:pPr>
        <w:ind w:left="360" w:hanging="360"/>
      </w:pPr>
      <w:rPr>
        <w:rFonts w:hint="default"/>
      </w:rPr>
    </w:lvl>
    <w:lvl w:ilvl="1">
      <w:start w:val="1"/>
      <w:numFmt w:val="decimal"/>
      <w:lvlText w:val="%2)"/>
      <w:lvlJc w:val="right"/>
      <w:pPr>
        <w:ind w:left="360" w:hanging="360"/>
      </w:pPr>
      <w:rPr>
        <w:rFonts w:hint="default"/>
        <w:b w:val="0"/>
      </w:rPr>
    </w:lvl>
    <w:lvl w:ilvl="2">
      <w:start w:val="1"/>
      <w:numFmt w:val="lowerLetter"/>
      <w:lvlText w:val="%3."/>
      <w:lvlJc w:val="left"/>
      <w:pPr>
        <w:ind w:left="1080" w:hanging="360"/>
      </w:pPr>
      <w:rPr>
        <w:rFonts w:hint="default"/>
      </w:rPr>
    </w:lvl>
    <w:lvl w:ilvl="3">
      <w:start w:val="1"/>
      <w:numFmt w:val="lowerLetter"/>
      <w:lvlText w:val="%4."/>
      <w:lvlJc w:val="left"/>
      <w:pPr>
        <w:ind w:left="1440" w:hanging="360"/>
      </w:pPr>
      <w:rPr>
        <w:rFonts w:hint="default"/>
        <w:b w:val="0"/>
        <w:bCs/>
        <w:color w:val="auto"/>
      </w:r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Roman"/>
      <w:lvlText w:val="%8."/>
      <w:lvlJc w:val="right"/>
      <w:pPr>
        <w:ind w:left="2880" w:hanging="360"/>
      </w:pPr>
      <w:rPr>
        <w:rFonts w:hint="default"/>
      </w:rPr>
    </w:lvl>
    <w:lvl w:ilvl="8">
      <w:start w:val="1"/>
      <w:numFmt w:val="lowerRoman"/>
      <w:lvlText w:val="%9."/>
      <w:lvlJc w:val="left"/>
      <w:pPr>
        <w:ind w:left="3240" w:hanging="360"/>
      </w:pPr>
      <w:rPr>
        <w:rFonts w:hint="default"/>
      </w:rPr>
    </w:lvl>
  </w:abstractNum>
  <w:abstractNum w:abstractNumId="130" w15:restartNumberingAfterBreak="0">
    <w:nsid w:val="4F216558"/>
    <w:multiLevelType w:val="multilevel"/>
    <w:tmpl w:val="D2A8077E"/>
    <w:lvl w:ilvl="0">
      <w:start w:val="1"/>
      <w:numFmt w:val="decimal"/>
      <w:lvlText w:val="Section. %1"/>
      <w:lvlJc w:val="left"/>
      <w:pPr>
        <w:tabs>
          <w:tab w:val="num" w:pos="360"/>
        </w:tabs>
        <w:ind w:left="360" w:hanging="360"/>
      </w:pPr>
      <w:rPr>
        <w:rFonts w:hint="default"/>
        <w:b/>
      </w:rPr>
    </w:lvl>
    <w:lvl w:ilvl="1">
      <w:start w:val="1"/>
      <w:numFmt w:val="lowerLetter"/>
      <w:lvlText w:val="%2)"/>
      <w:lvlJc w:val="left"/>
      <w:pPr>
        <w:tabs>
          <w:tab w:val="num" w:pos="720"/>
        </w:tabs>
        <w:ind w:left="720" w:hanging="360"/>
      </w:pPr>
      <w:rPr>
        <w:rFonts w:hint="default"/>
        <w:b/>
      </w:rPr>
    </w:lvl>
    <w:lvl w:ilvl="2">
      <w:start w:val="1"/>
      <w:numFmt w:val="lowerRoman"/>
      <w:lvlText w:val="%3."/>
      <w:lvlJc w:val="right"/>
      <w:pPr>
        <w:tabs>
          <w:tab w:val="num" w:pos="1309"/>
        </w:tabs>
        <w:ind w:left="1309" w:hanging="589"/>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1" w15:restartNumberingAfterBreak="0">
    <w:nsid w:val="4F861F81"/>
    <w:multiLevelType w:val="hybridMultilevel"/>
    <w:tmpl w:val="6BB0DDF4"/>
    <w:lvl w:ilvl="0" w:tplc="5DAC2312">
      <w:start w:val="1"/>
      <w:numFmt w:val="decimal"/>
      <w:lvlText w:val="%1)"/>
      <w:lvlJc w:val="left"/>
      <w:pPr>
        <w:ind w:left="1146" w:hanging="360"/>
      </w:pPr>
      <w:rPr>
        <w:rFonts w:hint="default"/>
        <w:b w:val="0"/>
        <w:bCs w:val="0"/>
        <w:color w:val="000000"/>
      </w:rPr>
    </w:lvl>
    <w:lvl w:ilvl="1" w:tplc="04090019">
      <w:start w:val="1"/>
      <w:numFmt w:val="lowerLetter"/>
      <w:lvlText w:val="%2."/>
      <w:lvlJc w:val="left"/>
      <w:pPr>
        <w:ind w:left="1866" w:hanging="360"/>
      </w:pPr>
    </w:lvl>
    <w:lvl w:ilvl="2" w:tplc="0409001B">
      <w:start w:val="1"/>
      <w:numFmt w:val="lowerRoman"/>
      <w:lvlText w:val="%3."/>
      <w:lvlJc w:val="right"/>
      <w:pPr>
        <w:ind w:left="2586" w:hanging="180"/>
      </w:pPr>
    </w:lvl>
    <w:lvl w:ilvl="3" w:tplc="0409000F">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2" w15:restartNumberingAfterBreak="0">
    <w:nsid w:val="4FE24AE1"/>
    <w:multiLevelType w:val="hybridMultilevel"/>
    <w:tmpl w:val="9CF01E96"/>
    <w:lvl w:ilvl="0" w:tplc="4009001B">
      <w:start w:val="1"/>
      <w:numFmt w:val="lowerRoman"/>
      <w:lvlText w:val="%1."/>
      <w:lvlJc w:val="righ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133" w15:restartNumberingAfterBreak="0">
    <w:nsid w:val="50922E1B"/>
    <w:multiLevelType w:val="hybridMultilevel"/>
    <w:tmpl w:val="392806EA"/>
    <w:lvl w:ilvl="0" w:tplc="FFFFFFFF">
      <w:start w:val="1"/>
      <w:numFmt w:val="decimal"/>
      <w:lvlText w:val="%1)"/>
      <w:lvlJc w:val="left"/>
      <w:pPr>
        <w:ind w:left="1146" w:hanging="360"/>
      </w:pPr>
      <w:rPr>
        <w:rFonts w:hint="default"/>
        <w:b w:val="0"/>
        <w:bCs w:val="0"/>
        <w:color w:val="000000"/>
      </w:rPr>
    </w:lvl>
    <w:lvl w:ilvl="1" w:tplc="4009001B">
      <w:start w:val="1"/>
      <w:numFmt w:val="lowerRoman"/>
      <w:lvlText w:val="%2."/>
      <w:lvlJc w:val="right"/>
      <w:pPr>
        <w:ind w:left="1866" w:hanging="360"/>
      </w:pPr>
      <w:rPr>
        <w:rFonts w:hint="default"/>
        <w:spacing w:val="-1"/>
        <w:w w:val="97"/>
        <w:lang w:val="en-US" w:eastAsia="en-US" w:bidi="ar-SA"/>
      </w:rPr>
    </w:lvl>
    <w:lvl w:ilvl="2" w:tplc="FFFFFFFF">
      <w:start w:val="1"/>
      <w:numFmt w:val="lowerRoman"/>
      <w:lvlText w:val="%3."/>
      <w:lvlJc w:val="right"/>
      <w:pPr>
        <w:ind w:left="2586" w:hanging="180"/>
      </w:pPr>
    </w:lvl>
    <w:lvl w:ilvl="3" w:tplc="FFFFFFFF">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4" w15:restartNumberingAfterBreak="0">
    <w:nsid w:val="515D2239"/>
    <w:multiLevelType w:val="hybridMultilevel"/>
    <w:tmpl w:val="6D06F140"/>
    <w:lvl w:ilvl="0" w:tplc="40090019">
      <w:start w:val="1"/>
      <w:numFmt w:val="lowerLetter"/>
      <w:lvlText w:val="%1."/>
      <w:lvlJc w:val="left"/>
      <w:pPr>
        <w:ind w:left="2268" w:hanging="360"/>
      </w:pPr>
    </w:lvl>
    <w:lvl w:ilvl="1" w:tplc="40090019" w:tentative="1">
      <w:start w:val="1"/>
      <w:numFmt w:val="lowerLetter"/>
      <w:lvlText w:val="%2."/>
      <w:lvlJc w:val="left"/>
      <w:pPr>
        <w:ind w:left="2988" w:hanging="360"/>
      </w:pPr>
    </w:lvl>
    <w:lvl w:ilvl="2" w:tplc="4009001B" w:tentative="1">
      <w:start w:val="1"/>
      <w:numFmt w:val="lowerRoman"/>
      <w:lvlText w:val="%3."/>
      <w:lvlJc w:val="right"/>
      <w:pPr>
        <w:ind w:left="3708" w:hanging="180"/>
      </w:pPr>
    </w:lvl>
    <w:lvl w:ilvl="3" w:tplc="4009000F" w:tentative="1">
      <w:start w:val="1"/>
      <w:numFmt w:val="decimal"/>
      <w:lvlText w:val="%4."/>
      <w:lvlJc w:val="left"/>
      <w:pPr>
        <w:ind w:left="4428" w:hanging="360"/>
      </w:pPr>
    </w:lvl>
    <w:lvl w:ilvl="4" w:tplc="40090019" w:tentative="1">
      <w:start w:val="1"/>
      <w:numFmt w:val="lowerLetter"/>
      <w:lvlText w:val="%5."/>
      <w:lvlJc w:val="left"/>
      <w:pPr>
        <w:ind w:left="5148" w:hanging="360"/>
      </w:pPr>
    </w:lvl>
    <w:lvl w:ilvl="5" w:tplc="4009001B" w:tentative="1">
      <w:start w:val="1"/>
      <w:numFmt w:val="lowerRoman"/>
      <w:lvlText w:val="%6."/>
      <w:lvlJc w:val="right"/>
      <w:pPr>
        <w:ind w:left="5868" w:hanging="180"/>
      </w:pPr>
    </w:lvl>
    <w:lvl w:ilvl="6" w:tplc="4009000F" w:tentative="1">
      <w:start w:val="1"/>
      <w:numFmt w:val="decimal"/>
      <w:lvlText w:val="%7."/>
      <w:lvlJc w:val="left"/>
      <w:pPr>
        <w:ind w:left="6588" w:hanging="360"/>
      </w:pPr>
    </w:lvl>
    <w:lvl w:ilvl="7" w:tplc="40090019" w:tentative="1">
      <w:start w:val="1"/>
      <w:numFmt w:val="lowerLetter"/>
      <w:lvlText w:val="%8."/>
      <w:lvlJc w:val="left"/>
      <w:pPr>
        <w:ind w:left="7308" w:hanging="360"/>
      </w:pPr>
    </w:lvl>
    <w:lvl w:ilvl="8" w:tplc="4009001B" w:tentative="1">
      <w:start w:val="1"/>
      <w:numFmt w:val="lowerRoman"/>
      <w:lvlText w:val="%9."/>
      <w:lvlJc w:val="right"/>
      <w:pPr>
        <w:ind w:left="8028" w:hanging="180"/>
      </w:pPr>
    </w:lvl>
  </w:abstractNum>
  <w:abstractNum w:abstractNumId="135" w15:restartNumberingAfterBreak="0">
    <w:nsid w:val="53786A42"/>
    <w:multiLevelType w:val="hybridMultilevel"/>
    <w:tmpl w:val="576E7F40"/>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537F7EBF"/>
    <w:multiLevelType w:val="hybridMultilevel"/>
    <w:tmpl w:val="53F668A2"/>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7" w15:restartNumberingAfterBreak="0">
    <w:nsid w:val="54CE2EED"/>
    <w:multiLevelType w:val="hybridMultilevel"/>
    <w:tmpl w:val="D88AB242"/>
    <w:lvl w:ilvl="0" w:tplc="4009001B">
      <w:start w:val="1"/>
      <w:numFmt w:val="lowerRoman"/>
      <w:lvlText w:val="%1."/>
      <w:lvlJc w:val="right"/>
      <w:pPr>
        <w:tabs>
          <w:tab w:val="num" w:pos="1080"/>
        </w:tabs>
        <w:ind w:left="1080" w:hanging="360"/>
      </w:pPr>
      <w:rPr>
        <w:rFonts w:hint="default"/>
      </w:rPr>
    </w:lvl>
    <w:lvl w:ilvl="1" w:tplc="098CAE06">
      <w:start w:val="1"/>
      <w:numFmt w:val="upperRoman"/>
      <w:lvlText w:val="%2."/>
      <w:lvlJc w:val="left"/>
      <w:pPr>
        <w:ind w:left="1800" w:hanging="72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551838D8"/>
    <w:multiLevelType w:val="hybridMultilevel"/>
    <w:tmpl w:val="A8182502"/>
    <w:lvl w:ilvl="0" w:tplc="3886FD66">
      <w:start w:val="1"/>
      <w:numFmt w:val="lowerRoman"/>
      <w:lvlText w:val="%1."/>
      <w:lvlJc w:val="right"/>
      <w:pPr>
        <w:ind w:left="720" w:hanging="360"/>
      </w:pPr>
      <w:rPr>
        <w:rFonts w:ascii="Arial" w:hAnsi="Arial" w:cs="Arial" w:hint="default"/>
        <w:sz w:val="20"/>
        <w:szCs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55236815"/>
    <w:multiLevelType w:val="hybridMultilevel"/>
    <w:tmpl w:val="0D5AB498"/>
    <w:lvl w:ilvl="0" w:tplc="4009001B">
      <w:start w:val="1"/>
      <w:numFmt w:val="lowerRoman"/>
      <w:lvlText w:val="%1."/>
      <w:lvlJc w:val="right"/>
      <w:pPr>
        <w:ind w:left="6660" w:hanging="360"/>
      </w:pPr>
    </w:lvl>
    <w:lvl w:ilvl="1" w:tplc="40090019" w:tentative="1">
      <w:start w:val="1"/>
      <w:numFmt w:val="lowerLetter"/>
      <w:lvlText w:val="%2."/>
      <w:lvlJc w:val="left"/>
      <w:pPr>
        <w:ind w:left="7380" w:hanging="360"/>
      </w:pPr>
    </w:lvl>
    <w:lvl w:ilvl="2" w:tplc="4009001B" w:tentative="1">
      <w:start w:val="1"/>
      <w:numFmt w:val="lowerRoman"/>
      <w:lvlText w:val="%3."/>
      <w:lvlJc w:val="right"/>
      <w:pPr>
        <w:ind w:left="8100" w:hanging="180"/>
      </w:pPr>
    </w:lvl>
    <w:lvl w:ilvl="3" w:tplc="4009000F" w:tentative="1">
      <w:start w:val="1"/>
      <w:numFmt w:val="decimal"/>
      <w:lvlText w:val="%4."/>
      <w:lvlJc w:val="left"/>
      <w:pPr>
        <w:ind w:left="8820" w:hanging="360"/>
      </w:pPr>
    </w:lvl>
    <w:lvl w:ilvl="4" w:tplc="40090019" w:tentative="1">
      <w:start w:val="1"/>
      <w:numFmt w:val="lowerLetter"/>
      <w:lvlText w:val="%5."/>
      <w:lvlJc w:val="left"/>
      <w:pPr>
        <w:ind w:left="9540" w:hanging="360"/>
      </w:pPr>
    </w:lvl>
    <w:lvl w:ilvl="5" w:tplc="4009001B" w:tentative="1">
      <w:start w:val="1"/>
      <w:numFmt w:val="lowerRoman"/>
      <w:lvlText w:val="%6."/>
      <w:lvlJc w:val="right"/>
      <w:pPr>
        <w:ind w:left="10260" w:hanging="180"/>
      </w:pPr>
    </w:lvl>
    <w:lvl w:ilvl="6" w:tplc="4009000F" w:tentative="1">
      <w:start w:val="1"/>
      <w:numFmt w:val="decimal"/>
      <w:lvlText w:val="%7."/>
      <w:lvlJc w:val="left"/>
      <w:pPr>
        <w:ind w:left="10980" w:hanging="360"/>
      </w:pPr>
    </w:lvl>
    <w:lvl w:ilvl="7" w:tplc="40090019" w:tentative="1">
      <w:start w:val="1"/>
      <w:numFmt w:val="lowerLetter"/>
      <w:lvlText w:val="%8."/>
      <w:lvlJc w:val="left"/>
      <w:pPr>
        <w:ind w:left="11700" w:hanging="360"/>
      </w:pPr>
    </w:lvl>
    <w:lvl w:ilvl="8" w:tplc="4009001B">
      <w:start w:val="1"/>
      <w:numFmt w:val="lowerRoman"/>
      <w:lvlText w:val="%9."/>
      <w:lvlJc w:val="right"/>
      <w:pPr>
        <w:ind w:left="12420" w:hanging="180"/>
      </w:pPr>
    </w:lvl>
  </w:abstractNum>
  <w:abstractNum w:abstractNumId="140" w15:restartNumberingAfterBreak="0">
    <w:nsid w:val="55B00FA3"/>
    <w:multiLevelType w:val="hybridMultilevel"/>
    <w:tmpl w:val="8EBAFBAA"/>
    <w:lvl w:ilvl="0" w:tplc="40090019">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41" w15:restartNumberingAfterBreak="0">
    <w:nsid w:val="55B37159"/>
    <w:multiLevelType w:val="multilevel"/>
    <w:tmpl w:val="736A4254"/>
    <w:lvl w:ilvl="0">
      <w:start w:val="3"/>
      <w:numFmt w:val="decimal"/>
      <w:lvlText w:val="Section. %1"/>
      <w:lvlJc w:val="left"/>
      <w:pPr>
        <w:tabs>
          <w:tab w:val="num" w:pos="360"/>
        </w:tabs>
        <w:ind w:left="360" w:hanging="360"/>
      </w:pPr>
      <w:rPr>
        <w:rFonts w:hint="default"/>
        <w:b/>
        <w:sz w:val="22"/>
      </w:rPr>
    </w:lvl>
    <w:lvl w:ilvl="1">
      <w:start w:val="1"/>
      <w:numFmt w:val="lowerRoman"/>
      <w:lvlText w:val="%2."/>
      <w:lvlJc w:val="left"/>
      <w:pPr>
        <w:tabs>
          <w:tab w:val="num" w:pos="720"/>
        </w:tabs>
        <w:ind w:left="720" w:hanging="360"/>
      </w:pPr>
      <w:rPr>
        <w:rFonts w:hint="default"/>
        <w:b w:val="0"/>
        <w:strike w:val="0"/>
        <w:color w:val="auto"/>
        <w:spacing w:val="-1"/>
        <w:w w:val="97"/>
        <w:lang w:val="en-US" w:eastAsia="en-US" w:bidi="ar-SA"/>
      </w:rPr>
    </w:lvl>
    <w:lvl w:ilvl="2">
      <w:start w:val="1"/>
      <w:numFmt w:val="lowerRoman"/>
      <w:lvlText w:val="%3."/>
      <w:lvlJc w:val="right"/>
      <w:pPr>
        <w:tabs>
          <w:tab w:val="num" w:pos="1309"/>
        </w:tabs>
        <w:ind w:left="1309" w:hanging="589"/>
      </w:pPr>
      <w:rPr>
        <w:rFonts w:hint="default"/>
        <w:strike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2" w15:restartNumberingAfterBreak="0">
    <w:nsid w:val="56F54C9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3" w15:restartNumberingAfterBreak="0">
    <w:nsid w:val="56F7026C"/>
    <w:multiLevelType w:val="multilevel"/>
    <w:tmpl w:val="864ED164"/>
    <w:lvl w:ilvl="0">
      <w:start w:val="1"/>
      <w:numFmt w:val="lowerRoman"/>
      <w:lvlText w:val="%1."/>
      <w:lvlJc w:val="right"/>
      <w:pPr>
        <w:ind w:left="360" w:hanging="360"/>
      </w:p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4" w15:restartNumberingAfterBreak="0">
    <w:nsid w:val="57D96B58"/>
    <w:multiLevelType w:val="hybridMultilevel"/>
    <w:tmpl w:val="C380BED6"/>
    <w:lvl w:ilvl="0" w:tplc="CF4C441C">
      <w:start w:val="1"/>
      <w:numFmt w:val="lowerRoman"/>
      <w:lvlText w:val="%1."/>
      <w:lvlJc w:val="right"/>
      <w:pPr>
        <w:ind w:left="153" w:hanging="360"/>
      </w:pPr>
      <w:rPr>
        <w:b w:val="0"/>
        <w:bCs w:val="0"/>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45" w15:restartNumberingAfterBreak="0">
    <w:nsid w:val="57ED65D1"/>
    <w:multiLevelType w:val="hybridMultilevel"/>
    <w:tmpl w:val="C7082338"/>
    <w:lvl w:ilvl="0" w:tplc="866EACF8">
      <w:start w:val="1"/>
      <w:numFmt w:val="decimal"/>
      <w:lvlText w:val="%1)"/>
      <w:lvlJc w:val="left"/>
      <w:pPr>
        <w:ind w:left="1146" w:hanging="360"/>
      </w:pPr>
      <w:rPr>
        <w:rFonts w:ascii="Arial" w:hAnsi="Arial" w:cs="Arial" w:hint="default"/>
        <w:color w:val="000000"/>
        <w:sz w:val="20"/>
        <w:szCs w:val="20"/>
      </w:rPr>
    </w:lvl>
    <w:lvl w:ilvl="1" w:tplc="0409001B">
      <w:start w:val="1"/>
      <w:numFmt w:val="lowerRoman"/>
      <w:lvlText w:val="%2."/>
      <w:lvlJc w:val="right"/>
      <w:pPr>
        <w:ind w:left="1866" w:hanging="360"/>
      </w:pPr>
    </w:lvl>
    <w:lvl w:ilvl="2" w:tplc="0409001B">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6" w15:restartNumberingAfterBreak="0">
    <w:nsid w:val="5B5A4C76"/>
    <w:multiLevelType w:val="hybridMultilevel"/>
    <w:tmpl w:val="2CC4A076"/>
    <w:lvl w:ilvl="0" w:tplc="FFFFFFFF">
      <w:start w:val="1"/>
      <w:numFmt w:val="lowerRoman"/>
      <w:lvlText w:val="%1."/>
      <w:lvlJc w:val="right"/>
      <w:pPr>
        <w:ind w:left="142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5B9B1B0D"/>
    <w:multiLevelType w:val="multilevel"/>
    <w:tmpl w:val="8C365794"/>
    <w:lvl w:ilvl="0">
      <w:start w:val="1"/>
      <w:numFmt w:val="lowerRoman"/>
      <w:lvlText w:val="%1."/>
      <w:lvlJc w:val="right"/>
      <w:pPr>
        <w:ind w:left="1480" w:hanging="360"/>
      </w:pPr>
      <w:rPr>
        <w:rFonts w:hint="default"/>
        <w:b w:val="0"/>
        <w:bCs/>
      </w:rPr>
    </w:lvl>
    <w:lvl w:ilvl="1">
      <w:start w:val="1"/>
      <w:numFmt w:val="bullet"/>
      <w:lvlText w:val=""/>
      <w:lvlJc w:val="left"/>
      <w:pPr>
        <w:ind w:left="2200" w:hanging="360"/>
      </w:pPr>
      <w:rPr>
        <w:rFonts w:ascii="Symbol" w:hAnsi="Symbol" w:hint="default"/>
      </w:rPr>
    </w:lvl>
    <w:lvl w:ilvl="2">
      <w:start w:val="1"/>
      <w:numFmt w:val="lowerRoman"/>
      <w:lvlText w:val="%3."/>
      <w:lvlJc w:val="right"/>
      <w:pPr>
        <w:ind w:left="2920" w:hanging="180"/>
      </w:pPr>
    </w:lvl>
    <w:lvl w:ilvl="3">
      <w:start w:val="1"/>
      <w:numFmt w:val="decimal"/>
      <w:lvlText w:val="%4."/>
      <w:lvlJc w:val="left"/>
      <w:pPr>
        <w:ind w:left="3640" w:hanging="360"/>
      </w:pPr>
    </w:lvl>
    <w:lvl w:ilvl="4">
      <w:start w:val="1"/>
      <w:numFmt w:val="lowerLetter"/>
      <w:lvlText w:val="%5."/>
      <w:lvlJc w:val="left"/>
      <w:pPr>
        <w:ind w:left="4360" w:hanging="360"/>
      </w:pPr>
    </w:lvl>
    <w:lvl w:ilvl="5">
      <w:start w:val="1"/>
      <w:numFmt w:val="lowerRoman"/>
      <w:lvlText w:val="%6."/>
      <w:lvlJc w:val="right"/>
      <w:pPr>
        <w:ind w:left="5080" w:hanging="180"/>
      </w:pPr>
    </w:lvl>
    <w:lvl w:ilvl="6">
      <w:start w:val="1"/>
      <w:numFmt w:val="decimal"/>
      <w:lvlText w:val="%7."/>
      <w:lvlJc w:val="left"/>
      <w:pPr>
        <w:ind w:left="5800" w:hanging="360"/>
      </w:pPr>
    </w:lvl>
    <w:lvl w:ilvl="7">
      <w:start w:val="1"/>
      <w:numFmt w:val="lowerLetter"/>
      <w:lvlText w:val="%8."/>
      <w:lvlJc w:val="left"/>
      <w:pPr>
        <w:ind w:left="6520" w:hanging="360"/>
      </w:pPr>
    </w:lvl>
    <w:lvl w:ilvl="8">
      <w:start w:val="1"/>
      <w:numFmt w:val="lowerRoman"/>
      <w:lvlText w:val="%9."/>
      <w:lvlJc w:val="right"/>
      <w:pPr>
        <w:ind w:left="7240" w:hanging="180"/>
      </w:pPr>
    </w:lvl>
  </w:abstractNum>
  <w:abstractNum w:abstractNumId="148" w15:restartNumberingAfterBreak="0">
    <w:nsid w:val="5DFE2925"/>
    <w:multiLevelType w:val="multilevel"/>
    <w:tmpl w:val="5DFE292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322" w:hanging="180"/>
      </w:pPr>
      <w:rPr>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5E3E3B36"/>
    <w:multiLevelType w:val="hybridMultilevel"/>
    <w:tmpl w:val="875AF1A8"/>
    <w:lvl w:ilvl="0" w:tplc="40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5FA45AF2"/>
    <w:multiLevelType w:val="hybridMultilevel"/>
    <w:tmpl w:val="7A2C7854"/>
    <w:lvl w:ilvl="0" w:tplc="40090001">
      <w:start w:val="1"/>
      <w:numFmt w:val="bullet"/>
      <w:lvlText w:val=""/>
      <w:lvlJc w:val="left"/>
      <w:pPr>
        <w:ind w:left="962" w:hanging="360"/>
      </w:pPr>
      <w:rPr>
        <w:rFonts w:ascii="Symbol" w:hAnsi="Symbol" w:hint="default"/>
      </w:rPr>
    </w:lvl>
    <w:lvl w:ilvl="1" w:tplc="40090003" w:tentative="1">
      <w:start w:val="1"/>
      <w:numFmt w:val="bullet"/>
      <w:lvlText w:val="o"/>
      <w:lvlJc w:val="left"/>
      <w:pPr>
        <w:ind w:left="1682" w:hanging="360"/>
      </w:pPr>
      <w:rPr>
        <w:rFonts w:ascii="Courier New" w:hAnsi="Courier New" w:cs="Courier New" w:hint="default"/>
      </w:rPr>
    </w:lvl>
    <w:lvl w:ilvl="2" w:tplc="40090005" w:tentative="1">
      <w:start w:val="1"/>
      <w:numFmt w:val="bullet"/>
      <w:lvlText w:val=""/>
      <w:lvlJc w:val="left"/>
      <w:pPr>
        <w:ind w:left="2402" w:hanging="360"/>
      </w:pPr>
      <w:rPr>
        <w:rFonts w:ascii="Wingdings" w:hAnsi="Wingdings" w:hint="default"/>
      </w:rPr>
    </w:lvl>
    <w:lvl w:ilvl="3" w:tplc="40090001" w:tentative="1">
      <w:start w:val="1"/>
      <w:numFmt w:val="bullet"/>
      <w:lvlText w:val=""/>
      <w:lvlJc w:val="left"/>
      <w:pPr>
        <w:ind w:left="3122" w:hanging="360"/>
      </w:pPr>
      <w:rPr>
        <w:rFonts w:ascii="Symbol" w:hAnsi="Symbol" w:hint="default"/>
      </w:rPr>
    </w:lvl>
    <w:lvl w:ilvl="4" w:tplc="40090003" w:tentative="1">
      <w:start w:val="1"/>
      <w:numFmt w:val="bullet"/>
      <w:lvlText w:val="o"/>
      <w:lvlJc w:val="left"/>
      <w:pPr>
        <w:ind w:left="3842" w:hanging="360"/>
      </w:pPr>
      <w:rPr>
        <w:rFonts w:ascii="Courier New" w:hAnsi="Courier New" w:cs="Courier New" w:hint="default"/>
      </w:rPr>
    </w:lvl>
    <w:lvl w:ilvl="5" w:tplc="40090005" w:tentative="1">
      <w:start w:val="1"/>
      <w:numFmt w:val="bullet"/>
      <w:lvlText w:val=""/>
      <w:lvlJc w:val="left"/>
      <w:pPr>
        <w:ind w:left="4562" w:hanging="360"/>
      </w:pPr>
      <w:rPr>
        <w:rFonts w:ascii="Wingdings" w:hAnsi="Wingdings" w:hint="default"/>
      </w:rPr>
    </w:lvl>
    <w:lvl w:ilvl="6" w:tplc="40090001" w:tentative="1">
      <w:start w:val="1"/>
      <w:numFmt w:val="bullet"/>
      <w:lvlText w:val=""/>
      <w:lvlJc w:val="left"/>
      <w:pPr>
        <w:ind w:left="5282" w:hanging="360"/>
      </w:pPr>
      <w:rPr>
        <w:rFonts w:ascii="Symbol" w:hAnsi="Symbol" w:hint="default"/>
      </w:rPr>
    </w:lvl>
    <w:lvl w:ilvl="7" w:tplc="40090003" w:tentative="1">
      <w:start w:val="1"/>
      <w:numFmt w:val="bullet"/>
      <w:lvlText w:val="o"/>
      <w:lvlJc w:val="left"/>
      <w:pPr>
        <w:ind w:left="6002" w:hanging="360"/>
      </w:pPr>
      <w:rPr>
        <w:rFonts w:ascii="Courier New" w:hAnsi="Courier New" w:cs="Courier New" w:hint="default"/>
      </w:rPr>
    </w:lvl>
    <w:lvl w:ilvl="8" w:tplc="40090005" w:tentative="1">
      <w:start w:val="1"/>
      <w:numFmt w:val="bullet"/>
      <w:lvlText w:val=""/>
      <w:lvlJc w:val="left"/>
      <w:pPr>
        <w:ind w:left="6722" w:hanging="360"/>
      </w:pPr>
      <w:rPr>
        <w:rFonts w:ascii="Wingdings" w:hAnsi="Wingdings" w:hint="default"/>
      </w:rPr>
    </w:lvl>
  </w:abstractNum>
  <w:abstractNum w:abstractNumId="151" w15:restartNumberingAfterBreak="0">
    <w:nsid w:val="61E6114C"/>
    <w:multiLevelType w:val="hybridMultilevel"/>
    <w:tmpl w:val="524A4FBC"/>
    <w:lvl w:ilvl="0" w:tplc="4009001B">
      <w:start w:val="1"/>
      <w:numFmt w:val="lowerRoman"/>
      <w:lvlText w:val="%1."/>
      <w:lvlJc w:val="right"/>
      <w:pPr>
        <w:tabs>
          <w:tab w:val="num" w:pos="1080"/>
        </w:tabs>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61ED7C2A"/>
    <w:multiLevelType w:val="multilevel"/>
    <w:tmpl w:val="8612D7F2"/>
    <w:lvl w:ilvl="0">
      <w:start w:val="2"/>
      <w:numFmt w:val="decimal"/>
      <w:lvlText w:val="Section. %1"/>
      <w:lvlJc w:val="left"/>
      <w:pPr>
        <w:tabs>
          <w:tab w:val="num" w:pos="360"/>
        </w:tabs>
        <w:ind w:left="360" w:hanging="360"/>
      </w:pPr>
      <w:rPr>
        <w:rFonts w:hint="default"/>
        <w:b/>
      </w:rPr>
    </w:lvl>
    <w:lvl w:ilvl="1">
      <w:start w:val="1"/>
      <w:numFmt w:val="lowerLetter"/>
      <w:lvlText w:val="%2)"/>
      <w:lvlJc w:val="left"/>
      <w:pPr>
        <w:tabs>
          <w:tab w:val="num" w:pos="720"/>
        </w:tabs>
        <w:ind w:left="720" w:hanging="360"/>
      </w:pPr>
      <w:rPr>
        <w:rFonts w:hint="default"/>
        <w:b w:val="0"/>
      </w:rPr>
    </w:lvl>
    <w:lvl w:ilvl="2">
      <w:start w:val="1"/>
      <w:numFmt w:val="lowerRoman"/>
      <w:lvlText w:val="%3."/>
      <w:lvlJc w:val="left"/>
      <w:pPr>
        <w:tabs>
          <w:tab w:val="num" w:pos="1309"/>
        </w:tabs>
        <w:ind w:left="1309" w:hanging="589"/>
      </w:pPr>
      <w:rPr>
        <w:rFonts w:hint="default"/>
        <w:spacing w:val="-1"/>
        <w:w w:val="97"/>
        <w:lang w:val="en-US" w:eastAsia="en-US" w:bidi="ar-SA"/>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3" w15:restartNumberingAfterBreak="0">
    <w:nsid w:val="620B7CC1"/>
    <w:multiLevelType w:val="multilevel"/>
    <w:tmpl w:val="4D786510"/>
    <w:lvl w:ilvl="0">
      <w:start w:val="1"/>
      <w:numFmt w:val="decimal"/>
      <w:lvlText w:val="%1)"/>
      <w:lvlJc w:val="left"/>
      <w:pPr>
        <w:ind w:left="360" w:hanging="360"/>
      </w:pPr>
      <w:rPr>
        <w:rFonts w:hint="default"/>
      </w:rPr>
    </w:lvl>
    <w:lvl w:ilvl="1">
      <w:start w:val="1"/>
      <w:numFmt w:val="decimal"/>
      <w:lvlText w:val="%2)"/>
      <w:lvlJc w:val="right"/>
      <w:pPr>
        <w:ind w:left="36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b w:val="0"/>
        <w:bCs/>
        <w:color w:val="auto"/>
        <w:spacing w:val="-1"/>
        <w:w w:val="97"/>
        <w:lang w:val="en-US" w:eastAsia="en-US" w:bidi="ar-SA"/>
      </w:rPr>
    </w:lvl>
    <w:lvl w:ilvl="4">
      <w:start w:val="1"/>
      <w:numFmt w:val="lowerRoman"/>
      <w:lvlText w:val="%5."/>
      <w:lvlJc w:val="right"/>
      <w:pPr>
        <w:ind w:left="1866" w:hanging="360"/>
      </w:p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4" w15:restartNumberingAfterBreak="0">
    <w:nsid w:val="632B2241"/>
    <w:multiLevelType w:val="hybridMultilevel"/>
    <w:tmpl w:val="6E24BED8"/>
    <w:lvl w:ilvl="0" w:tplc="40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64641585"/>
    <w:multiLevelType w:val="multilevel"/>
    <w:tmpl w:val="8712357E"/>
    <w:lvl w:ilvl="0">
      <w:start w:val="3"/>
      <w:numFmt w:val="decimal"/>
      <w:lvlText w:val="Section. %1"/>
      <w:lvlJc w:val="left"/>
      <w:pPr>
        <w:tabs>
          <w:tab w:val="num" w:pos="360"/>
        </w:tabs>
        <w:ind w:left="360" w:hanging="360"/>
      </w:pPr>
      <w:rPr>
        <w:rFonts w:hint="default"/>
        <w:b/>
        <w:sz w:val="22"/>
      </w:rPr>
    </w:lvl>
    <w:lvl w:ilvl="1">
      <w:start w:val="1"/>
      <w:numFmt w:val="lowerRoman"/>
      <w:lvlText w:val="%2."/>
      <w:lvlJc w:val="right"/>
      <w:pPr>
        <w:tabs>
          <w:tab w:val="num" w:pos="720"/>
        </w:tabs>
        <w:ind w:left="720" w:hanging="360"/>
      </w:pPr>
      <w:rPr>
        <w:rFonts w:hint="default"/>
        <w:b w:val="0"/>
        <w:strike w:val="0"/>
      </w:rPr>
    </w:lvl>
    <w:lvl w:ilvl="2">
      <w:start w:val="1"/>
      <w:numFmt w:val="lowerRoman"/>
      <w:lvlText w:val="%3."/>
      <w:lvlJc w:val="right"/>
      <w:pPr>
        <w:tabs>
          <w:tab w:val="num" w:pos="1309"/>
        </w:tabs>
        <w:ind w:left="1309" w:hanging="589"/>
      </w:pPr>
      <w:rPr>
        <w:rFonts w:hint="default"/>
        <w:strike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6" w15:restartNumberingAfterBreak="0">
    <w:nsid w:val="659677F2"/>
    <w:multiLevelType w:val="hybridMultilevel"/>
    <w:tmpl w:val="BA14353E"/>
    <w:lvl w:ilvl="0" w:tplc="F4B41FB4">
      <w:start w:val="1"/>
      <w:numFmt w:val="lowerRoman"/>
      <w:lvlText w:val="%1."/>
      <w:lvlJc w:val="righ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 w15:restartNumberingAfterBreak="0">
    <w:nsid w:val="66382CF1"/>
    <w:multiLevelType w:val="hybridMultilevel"/>
    <w:tmpl w:val="B4C689A6"/>
    <w:lvl w:ilvl="0" w:tplc="4009001B">
      <w:start w:val="1"/>
      <w:numFmt w:val="lowerRoman"/>
      <w:lvlText w:val="%1."/>
      <w:lvlJc w:val="right"/>
      <w:pPr>
        <w:tabs>
          <w:tab w:val="num" w:pos="1080"/>
        </w:tabs>
        <w:ind w:left="1080" w:hanging="360"/>
      </w:pPr>
      <w:rPr>
        <w:rFonts w:hint="default"/>
      </w:r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5BD0B6B0">
      <w:start w:val="1"/>
      <w:numFmt w:val="upperRoman"/>
      <w:lvlText w:val="%4."/>
      <w:lvlJc w:val="left"/>
      <w:pPr>
        <w:ind w:left="3240" w:hanging="720"/>
      </w:pPr>
      <w:rPr>
        <w:rFonts w:hint="default"/>
      </w:r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8" w15:restartNumberingAfterBreak="0">
    <w:nsid w:val="668137BF"/>
    <w:multiLevelType w:val="multilevel"/>
    <w:tmpl w:val="E3026F60"/>
    <w:lvl w:ilvl="0">
      <w:start w:val="1"/>
      <w:numFmt w:val="decimal"/>
      <w:lvlText w:val="Section. %1"/>
      <w:lvlJc w:val="left"/>
      <w:pPr>
        <w:tabs>
          <w:tab w:val="num" w:pos="360"/>
        </w:tabs>
        <w:ind w:left="360" w:hanging="360"/>
      </w:pPr>
      <w:rPr>
        <w:rFonts w:hint="default"/>
        <w:b/>
      </w:rPr>
    </w:lvl>
    <w:lvl w:ilvl="1">
      <w:start w:val="10"/>
      <w:numFmt w:val="lowerLetter"/>
      <w:lvlText w:val="%2)"/>
      <w:lvlJc w:val="left"/>
      <w:pPr>
        <w:tabs>
          <w:tab w:val="num" w:pos="720"/>
        </w:tabs>
        <w:ind w:left="720" w:hanging="360"/>
      </w:pPr>
      <w:rPr>
        <w:rFonts w:hint="default"/>
        <w:b w:val="0"/>
      </w:rPr>
    </w:lvl>
    <w:lvl w:ilvl="2">
      <w:start w:val="1"/>
      <w:numFmt w:val="lowerRoman"/>
      <w:lvlText w:val="%3."/>
      <w:lvlJc w:val="right"/>
      <w:pPr>
        <w:tabs>
          <w:tab w:val="num" w:pos="1309"/>
        </w:tabs>
        <w:ind w:left="1309" w:hanging="58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9" w15:restartNumberingAfterBreak="0">
    <w:nsid w:val="668704F5"/>
    <w:multiLevelType w:val="hybridMultilevel"/>
    <w:tmpl w:val="C374DE0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60" w15:restartNumberingAfterBreak="0">
    <w:nsid w:val="66E77785"/>
    <w:multiLevelType w:val="hybridMultilevel"/>
    <w:tmpl w:val="D4ECE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6FF18DF"/>
    <w:multiLevelType w:val="hybridMultilevel"/>
    <w:tmpl w:val="96885C58"/>
    <w:lvl w:ilvl="0" w:tplc="FABCAF06">
      <w:start w:val="1"/>
      <w:numFmt w:val="lowerLetter"/>
      <w:lvlText w:val="%1."/>
      <w:lvlJc w:val="left"/>
      <w:pPr>
        <w:tabs>
          <w:tab w:val="num" w:pos="720"/>
        </w:tabs>
        <w:ind w:left="720" w:hanging="360"/>
      </w:pPr>
    </w:lvl>
    <w:lvl w:ilvl="1" w:tplc="0952F414" w:tentative="1">
      <w:start w:val="1"/>
      <w:numFmt w:val="lowerLetter"/>
      <w:lvlText w:val="%2."/>
      <w:lvlJc w:val="left"/>
      <w:pPr>
        <w:tabs>
          <w:tab w:val="num" w:pos="1440"/>
        </w:tabs>
        <w:ind w:left="1440" w:hanging="360"/>
      </w:pPr>
    </w:lvl>
    <w:lvl w:ilvl="2" w:tplc="35D480DC" w:tentative="1">
      <w:start w:val="1"/>
      <w:numFmt w:val="lowerLetter"/>
      <w:lvlText w:val="%3."/>
      <w:lvlJc w:val="left"/>
      <w:pPr>
        <w:tabs>
          <w:tab w:val="num" w:pos="2160"/>
        </w:tabs>
        <w:ind w:left="2160" w:hanging="360"/>
      </w:pPr>
    </w:lvl>
    <w:lvl w:ilvl="3" w:tplc="1A5C7C7E" w:tentative="1">
      <w:start w:val="1"/>
      <w:numFmt w:val="lowerLetter"/>
      <w:lvlText w:val="%4."/>
      <w:lvlJc w:val="left"/>
      <w:pPr>
        <w:tabs>
          <w:tab w:val="num" w:pos="2880"/>
        </w:tabs>
        <w:ind w:left="2880" w:hanging="360"/>
      </w:pPr>
    </w:lvl>
    <w:lvl w:ilvl="4" w:tplc="52FAC414" w:tentative="1">
      <w:start w:val="1"/>
      <w:numFmt w:val="lowerLetter"/>
      <w:lvlText w:val="%5."/>
      <w:lvlJc w:val="left"/>
      <w:pPr>
        <w:tabs>
          <w:tab w:val="num" w:pos="3600"/>
        </w:tabs>
        <w:ind w:left="3600" w:hanging="360"/>
      </w:pPr>
    </w:lvl>
    <w:lvl w:ilvl="5" w:tplc="C772E858" w:tentative="1">
      <w:start w:val="1"/>
      <w:numFmt w:val="lowerLetter"/>
      <w:lvlText w:val="%6."/>
      <w:lvlJc w:val="left"/>
      <w:pPr>
        <w:tabs>
          <w:tab w:val="num" w:pos="4320"/>
        </w:tabs>
        <w:ind w:left="4320" w:hanging="360"/>
      </w:pPr>
    </w:lvl>
    <w:lvl w:ilvl="6" w:tplc="1E3061EC" w:tentative="1">
      <w:start w:val="1"/>
      <w:numFmt w:val="lowerLetter"/>
      <w:lvlText w:val="%7."/>
      <w:lvlJc w:val="left"/>
      <w:pPr>
        <w:tabs>
          <w:tab w:val="num" w:pos="5040"/>
        </w:tabs>
        <w:ind w:left="5040" w:hanging="360"/>
      </w:pPr>
    </w:lvl>
    <w:lvl w:ilvl="7" w:tplc="324E2756" w:tentative="1">
      <w:start w:val="1"/>
      <w:numFmt w:val="lowerLetter"/>
      <w:lvlText w:val="%8."/>
      <w:lvlJc w:val="left"/>
      <w:pPr>
        <w:tabs>
          <w:tab w:val="num" w:pos="5760"/>
        </w:tabs>
        <w:ind w:left="5760" w:hanging="360"/>
      </w:pPr>
    </w:lvl>
    <w:lvl w:ilvl="8" w:tplc="54140F06" w:tentative="1">
      <w:start w:val="1"/>
      <w:numFmt w:val="lowerLetter"/>
      <w:lvlText w:val="%9."/>
      <w:lvlJc w:val="left"/>
      <w:pPr>
        <w:tabs>
          <w:tab w:val="num" w:pos="6480"/>
        </w:tabs>
        <w:ind w:left="6480" w:hanging="360"/>
      </w:pPr>
    </w:lvl>
  </w:abstractNum>
  <w:abstractNum w:abstractNumId="162" w15:restartNumberingAfterBreak="0">
    <w:nsid w:val="680600BE"/>
    <w:multiLevelType w:val="multilevel"/>
    <w:tmpl w:val="CEBA3F82"/>
    <w:lvl w:ilvl="0">
      <w:start w:val="1"/>
      <w:numFmt w:val="lowerRoman"/>
      <w:lvlText w:val="%1."/>
      <w:lvlJc w:val="left"/>
      <w:pPr>
        <w:ind w:left="3960" w:hanging="360"/>
      </w:pPr>
      <w:rPr>
        <w:rFonts w:hint="default"/>
        <w:color w:val="000000" w:themeColor="text1"/>
        <w:spacing w:val="-1"/>
        <w:w w:val="97"/>
        <w:lang w:val="en-US" w:eastAsia="en-US" w:bidi="ar-SA"/>
      </w:r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163" w15:restartNumberingAfterBreak="0">
    <w:nsid w:val="68EA1637"/>
    <w:multiLevelType w:val="hybridMultilevel"/>
    <w:tmpl w:val="D87A6DC2"/>
    <w:lvl w:ilvl="0" w:tplc="4009001B">
      <w:start w:val="1"/>
      <w:numFmt w:val="lowerRoman"/>
      <w:lvlText w:val="%1."/>
      <w:lvlJc w:val="right"/>
      <w:pPr>
        <w:ind w:left="1680" w:hanging="360"/>
      </w:pPr>
    </w:lvl>
    <w:lvl w:ilvl="1" w:tplc="40090019" w:tentative="1">
      <w:start w:val="1"/>
      <w:numFmt w:val="lowerLetter"/>
      <w:lvlText w:val="%2."/>
      <w:lvlJc w:val="left"/>
      <w:pPr>
        <w:ind w:left="2400" w:hanging="360"/>
      </w:pPr>
    </w:lvl>
    <w:lvl w:ilvl="2" w:tplc="4009001B" w:tentative="1">
      <w:start w:val="1"/>
      <w:numFmt w:val="lowerRoman"/>
      <w:lvlText w:val="%3."/>
      <w:lvlJc w:val="right"/>
      <w:pPr>
        <w:ind w:left="3120" w:hanging="180"/>
      </w:pPr>
    </w:lvl>
    <w:lvl w:ilvl="3" w:tplc="4009000F" w:tentative="1">
      <w:start w:val="1"/>
      <w:numFmt w:val="decimal"/>
      <w:lvlText w:val="%4."/>
      <w:lvlJc w:val="left"/>
      <w:pPr>
        <w:ind w:left="3840" w:hanging="360"/>
      </w:pPr>
    </w:lvl>
    <w:lvl w:ilvl="4" w:tplc="40090019" w:tentative="1">
      <w:start w:val="1"/>
      <w:numFmt w:val="lowerLetter"/>
      <w:lvlText w:val="%5."/>
      <w:lvlJc w:val="left"/>
      <w:pPr>
        <w:ind w:left="4560" w:hanging="360"/>
      </w:pPr>
    </w:lvl>
    <w:lvl w:ilvl="5" w:tplc="4009001B" w:tentative="1">
      <w:start w:val="1"/>
      <w:numFmt w:val="lowerRoman"/>
      <w:lvlText w:val="%6."/>
      <w:lvlJc w:val="right"/>
      <w:pPr>
        <w:ind w:left="5280" w:hanging="180"/>
      </w:pPr>
    </w:lvl>
    <w:lvl w:ilvl="6" w:tplc="4009000F" w:tentative="1">
      <w:start w:val="1"/>
      <w:numFmt w:val="decimal"/>
      <w:lvlText w:val="%7."/>
      <w:lvlJc w:val="left"/>
      <w:pPr>
        <w:ind w:left="6000" w:hanging="360"/>
      </w:pPr>
    </w:lvl>
    <w:lvl w:ilvl="7" w:tplc="40090019" w:tentative="1">
      <w:start w:val="1"/>
      <w:numFmt w:val="lowerLetter"/>
      <w:lvlText w:val="%8."/>
      <w:lvlJc w:val="left"/>
      <w:pPr>
        <w:ind w:left="6720" w:hanging="360"/>
      </w:pPr>
    </w:lvl>
    <w:lvl w:ilvl="8" w:tplc="4009001B" w:tentative="1">
      <w:start w:val="1"/>
      <w:numFmt w:val="lowerRoman"/>
      <w:lvlText w:val="%9."/>
      <w:lvlJc w:val="right"/>
      <w:pPr>
        <w:ind w:left="7440" w:hanging="180"/>
      </w:pPr>
    </w:lvl>
  </w:abstractNum>
  <w:abstractNum w:abstractNumId="164" w15:restartNumberingAfterBreak="0">
    <w:nsid w:val="691766AA"/>
    <w:multiLevelType w:val="multilevel"/>
    <w:tmpl w:val="A4224BA6"/>
    <w:lvl w:ilvl="0">
      <w:start w:val="1"/>
      <w:numFmt w:val="decimal"/>
      <w:lvlText w:val="%1)"/>
      <w:lvlJc w:val="left"/>
      <w:pPr>
        <w:ind w:left="360" w:hanging="360"/>
      </w:pPr>
      <w:rPr>
        <w:rFonts w:hint="default"/>
      </w:rPr>
    </w:lvl>
    <w:lvl w:ilvl="1">
      <w:start w:val="1"/>
      <w:numFmt w:val="decimal"/>
      <w:lvlText w:val="%2)"/>
      <w:lvlJc w:val="right"/>
      <w:pPr>
        <w:ind w:left="360" w:hanging="360"/>
      </w:pPr>
      <w:rPr>
        <w:rFonts w:hint="default"/>
        <w:b w:val="0"/>
      </w:rPr>
    </w:lvl>
    <w:lvl w:ilvl="2">
      <w:start w:val="1"/>
      <w:numFmt w:val="lowerRoman"/>
      <w:lvlText w:val="%3."/>
      <w:lvlJc w:val="right"/>
      <w:pPr>
        <w:ind w:left="1080" w:hanging="360"/>
      </w:pPr>
      <w:rPr>
        <w:rFonts w:hint="default"/>
        <w:spacing w:val="-1"/>
        <w:w w:val="97"/>
        <w:lang w:val="en-US" w:eastAsia="en-US" w:bidi="ar-SA"/>
      </w:rPr>
    </w:lvl>
    <w:lvl w:ilvl="3">
      <w:start w:val="1"/>
      <w:numFmt w:val="lowerLetter"/>
      <w:lvlText w:val="%4."/>
      <w:lvlJc w:val="left"/>
      <w:pPr>
        <w:ind w:left="1440" w:hanging="360"/>
      </w:pPr>
      <w:rPr>
        <w:rFonts w:hint="default"/>
        <w:b w:val="0"/>
        <w:bCs/>
        <w:color w:val="auto"/>
      </w:r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5" w15:restartNumberingAfterBreak="0">
    <w:nsid w:val="69803287"/>
    <w:multiLevelType w:val="multilevel"/>
    <w:tmpl w:val="3844FE88"/>
    <w:lvl w:ilvl="0">
      <w:start w:val="2"/>
      <w:numFmt w:val="decimal"/>
      <w:lvlText w:val="Section. %1"/>
      <w:lvlJc w:val="left"/>
      <w:pPr>
        <w:tabs>
          <w:tab w:val="num" w:pos="360"/>
        </w:tabs>
        <w:ind w:left="360" w:hanging="360"/>
      </w:pPr>
      <w:rPr>
        <w:rFonts w:hint="default"/>
        <w:b/>
      </w:rPr>
    </w:lvl>
    <w:lvl w:ilvl="1">
      <w:start w:val="10"/>
      <w:numFmt w:val="lowerLetter"/>
      <w:lvlText w:val="%2)"/>
      <w:lvlJc w:val="left"/>
      <w:pPr>
        <w:tabs>
          <w:tab w:val="num" w:pos="720"/>
        </w:tabs>
        <w:ind w:left="720" w:hanging="360"/>
      </w:pPr>
      <w:rPr>
        <w:rFonts w:hint="default"/>
        <w:b w:val="0"/>
      </w:rPr>
    </w:lvl>
    <w:lvl w:ilvl="2">
      <w:start w:val="1"/>
      <w:numFmt w:val="lowerRoman"/>
      <w:lvlText w:val="%3."/>
      <w:lvlJc w:val="left"/>
      <w:pPr>
        <w:tabs>
          <w:tab w:val="num" w:pos="1309"/>
        </w:tabs>
        <w:ind w:left="1309" w:hanging="589"/>
      </w:pPr>
      <w:rPr>
        <w:rFonts w:hint="default"/>
        <w:color w:val="auto"/>
        <w:spacing w:val="-1"/>
        <w:w w:val="97"/>
        <w:lang w:val="en-US" w:eastAsia="en-US" w:bidi="ar-SA"/>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ascii="Arial" w:hAnsi="Arial" w:cs="Arial" w:hint="default"/>
        <w:sz w:val="20"/>
        <w:szCs w:val="20"/>
      </w:rPr>
    </w:lvl>
  </w:abstractNum>
  <w:abstractNum w:abstractNumId="166" w15:restartNumberingAfterBreak="0">
    <w:nsid w:val="69B81321"/>
    <w:multiLevelType w:val="hybridMultilevel"/>
    <w:tmpl w:val="247E77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7" w15:restartNumberingAfterBreak="0">
    <w:nsid w:val="69BA4D7B"/>
    <w:multiLevelType w:val="multilevel"/>
    <w:tmpl w:val="1188E17E"/>
    <w:lvl w:ilvl="0">
      <w:start w:val="1"/>
      <w:numFmt w:val="decimal"/>
      <w:lvlText w:val="%1)"/>
      <w:lvlJc w:val="left"/>
      <w:pPr>
        <w:ind w:left="360" w:hanging="360"/>
      </w:pPr>
      <w:rPr>
        <w:rFonts w:hint="default"/>
      </w:rPr>
    </w:lvl>
    <w:lvl w:ilvl="1">
      <w:start w:val="1"/>
      <w:numFmt w:val="decimal"/>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8" w15:restartNumberingAfterBreak="0">
    <w:nsid w:val="6A840553"/>
    <w:multiLevelType w:val="hybridMultilevel"/>
    <w:tmpl w:val="C61A86EC"/>
    <w:lvl w:ilvl="0" w:tplc="6E2C0666">
      <w:start w:val="1"/>
      <w:numFmt w:val="decimal"/>
      <w:lvlText w:val="Section %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6AB278CF"/>
    <w:multiLevelType w:val="hybridMultilevel"/>
    <w:tmpl w:val="FA3C8F3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0" w15:restartNumberingAfterBreak="0">
    <w:nsid w:val="6AD532C3"/>
    <w:multiLevelType w:val="multilevel"/>
    <w:tmpl w:val="044E85D6"/>
    <w:lvl w:ilvl="0">
      <w:start w:val="1"/>
      <w:numFmt w:val="decimal"/>
      <w:lvlText w:val="Section. %1"/>
      <w:lvlJc w:val="left"/>
      <w:pPr>
        <w:tabs>
          <w:tab w:val="num" w:pos="360"/>
        </w:tabs>
        <w:ind w:left="360" w:hanging="360"/>
      </w:pPr>
      <w:rPr>
        <w:rFonts w:hint="default"/>
        <w:b/>
      </w:rPr>
    </w:lvl>
    <w:lvl w:ilvl="1">
      <w:start w:val="10"/>
      <w:numFmt w:val="lowerLetter"/>
      <w:lvlText w:val="%2)"/>
      <w:lvlJc w:val="left"/>
      <w:pPr>
        <w:tabs>
          <w:tab w:val="num" w:pos="720"/>
        </w:tabs>
        <w:ind w:left="720" w:hanging="360"/>
      </w:pPr>
      <w:rPr>
        <w:rFonts w:hint="default"/>
        <w:b w:val="0"/>
      </w:rPr>
    </w:lvl>
    <w:lvl w:ilvl="2">
      <w:start w:val="1"/>
      <w:numFmt w:val="lowerRoman"/>
      <w:lvlText w:val="%3."/>
      <w:lvlJc w:val="right"/>
      <w:pPr>
        <w:tabs>
          <w:tab w:val="num" w:pos="1309"/>
        </w:tabs>
        <w:ind w:left="1309" w:hanging="58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1" w15:restartNumberingAfterBreak="0">
    <w:nsid w:val="6AF034CD"/>
    <w:multiLevelType w:val="hybridMultilevel"/>
    <w:tmpl w:val="576E7F40"/>
    <w:lvl w:ilvl="0" w:tplc="FFFFFFFF">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2" w15:restartNumberingAfterBreak="0">
    <w:nsid w:val="6B5A3BFF"/>
    <w:multiLevelType w:val="multilevel"/>
    <w:tmpl w:val="E41A391C"/>
    <w:lvl w:ilvl="0">
      <w:start w:val="1"/>
      <w:numFmt w:val="decimal"/>
      <w:lvlText w:val="Section. %1"/>
      <w:lvlJc w:val="left"/>
      <w:pPr>
        <w:tabs>
          <w:tab w:val="num" w:pos="360"/>
        </w:tabs>
        <w:ind w:left="360" w:hanging="360"/>
      </w:pPr>
      <w:rPr>
        <w:rFonts w:hint="default"/>
        <w:b/>
      </w:rPr>
    </w:lvl>
    <w:lvl w:ilvl="1">
      <w:start w:val="1"/>
      <w:numFmt w:val="lowerLetter"/>
      <w:lvlText w:val="%2)"/>
      <w:lvlJc w:val="left"/>
      <w:pPr>
        <w:tabs>
          <w:tab w:val="num" w:pos="720"/>
        </w:tabs>
        <w:ind w:left="720" w:hanging="360"/>
      </w:pPr>
      <w:rPr>
        <w:rFonts w:hint="default"/>
        <w:b/>
      </w:rPr>
    </w:lvl>
    <w:lvl w:ilvl="2">
      <w:start w:val="1"/>
      <w:numFmt w:val="lowerRoman"/>
      <w:lvlText w:val="%3."/>
      <w:lvlJc w:val="right"/>
      <w:pPr>
        <w:tabs>
          <w:tab w:val="num" w:pos="1309"/>
        </w:tabs>
        <w:ind w:left="1309" w:hanging="589"/>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3" w15:restartNumberingAfterBreak="0">
    <w:nsid w:val="6BBE2F3A"/>
    <w:multiLevelType w:val="multilevel"/>
    <w:tmpl w:val="C194FC3A"/>
    <w:lvl w:ilvl="0">
      <w:start w:val="2"/>
      <w:numFmt w:val="decimal"/>
      <w:lvlText w:val="Section. %1"/>
      <w:lvlJc w:val="left"/>
      <w:pPr>
        <w:tabs>
          <w:tab w:val="num" w:pos="360"/>
        </w:tabs>
        <w:ind w:left="360" w:hanging="360"/>
      </w:pPr>
      <w:rPr>
        <w:rFonts w:hint="default"/>
        <w:b/>
      </w:rPr>
    </w:lvl>
    <w:lvl w:ilvl="1">
      <w:start w:val="10"/>
      <w:numFmt w:val="lowerLetter"/>
      <w:lvlText w:val="%2)"/>
      <w:lvlJc w:val="left"/>
      <w:pPr>
        <w:tabs>
          <w:tab w:val="num" w:pos="720"/>
        </w:tabs>
        <w:ind w:left="720" w:hanging="360"/>
      </w:pPr>
      <w:rPr>
        <w:rFonts w:hint="default"/>
        <w:b w:val="0"/>
      </w:rPr>
    </w:lvl>
    <w:lvl w:ilvl="2">
      <w:start w:val="1"/>
      <w:numFmt w:val="lowerRoman"/>
      <w:lvlText w:val="%3)"/>
      <w:lvlJc w:val="left"/>
      <w:pPr>
        <w:tabs>
          <w:tab w:val="num" w:pos="1309"/>
        </w:tabs>
        <w:ind w:left="1309" w:hanging="58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ascii="Arial" w:hAnsi="Arial" w:cs="Arial" w:hint="default"/>
        <w:sz w:val="20"/>
        <w:szCs w:val="20"/>
      </w:rPr>
    </w:lvl>
  </w:abstractNum>
  <w:abstractNum w:abstractNumId="174" w15:restartNumberingAfterBreak="0">
    <w:nsid w:val="6C362AEF"/>
    <w:multiLevelType w:val="multilevel"/>
    <w:tmpl w:val="BDF61D1C"/>
    <w:lvl w:ilvl="0">
      <w:start w:val="2"/>
      <w:numFmt w:val="decimal"/>
      <w:lvlText w:val="Section. %1"/>
      <w:lvlJc w:val="left"/>
      <w:pPr>
        <w:tabs>
          <w:tab w:val="num" w:pos="360"/>
        </w:tabs>
        <w:ind w:left="360" w:hanging="360"/>
      </w:pPr>
      <w:rPr>
        <w:rFonts w:hint="default"/>
        <w:b/>
      </w:rPr>
    </w:lvl>
    <w:lvl w:ilvl="1">
      <w:start w:val="10"/>
      <w:numFmt w:val="lowerLetter"/>
      <w:lvlText w:val="%2)"/>
      <w:lvlJc w:val="left"/>
      <w:pPr>
        <w:tabs>
          <w:tab w:val="num" w:pos="720"/>
        </w:tabs>
        <w:ind w:left="720" w:hanging="360"/>
      </w:pPr>
      <w:rPr>
        <w:rFonts w:hint="default"/>
        <w:b w:val="0"/>
      </w:rPr>
    </w:lvl>
    <w:lvl w:ilvl="2">
      <w:start w:val="1"/>
      <w:numFmt w:val="lowerRoman"/>
      <w:lvlText w:val="%3."/>
      <w:lvlJc w:val="right"/>
      <w:pPr>
        <w:tabs>
          <w:tab w:val="num" w:pos="1309"/>
        </w:tabs>
        <w:ind w:left="1309" w:hanging="58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right"/>
      <w:pPr>
        <w:tabs>
          <w:tab w:val="num" w:pos="3240"/>
        </w:tabs>
        <w:ind w:left="3240" w:hanging="360"/>
      </w:pPr>
      <w:rPr>
        <w:rFonts w:hint="default"/>
      </w:rPr>
    </w:lvl>
  </w:abstractNum>
  <w:abstractNum w:abstractNumId="175" w15:restartNumberingAfterBreak="0">
    <w:nsid w:val="6CE01240"/>
    <w:multiLevelType w:val="hybridMultilevel"/>
    <w:tmpl w:val="52D2C74A"/>
    <w:lvl w:ilvl="0" w:tplc="FFFFFFFF">
      <w:start w:val="1"/>
      <w:numFmt w:val="lowerRoman"/>
      <w:lvlText w:val="%1."/>
      <w:lvlJc w:val="right"/>
      <w:pPr>
        <w:ind w:left="2340" w:hanging="360"/>
      </w:pPr>
    </w:lvl>
    <w:lvl w:ilvl="1" w:tplc="40090005">
      <w:start w:val="1"/>
      <w:numFmt w:val="bullet"/>
      <w:lvlText w:val=""/>
      <w:lvlJc w:val="left"/>
      <w:pPr>
        <w:ind w:left="3060" w:hanging="360"/>
      </w:pPr>
      <w:rPr>
        <w:rFonts w:ascii="Wingdings" w:hAnsi="Wingdings" w:hint="default"/>
      </w:rPr>
    </w:lvl>
    <w:lvl w:ilvl="2" w:tplc="FFFFFFFF">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76" w15:restartNumberingAfterBreak="0">
    <w:nsid w:val="6E370D75"/>
    <w:multiLevelType w:val="hybridMultilevel"/>
    <w:tmpl w:val="D53AAFB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7" w15:restartNumberingAfterBreak="0">
    <w:nsid w:val="6E3B2E86"/>
    <w:multiLevelType w:val="multilevel"/>
    <w:tmpl w:val="0518B0BE"/>
    <w:lvl w:ilvl="0">
      <w:start w:val="1"/>
      <w:numFmt w:val="bullet"/>
      <w:lvlText w:val=""/>
      <w:lvlJc w:val="left"/>
      <w:pPr>
        <w:ind w:left="1800" w:hanging="360"/>
      </w:pPr>
      <w:rPr>
        <w:rFonts w:ascii="Symbol" w:hAnsi="Symbol" w:hint="default"/>
      </w:rPr>
    </w:lvl>
    <w:lvl w:ilvl="1">
      <w:start w:val="1"/>
      <w:numFmt w:val="lowerLetter"/>
      <w:lvlText w:val="%2."/>
      <w:lvlJc w:val="left"/>
      <w:pPr>
        <w:ind w:left="2520" w:hanging="360"/>
      </w:pPr>
    </w:lvl>
    <w:lvl w:ilvl="2">
      <w:start w:val="1"/>
      <w:numFmt w:val="lowerRoman"/>
      <w:lvlText w:val="%3."/>
      <w:lvlJc w:val="right"/>
      <w:pPr>
        <w:ind w:left="1402" w:hanging="180"/>
      </w:pPr>
      <w:rPr>
        <w:b w:val="0"/>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8" w15:restartNumberingAfterBreak="0">
    <w:nsid w:val="6F8925E5"/>
    <w:multiLevelType w:val="multilevel"/>
    <w:tmpl w:val="864ED164"/>
    <w:lvl w:ilvl="0">
      <w:start w:val="1"/>
      <w:numFmt w:val="lowerRoman"/>
      <w:lvlText w:val="%1."/>
      <w:lvlJc w:val="right"/>
      <w:pPr>
        <w:ind w:left="360" w:hanging="360"/>
      </w:p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9" w15:restartNumberingAfterBreak="0">
    <w:nsid w:val="6FE90DC7"/>
    <w:multiLevelType w:val="multilevel"/>
    <w:tmpl w:val="9C3651D4"/>
    <w:lvl w:ilvl="0">
      <w:start w:val="1"/>
      <w:numFmt w:val="decimal"/>
      <w:lvlText w:val="%1)"/>
      <w:lvlJc w:val="left"/>
      <w:pPr>
        <w:ind w:left="360" w:hanging="360"/>
      </w:pPr>
      <w:rPr>
        <w:rFonts w:hint="default"/>
      </w:rPr>
    </w:lvl>
    <w:lvl w:ilvl="1">
      <w:start w:val="1"/>
      <w:numFmt w:val="decimal"/>
      <w:lvlText w:val="%2)"/>
      <w:lvlJc w:val="right"/>
      <w:pPr>
        <w:ind w:left="36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b w:val="0"/>
        <w:bCs/>
        <w:color w:val="auto"/>
        <w:spacing w:val="-1"/>
        <w:w w:val="97"/>
        <w:lang w:val="en-US" w:eastAsia="en-US" w:bidi="ar-SA"/>
      </w:r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0" w15:restartNumberingAfterBreak="0">
    <w:nsid w:val="700B27EC"/>
    <w:multiLevelType w:val="multilevel"/>
    <w:tmpl w:val="4009001D"/>
    <w:styleLink w:val="Style2"/>
    <w:lvl w:ilvl="0">
      <w:start w:val="1"/>
      <w:numFmt w:val="decimal"/>
      <w:lvlText w:val="%1)"/>
      <w:lvlJc w:val="left"/>
      <w:pPr>
        <w:ind w:left="360" w:hanging="360"/>
      </w:pPr>
    </w:lvl>
    <w:lvl w:ilvl="1">
      <w:start w:val="1"/>
      <w:numFmt w:val="upperRoman"/>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1" w15:restartNumberingAfterBreak="0">
    <w:nsid w:val="714F2FDF"/>
    <w:multiLevelType w:val="hybridMultilevel"/>
    <w:tmpl w:val="DD56A606"/>
    <w:lvl w:ilvl="0" w:tplc="D4D0AEF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2" w15:restartNumberingAfterBreak="0">
    <w:nsid w:val="732E7E3B"/>
    <w:multiLevelType w:val="multilevel"/>
    <w:tmpl w:val="8712357E"/>
    <w:lvl w:ilvl="0">
      <w:start w:val="3"/>
      <w:numFmt w:val="decimal"/>
      <w:lvlText w:val="Section. %1"/>
      <w:lvlJc w:val="left"/>
      <w:pPr>
        <w:tabs>
          <w:tab w:val="num" w:pos="360"/>
        </w:tabs>
        <w:ind w:left="360" w:hanging="360"/>
      </w:pPr>
      <w:rPr>
        <w:rFonts w:hint="default"/>
        <w:b/>
        <w:sz w:val="22"/>
      </w:rPr>
    </w:lvl>
    <w:lvl w:ilvl="1">
      <w:start w:val="1"/>
      <w:numFmt w:val="lowerRoman"/>
      <w:lvlText w:val="%2."/>
      <w:lvlJc w:val="right"/>
      <w:pPr>
        <w:tabs>
          <w:tab w:val="num" w:pos="720"/>
        </w:tabs>
        <w:ind w:left="720" w:hanging="360"/>
      </w:pPr>
      <w:rPr>
        <w:rFonts w:hint="default"/>
        <w:b w:val="0"/>
        <w:strike w:val="0"/>
      </w:rPr>
    </w:lvl>
    <w:lvl w:ilvl="2">
      <w:start w:val="1"/>
      <w:numFmt w:val="lowerRoman"/>
      <w:lvlText w:val="%3."/>
      <w:lvlJc w:val="right"/>
      <w:pPr>
        <w:tabs>
          <w:tab w:val="num" w:pos="1309"/>
        </w:tabs>
        <w:ind w:left="1309" w:hanging="589"/>
      </w:pPr>
      <w:rPr>
        <w:rFonts w:hint="default"/>
        <w:strike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3" w15:restartNumberingAfterBreak="0">
    <w:nsid w:val="73833178"/>
    <w:multiLevelType w:val="hybridMultilevel"/>
    <w:tmpl w:val="7898D3D0"/>
    <w:lvl w:ilvl="0" w:tplc="FFFC167E">
      <w:start w:val="1"/>
      <w:numFmt w:val="lowerRoman"/>
      <w:lvlText w:val="%1."/>
      <w:lvlJc w:val="left"/>
      <w:pPr>
        <w:ind w:left="720" w:hanging="360"/>
      </w:pPr>
      <w:rPr>
        <w:rFonts w:hint="default"/>
        <w:spacing w:val="-1"/>
        <w:w w:val="97"/>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74B1780A"/>
    <w:multiLevelType w:val="hybridMultilevel"/>
    <w:tmpl w:val="D590A428"/>
    <w:lvl w:ilvl="0" w:tplc="0409001B">
      <w:start w:val="1"/>
      <w:numFmt w:val="lowerRoman"/>
      <w:lvlText w:val="%1."/>
      <w:lvlJc w:val="right"/>
      <w:pPr>
        <w:ind w:left="1866" w:hanging="360"/>
      </w:p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185" w15:restartNumberingAfterBreak="0">
    <w:nsid w:val="75313AEF"/>
    <w:multiLevelType w:val="multilevel"/>
    <w:tmpl w:val="9BE04D36"/>
    <w:lvl w:ilvl="0">
      <w:start w:val="1"/>
      <w:numFmt w:val="decimal"/>
      <w:lvlText w:val="Section. %1"/>
      <w:lvlJc w:val="left"/>
      <w:pPr>
        <w:tabs>
          <w:tab w:val="num" w:pos="360"/>
        </w:tabs>
        <w:ind w:left="360" w:hanging="360"/>
      </w:pPr>
      <w:rPr>
        <w:rFonts w:hint="default"/>
      </w:rPr>
    </w:lvl>
    <w:lvl w:ilvl="1">
      <w:start w:val="4"/>
      <w:numFmt w:val="lowerLetter"/>
      <w:lvlText w:val="%2)"/>
      <w:lvlJc w:val="left"/>
      <w:pPr>
        <w:tabs>
          <w:tab w:val="num" w:pos="720"/>
        </w:tabs>
        <w:ind w:left="720" w:hanging="360"/>
      </w:pPr>
      <w:rPr>
        <w:rFonts w:hint="default"/>
        <w:b w:val="0"/>
      </w:rPr>
    </w:lvl>
    <w:lvl w:ilvl="2">
      <w:start w:val="1"/>
      <w:numFmt w:val="lowerRoman"/>
      <w:lvlText w:val="%3."/>
      <w:lvlJc w:val="right"/>
      <w:pPr>
        <w:tabs>
          <w:tab w:val="num" w:pos="1309"/>
        </w:tabs>
        <w:ind w:left="1309" w:hanging="58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6" w15:restartNumberingAfterBreak="0">
    <w:nsid w:val="756F0342"/>
    <w:multiLevelType w:val="hybridMultilevel"/>
    <w:tmpl w:val="CD2CCA1A"/>
    <w:lvl w:ilvl="0" w:tplc="FFFFFFFF">
      <w:start w:val="1"/>
      <w:numFmt w:val="lowerRoman"/>
      <w:lvlText w:val="%1."/>
      <w:lvlJc w:val="right"/>
      <w:pPr>
        <w:ind w:left="1440" w:hanging="360"/>
      </w:pPr>
      <w:rPr>
        <w:rFont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7" w15:restartNumberingAfterBreak="0">
    <w:nsid w:val="75A86FB1"/>
    <w:multiLevelType w:val="hybridMultilevel"/>
    <w:tmpl w:val="66FE86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76E46D4C"/>
    <w:multiLevelType w:val="hybridMultilevel"/>
    <w:tmpl w:val="7D605A32"/>
    <w:lvl w:ilvl="0" w:tplc="4009001B">
      <w:start w:val="1"/>
      <w:numFmt w:val="lowerRoman"/>
      <w:lvlText w:val="%1."/>
      <w:lvlJc w:val="righ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89" w15:restartNumberingAfterBreak="0">
    <w:nsid w:val="78E246B2"/>
    <w:multiLevelType w:val="hybridMultilevel"/>
    <w:tmpl w:val="BE14A1A2"/>
    <w:lvl w:ilvl="0" w:tplc="FFFFFFFF">
      <w:start w:val="1"/>
      <w:numFmt w:val="lowerRoman"/>
      <w:lvlText w:val="%1."/>
      <w:lvlJc w:val="right"/>
      <w:pPr>
        <w:ind w:left="2520" w:hanging="18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791D22F5"/>
    <w:multiLevelType w:val="hybridMultilevel"/>
    <w:tmpl w:val="DB7A5DD6"/>
    <w:lvl w:ilvl="0" w:tplc="FFFFFFFF">
      <w:start w:val="1"/>
      <w:numFmt w:val="lowerRoman"/>
      <w:lvlText w:val="%1."/>
      <w:lvlJc w:val="right"/>
      <w:pPr>
        <w:ind w:left="1429" w:hanging="360"/>
      </w:p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1" w15:restartNumberingAfterBreak="0">
    <w:nsid w:val="79E35A0D"/>
    <w:multiLevelType w:val="hybridMultilevel"/>
    <w:tmpl w:val="27DCABF8"/>
    <w:lvl w:ilvl="0" w:tplc="4009001B">
      <w:start w:val="1"/>
      <w:numFmt w:val="lowerRoman"/>
      <w:lvlText w:val="%1."/>
      <w:lvlJc w:val="right"/>
      <w:pPr>
        <w:ind w:left="896" w:hanging="304"/>
      </w:pPr>
      <w:rPr>
        <w:rFonts w:hint="default"/>
        <w:spacing w:val="-1"/>
        <w:w w:val="97"/>
        <w:lang w:val="en-US" w:eastAsia="en-US" w:bidi="ar-SA"/>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92" w15:restartNumberingAfterBreak="0">
    <w:nsid w:val="7AA43ACC"/>
    <w:multiLevelType w:val="multilevel"/>
    <w:tmpl w:val="E7F8A680"/>
    <w:lvl w:ilvl="0">
      <w:start w:val="1"/>
      <w:numFmt w:val="decimal"/>
      <w:lvlText w:val="%1)"/>
      <w:lvlJc w:val="left"/>
      <w:pPr>
        <w:ind w:left="360" w:hanging="360"/>
      </w:pPr>
      <w:rPr>
        <w:rFonts w:hint="default"/>
      </w:rPr>
    </w:lvl>
    <w:lvl w:ilvl="1">
      <w:start w:val="1"/>
      <w:numFmt w:val="decimal"/>
      <w:lvlText w:val="%2)"/>
      <w:lvlJc w:val="right"/>
      <w:pPr>
        <w:ind w:left="644" w:hanging="360"/>
      </w:pPr>
      <w:rPr>
        <w:rFonts w:hint="default"/>
        <w:b w:val="0"/>
      </w:rPr>
    </w:lvl>
    <w:lvl w:ilvl="2">
      <w:start w:val="1"/>
      <w:numFmt w:val="lowerRoman"/>
      <w:lvlText w:val="%3."/>
      <w:lvlJc w:val="right"/>
      <w:pPr>
        <w:ind w:left="1080" w:hanging="360"/>
      </w:pPr>
      <w:rPr>
        <w:rFonts w:hint="default"/>
        <w:color w:val="auto"/>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3" w15:restartNumberingAfterBreak="0">
    <w:nsid w:val="7C011267"/>
    <w:multiLevelType w:val="multilevel"/>
    <w:tmpl w:val="CB8A2C46"/>
    <w:lvl w:ilvl="0">
      <w:start w:val="1"/>
      <w:numFmt w:val="decimal"/>
      <w:lvlText w:val="%1)"/>
      <w:lvlJc w:val="left"/>
      <w:pPr>
        <w:tabs>
          <w:tab w:val="num" w:pos="360"/>
        </w:tabs>
        <w:ind w:left="360" w:hanging="360"/>
      </w:pPr>
      <w:rPr>
        <w:rFonts w:hint="default"/>
      </w:rPr>
    </w:lvl>
    <w:lvl w:ilvl="1">
      <w:start w:val="1"/>
      <w:numFmt w:val="lowerRoman"/>
      <w:lvlText w:val="%2)"/>
      <w:lvlJc w:val="left"/>
      <w:pPr>
        <w:tabs>
          <w:tab w:val="num" w:pos="360"/>
        </w:tabs>
        <w:ind w:left="360" w:hanging="360"/>
      </w:pPr>
      <w:rPr>
        <w:rFonts w:hint="default"/>
        <w:b w:val="0"/>
        <w:strike w:val="0"/>
      </w:rPr>
    </w:lvl>
    <w:lvl w:ilvl="2">
      <w:start w:val="1"/>
      <w:numFmt w:val="lowerRoman"/>
      <w:lvlText w:val="%3)"/>
      <w:lvlJc w:val="left"/>
      <w:pPr>
        <w:tabs>
          <w:tab w:val="num" w:pos="1080"/>
        </w:tabs>
        <w:ind w:left="1080" w:hanging="723"/>
      </w:pPr>
      <w:rPr>
        <w:rFonts w:hint="default"/>
      </w:rPr>
    </w:lvl>
    <w:lvl w:ilvl="3">
      <w:start w:val="1"/>
      <w:numFmt w:val="lowerRoman"/>
      <w:lvlText w:val="%4)"/>
      <w:lvlJc w:val="left"/>
      <w:pPr>
        <w:tabs>
          <w:tab w:val="num" w:pos="1440"/>
        </w:tabs>
        <w:ind w:left="1440" w:hanging="589"/>
      </w:pPr>
      <w:rPr>
        <w:rFonts w:ascii="VAG Rounded Std Thin" w:hAnsi="VAG Rounded Std Thin" w:hint="default"/>
        <w:sz w:val="2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4" w15:restartNumberingAfterBreak="0">
    <w:nsid w:val="7C035BE2"/>
    <w:multiLevelType w:val="hybridMultilevel"/>
    <w:tmpl w:val="BC488D26"/>
    <w:lvl w:ilvl="0" w:tplc="4009001B">
      <w:start w:val="1"/>
      <w:numFmt w:val="lowerRoman"/>
      <w:lvlText w:val="%1."/>
      <w:lvlJc w:val="right"/>
      <w:pPr>
        <w:tabs>
          <w:tab w:val="num" w:pos="1080"/>
        </w:tabs>
        <w:ind w:left="1080" w:hanging="360"/>
      </w:pPr>
      <w:rPr>
        <w:rFonts w:hint="default"/>
      </w:rPr>
    </w:lvl>
    <w:lvl w:ilvl="1" w:tplc="098CAE06">
      <w:start w:val="1"/>
      <w:numFmt w:val="upp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15:restartNumberingAfterBreak="0">
    <w:nsid w:val="7C2F61EC"/>
    <w:multiLevelType w:val="hybridMultilevel"/>
    <w:tmpl w:val="E6B088E8"/>
    <w:lvl w:ilvl="0" w:tplc="40090019">
      <w:start w:val="1"/>
      <w:numFmt w:val="lowerLetter"/>
      <w:lvlText w:val="%1."/>
      <w:lvlJc w:val="left"/>
      <w:pPr>
        <w:ind w:left="1980" w:hanging="360"/>
      </w:p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abstractNum w:abstractNumId="196" w15:restartNumberingAfterBreak="0">
    <w:nsid w:val="7C9E16D4"/>
    <w:multiLevelType w:val="multilevel"/>
    <w:tmpl w:val="D084D646"/>
    <w:lvl w:ilvl="0">
      <w:start w:val="1"/>
      <w:numFmt w:val="decimal"/>
      <w:lvlText w:val="%1)"/>
      <w:lvlJc w:val="left"/>
      <w:pPr>
        <w:ind w:left="360" w:hanging="360"/>
      </w:pPr>
      <w:rPr>
        <w:rFonts w:hint="default"/>
      </w:rPr>
    </w:lvl>
    <w:lvl w:ilvl="1">
      <w:start w:val="1"/>
      <w:numFmt w:val="lowerLetter"/>
      <w:suff w:val="space"/>
      <w:lvlText w:val="%2)"/>
      <w:lvlJc w:val="right"/>
      <w:pPr>
        <w:ind w:left="720" w:hanging="360"/>
      </w:pPr>
      <w:rPr>
        <w:rFonts w:hint="default"/>
        <w:b w:val="0"/>
      </w:rPr>
    </w:lvl>
    <w:lvl w:ilvl="2">
      <w:start w:val="1"/>
      <w:numFmt w:val="lowerLetter"/>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7" w15:restartNumberingAfterBreak="0">
    <w:nsid w:val="7CF21C19"/>
    <w:multiLevelType w:val="hybridMultilevel"/>
    <w:tmpl w:val="0F12A236"/>
    <w:lvl w:ilvl="0" w:tplc="D7DC9BA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8" w15:restartNumberingAfterBreak="0">
    <w:nsid w:val="7DBC5B8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7E0E2C66"/>
    <w:multiLevelType w:val="hybridMultilevel"/>
    <w:tmpl w:val="EB9C5FAA"/>
    <w:lvl w:ilvl="0" w:tplc="F4B41FB4">
      <w:start w:val="1"/>
      <w:numFmt w:val="lowerRoman"/>
      <w:lvlText w:val="%1."/>
      <w:lvlJc w:val="right"/>
      <w:pPr>
        <w:ind w:left="1494" w:hanging="360"/>
      </w:pPr>
      <w:rPr>
        <w:color w:val="auto"/>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0" w15:restartNumberingAfterBreak="0">
    <w:nsid w:val="7EED1478"/>
    <w:multiLevelType w:val="multilevel"/>
    <w:tmpl w:val="67EAFB16"/>
    <w:lvl w:ilvl="0">
      <w:start w:val="1"/>
      <w:numFmt w:val="lowerRoman"/>
      <w:lvlText w:val="%1."/>
      <w:lvlJc w:val="left"/>
      <w:pPr>
        <w:ind w:left="3960" w:hanging="360"/>
      </w:pPr>
      <w:rPr>
        <w:rFonts w:hint="default"/>
        <w:b w:val="0"/>
        <w:bCs w:val="0"/>
        <w:color w:val="000000" w:themeColor="text1"/>
        <w:spacing w:val="-1"/>
        <w:w w:val="97"/>
        <w:lang w:val="en-US" w:eastAsia="en-US" w:bidi="ar-SA"/>
      </w:r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201" w15:restartNumberingAfterBreak="0">
    <w:nsid w:val="7F2D2E9C"/>
    <w:multiLevelType w:val="multilevel"/>
    <w:tmpl w:val="C4D483CE"/>
    <w:lvl w:ilvl="0">
      <w:start w:val="3"/>
      <w:numFmt w:val="decimal"/>
      <w:lvlText w:val="%1"/>
      <w:lvlJc w:val="left"/>
      <w:pPr>
        <w:ind w:left="550" w:hanging="550"/>
      </w:pPr>
      <w:rPr>
        <w:rFonts w:hint="default"/>
      </w:rPr>
    </w:lvl>
    <w:lvl w:ilvl="1">
      <w:start w:val="7"/>
      <w:numFmt w:val="decimal"/>
      <w:lvlText w:val="%1.%2"/>
      <w:lvlJc w:val="left"/>
      <w:pPr>
        <w:ind w:left="550" w:hanging="55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2" w15:restartNumberingAfterBreak="0">
    <w:nsid w:val="7F4133E3"/>
    <w:multiLevelType w:val="multilevel"/>
    <w:tmpl w:val="8712357E"/>
    <w:lvl w:ilvl="0">
      <w:start w:val="3"/>
      <w:numFmt w:val="decimal"/>
      <w:lvlText w:val="Section. %1"/>
      <w:lvlJc w:val="left"/>
      <w:pPr>
        <w:tabs>
          <w:tab w:val="num" w:pos="360"/>
        </w:tabs>
        <w:ind w:left="360" w:hanging="360"/>
      </w:pPr>
      <w:rPr>
        <w:rFonts w:hint="default"/>
        <w:b/>
        <w:sz w:val="22"/>
      </w:rPr>
    </w:lvl>
    <w:lvl w:ilvl="1">
      <w:start w:val="1"/>
      <w:numFmt w:val="lowerRoman"/>
      <w:lvlText w:val="%2."/>
      <w:lvlJc w:val="right"/>
      <w:pPr>
        <w:tabs>
          <w:tab w:val="num" w:pos="720"/>
        </w:tabs>
        <w:ind w:left="720" w:hanging="360"/>
      </w:pPr>
      <w:rPr>
        <w:rFonts w:hint="default"/>
        <w:b w:val="0"/>
        <w:strike w:val="0"/>
      </w:rPr>
    </w:lvl>
    <w:lvl w:ilvl="2">
      <w:start w:val="1"/>
      <w:numFmt w:val="lowerRoman"/>
      <w:lvlText w:val="%3."/>
      <w:lvlJc w:val="right"/>
      <w:pPr>
        <w:tabs>
          <w:tab w:val="num" w:pos="1309"/>
        </w:tabs>
        <w:ind w:left="1309" w:hanging="589"/>
      </w:pPr>
      <w:rPr>
        <w:rFonts w:hint="default"/>
        <w:strike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6"/>
  </w:num>
  <w:num w:numId="2">
    <w:abstractNumId w:val="157"/>
  </w:num>
  <w:num w:numId="3">
    <w:abstractNumId w:val="10"/>
  </w:num>
  <w:num w:numId="4">
    <w:abstractNumId w:val="198"/>
  </w:num>
  <w:num w:numId="5">
    <w:abstractNumId w:val="43"/>
  </w:num>
  <w:num w:numId="6">
    <w:abstractNumId w:val="137"/>
  </w:num>
  <w:num w:numId="7">
    <w:abstractNumId w:val="110"/>
  </w:num>
  <w:num w:numId="8">
    <w:abstractNumId w:val="185"/>
  </w:num>
  <w:num w:numId="9">
    <w:abstractNumId w:val="174"/>
  </w:num>
  <w:num w:numId="10">
    <w:abstractNumId w:val="92"/>
  </w:num>
  <w:num w:numId="11">
    <w:abstractNumId w:val="180"/>
  </w:num>
  <w:num w:numId="12">
    <w:abstractNumId w:val="194"/>
  </w:num>
  <w:num w:numId="13">
    <w:abstractNumId w:val="181"/>
  </w:num>
  <w:num w:numId="14">
    <w:abstractNumId w:val="151"/>
  </w:num>
  <w:num w:numId="15">
    <w:abstractNumId w:val="170"/>
  </w:num>
  <w:num w:numId="16">
    <w:abstractNumId w:val="47"/>
  </w:num>
  <w:num w:numId="17">
    <w:abstractNumId w:val="46"/>
  </w:num>
  <w:num w:numId="18">
    <w:abstractNumId w:val="48"/>
  </w:num>
  <w:num w:numId="19">
    <w:abstractNumId w:val="193"/>
  </w:num>
  <w:num w:numId="20">
    <w:abstractNumId w:val="152"/>
  </w:num>
  <w:num w:numId="21">
    <w:abstractNumId w:val="168"/>
  </w:num>
  <w:num w:numId="22">
    <w:abstractNumId w:val="158"/>
  </w:num>
  <w:num w:numId="23">
    <w:abstractNumId w:val="167"/>
  </w:num>
  <w:num w:numId="24">
    <w:abstractNumId w:val="172"/>
  </w:num>
  <w:num w:numId="25">
    <w:abstractNumId w:val="132"/>
  </w:num>
  <w:num w:numId="26">
    <w:abstractNumId w:val="191"/>
  </w:num>
  <w:num w:numId="27">
    <w:abstractNumId w:val="68"/>
  </w:num>
  <w:num w:numId="28">
    <w:abstractNumId w:val="91"/>
  </w:num>
  <w:num w:numId="29">
    <w:abstractNumId w:val="128"/>
  </w:num>
  <w:num w:numId="30">
    <w:abstractNumId w:val="103"/>
  </w:num>
  <w:num w:numId="31">
    <w:abstractNumId w:val="130"/>
  </w:num>
  <w:num w:numId="32">
    <w:abstractNumId w:val="145"/>
  </w:num>
  <w:num w:numId="33">
    <w:abstractNumId w:val="42"/>
  </w:num>
  <w:num w:numId="34">
    <w:abstractNumId w:val="192"/>
  </w:num>
  <w:num w:numId="35">
    <w:abstractNumId w:val="199"/>
  </w:num>
  <w:num w:numId="36">
    <w:abstractNumId w:val="31"/>
  </w:num>
  <w:num w:numId="37">
    <w:abstractNumId w:val="11"/>
  </w:num>
  <w:num w:numId="38">
    <w:abstractNumId w:val="107"/>
  </w:num>
  <w:num w:numId="39">
    <w:abstractNumId w:val="97"/>
  </w:num>
  <w:num w:numId="40">
    <w:abstractNumId w:val="101"/>
  </w:num>
  <w:num w:numId="41">
    <w:abstractNumId w:val="156"/>
  </w:num>
  <w:num w:numId="42">
    <w:abstractNumId w:val="131"/>
  </w:num>
  <w:num w:numId="43">
    <w:abstractNumId w:val="14"/>
  </w:num>
  <w:num w:numId="44">
    <w:abstractNumId w:val="90"/>
  </w:num>
  <w:num w:numId="45">
    <w:abstractNumId w:val="184"/>
  </w:num>
  <w:num w:numId="46">
    <w:abstractNumId w:val="61"/>
  </w:num>
  <w:num w:numId="47">
    <w:abstractNumId w:val="29"/>
  </w:num>
  <w:num w:numId="48">
    <w:abstractNumId w:val="88"/>
  </w:num>
  <w:num w:numId="49">
    <w:abstractNumId w:val="93"/>
  </w:num>
  <w:num w:numId="50">
    <w:abstractNumId w:val="69"/>
  </w:num>
  <w:num w:numId="51">
    <w:abstractNumId w:val="124"/>
  </w:num>
  <w:num w:numId="52">
    <w:abstractNumId w:val="59"/>
  </w:num>
  <w:num w:numId="53">
    <w:abstractNumId w:val="154"/>
  </w:num>
  <w:num w:numId="54">
    <w:abstractNumId w:val="149"/>
  </w:num>
  <w:num w:numId="55">
    <w:abstractNumId w:val="121"/>
  </w:num>
  <w:num w:numId="56">
    <w:abstractNumId w:val="78"/>
  </w:num>
  <w:num w:numId="57">
    <w:abstractNumId w:val="111"/>
  </w:num>
  <w:num w:numId="58">
    <w:abstractNumId w:val="9"/>
  </w:num>
  <w:num w:numId="59">
    <w:abstractNumId w:val="82"/>
  </w:num>
  <w:num w:numId="60">
    <w:abstractNumId w:val="55"/>
  </w:num>
  <w:num w:numId="61">
    <w:abstractNumId w:val="85"/>
  </w:num>
  <w:num w:numId="62">
    <w:abstractNumId w:val="72"/>
  </w:num>
  <w:num w:numId="63">
    <w:abstractNumId w:val="118"/>
  </w:num>
  <w:num w:numId="64">
    <w:abstractNumId w:val="24"/>
  </w:num>
  <w:num w:numId="65">
    <w:abstractNumId w:val="116"/>
  </w:num>
  <w:num w:numId="66">
    <w:abstractNumId w:val="23"/>
  </w:num>
  <w:num w:numId="67">
    <w:abstractNumId w:val="44"/>
  </w:num>
  <w:num w:numId="68">
    <w:abstractNumId w:val="86"/>
  </w:num>
  <w:num w:numId="69">
    <w:abstractNumId w:val="173"/>
  </w:num>
  <w:num w:numId="70">
    <w:abstractNumId w:val="195"/>
  </w:num>
  <w:num w:numId="71">
    <w:abstractNumId w:val="129"/>
  </w:num>
  <w:num w:numId="72">
    <w:abstractNumId w:val="119"/>
  </w:num>
  <w:num w:numId="73">
    <w:abstractNumId w:val="27"/>
  </w:num>
  <w:num w:numId="74">
    <w:abstractNumId w:val="162"/>
  </w:num>
  <w:num w:numId="75">
    <w:abstractNumId w:val="183"/>
  </w:num>
  <w:num w:numId="76">
    <w:abstractNumId w:val="12"/>
  </w:num>
  <w:num w:numId="77">
    <w:abstractNumId w:val="148"/>
  </w:num>
  <w:num w:numId="78">
    <w:abstractNumId w:val="104"/>
  </w:num>
  <w:num w:numId="79">
    <w:abstractNumId w:val="41"/>
  </w:num>
  <w:num w:numId="80">
    <w:abstractNumId w:val="98"/>
  </w:num>
  <w:num w:numId="81">
    <w:abstractNumId w:val="100"/>
  </w:num>
  <w:num w:numId="82">
    <w:abstractNumId w:val="166"/>
  </w:num>
  <w:num w:numId="83">
    <w:abstractNumId w:val="200"/>
  </w:num>
  <w:num w:numId="84">
    <w:abstractNumId w:val="80"/>
  </w:num>
  <w:num w:numId="85">
    <w:abstractNumId w:val="102"/>
  </w:num>
  <w:num w:numId="86">
    <w:abstractNumId w:val="117"/>
  </w:num>
  <w:num w:numId="87">
    <w:abstractNumId w:val="22"/>
  </w:num>
  <w:num w:numId="88">
    <w:abstractNumId w:val="125"/>
  </w:num>
  <w:num w:numId="89">
    <w:abstractNumId w:val="155"/>
  </w:num>
  <w:num w:numId="90">
    <w:abstractNumId w:val="37"/>
  </w:num>
  <w:num w:numId="91">
    <w:abstractNumId w:val="202"/>
  </w:num>
  <w:num w:numId="92">
    <w:abstractNumId w:val="35"/>
  </w:num>
  <w:num w:numId="93">
    <w:abstractNumId w:val="182"/>
  </w:num>
  <w:num w:numId="94">
    <w:abstractNumId w:val="6"/>
  </w:num>
  <w:num w:numId="95">
    <w:abstractNumId w:val="34"/>
  </w:num>
  <w:num w:numId="96">
    <w:abstractNumId w:val="79"/>
  </w:num>
  <w:num w:numId="97">
    <w:abstractNumId w:val="74"/>
  </w:num>
  <w:num w:numId="98">
    <w:abstractNumId w:val="62"/>
  </w:num>
  <w:num w:numId="99">
    <w:abstractNumId w:val="143"/>
  </w:num>
  <w:num w:numId="100">
    <w:abstractNumId w:val="178"/>
  </w:num>
  <w:num w:numId="101">
    <w:abstractNumId w:val="139"/>
  </w:num>
  <w:num w:numId="102">
    <w:abstractNumId w:val="21"/>
  </w:num>
  <w:num w:numId="103">
    <w:abstractNumId w:val="142"/>
  </w:num>
  <w:num w:numId="104">
    <w:abstractNumId w:val="54"/>
  </w:num>
  <w:num w:numId="105">
    <w:abstractNumId w:val="19"/>
  </w:num>
  <w:num w:numId="106">
    <w:abstractNumId w:val="161"/>
  </w:num>
  <w:num w:numId="107">
    <w:abstractNumId w:val="114"/>
  </w:num>
  <w:num w:numId="108">
    <w:abstractNumId w:val="165"/>
  </w:num>
  <w:num w:numId="109">
    <w:abstractNumId w:val="141"/>
  </w:num>
  <w:num w:numId="110">
    <w:abstractNumId w:val="177"/>
  </w:num>
  <w:num w:numId="111">
    <w:abstractNumId w:val="105"/>
  </w:num>
  <w:num w:numId="112">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34"/>
  </w:num>
  <w:num w:numId="114">
    <w:abstractNumId w:val="119"/>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3"/>
  </w:num>
  <w:num w:numId="11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52"/>
  </w:num>
  <w:num w:numId="118">
    <w:abstractNumId w:val="50"/>
  </w:num>
  <w:num w:numId="119">
    <w:abstractNumId w:val="147"/>
  </w:num>
  <w:num w:numId="120">
    <w:abstractNumId w:val="63"/>
  </w:num>
  <w:num w:numId="121">
    <w:abstractNumId w:val="89"/>
  </w:num>
  <w:num w:numId="122">
    <w:abstractNumId w:val="18"/>
  </w:num>
  <w:num w:numId="123">
    <w:abstractNumId w:val="87"/>
  </w:num>
  <w:num w:numId="124">
    <w:abstractNumId w:val="150"/>
  </w:num>
  <w:num w:numId="125">
    <w:abstractNumId w:val="76"/>
  </w:num>
  <w:num w:numId="126">
    <w:abstractNumId w:val="144"/>
  </w:num>
  <w:num w:numId="127">
    <w:abstractNumId w:val="32"/>
  </w:num>
  <w:num w:numId="128">
    <w:abstractNumId w:val="138"/>
  </w:num>
  <w:num w:numId="129">
    <w:abstractNumId w:val="5"/>
  </w:num>
  <w:num w:numId="130">
    <w:abstractNumId w:val="66"/>
  </w:num>
  <w:num w:numId="131">
    <w:abstractNumId w:val="109"/>
  </w:num>
  <w:num w:numId="132">
    <w:abstractNumId w:val="189"/>
  </w:num>
  <w:num w:numId="133">
    <w:abstractNumId w:val="115"/>
  </w:num>
  <w:num w:numId="134">
    <w:abstractNumId w:val="77"/>
  </w:num>
  <w:num w:numId="135">
    <w:abstractNumId w:val="7"/>
  </w:num>
  <w:num w:numId="136">
    <w:abstractNumId w:val="45"/>
  </w:num>
  <w:num w:numId="137">
    <w:abstractNumId w:val="196"/>
  </w:num>
  <w:num w:numId="138">
    <w:abstractNumId w:val="122"/>
  </w:num>
  <w:num w:numId="139">
    <w:abstractNumId w:val="119"/>
  </w:num>
  <w:num w:numId="140">
    <w:abstractNumId w:val="119"/>
  </w:num>
  <w:num w:numId="141">
    <w:abstractNumId w:val="84"/>
  </w:num>
  <w:num w:numId="142">
    <w:abstractNumId w:val="51"/>
  </w:num>
  <w:num w:numId="143">
    <w:abstractNumId w:val="112"/>
  </w:num>
  <w:num w:numId="144">
    <w:abstractNumId w:val="190"/>
  </w:num>
  <w:num w:numId="145">
    <w:abstractNumId w:val="60"/>
  </w:num>
  <w:num w:numId="146">
    <w:abstractNumId w:val="36"/>
  </w:num>
  <w:num w:numId="147">
    <w:abstractNumId w:val="127"/>
  </w:num>
  <w:num w:numId="148">
    <w:abstractNumId w:val="159"/>
  </w:num>
  <w:num w:numId="149">
    <w:abstractNumId w:val="95"/>
  </w:num>
  <w:num w:numId="150">
    <w:abstractNumId w:val="70"/>
  </w:num>
  <w:num w:numId="151">
    <w:abstractNumId w:val="108"/>
  </w:num>
  <w:num w:numId="152">
    <w:abstractNumId w:val="17"/>
  </w:num>
  <w:num w:numId="153">
    <w:abstractNumId w:val="99"/>
  </w:num>
  <w:num w:numId="154">
    <w:abstractNumId w:val="146"/>
  </w:num>
  <w:num w:numId="155">
    <w:abstractNumId w:val="71"/>
  </w:num>
  <w:num w:numId="156">
    <w:abstractNumId w:val="56"/>
  </w:num>
  <w:num w:numId="157">
    <w:abstractNumId w:val="133"/>
  </w:num>
  <w:num w:numId="158">
    <w:abstractNumId w:val="179"/>
  </w:num>
  <w:num w:numId="159">
    <w:abstractNumId w:val="153"/>
  </w:num>
  <w:num w:numId="160">
    <w:abstractNumId w:val="28"/>
  </w:num>
  <w:num w:numId="161">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50"/>
  </w:num>
  <w:num w:numId="163">
    <w:abstractNumId w:val="76"/>
  </w:num>
  <w:num w:numId="164">
    <w:abstractNumId w:val="39"/>
  </w:num>
  <w:num w:numId="1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8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8"/>
  </w:num>
  <w:num w:numId="169">
    <w:abstractNumId w:val="176"/>
  </w:num>
  <w:num w:numId="170">
    <w:abstractNumId w:val="135"/>
  </w:num>
  <w:num w:numId="171">
    <w:abstractNumId w:val="96"/>
  </w:num>
  <w:num w:numId="172">
    <w:abstractNumId w:val="160"/>
  </w:num>
  <w:num w:numId="173">
    <w:abstractNumId w:val="126"/>
  </w:num>
  <w:num w:numId="174">
    <w:abstractNumId w:val="53"/>
  </w:num>
  <w:num w:numId="175">
    <w:abstractNumId w:val="171"/>
  </w:num>
  <w:num w:numId="176">
    <w:abstractNumId w:val="4"/>
  </w:num>
  <w:num w:numId="177">
    <w:abstractNumId w:val="20"/>
  </w:num>
  <w:num w:numId="178">
    <w:abstractNumId w:val="119"/>
  </w:num>
  <w:num w:numId="179">
    <w:abstractNumId w:val="119"/>
    <w:lvlOverride w:ilvl="0">
      <w:startOverride w:val="3"/>
    </w:lvlOverride>
    <w:lvlOverride w:ilvl="1">
      <w:startOverride w:val="7"/>
    </w:lvlOverride>
    <w:lvlOverride w:ilvl="2">
      <w:startOverride w:val="1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119"/>
    <w:lvlOverride w:ilvl="0">
      <w:startOverride w:val="3"/>
    </w:lvlOverride>
    <w:lvlOverride w:ilvl="1">
      <w:startOverride w:val="7"/>
    </w:lvlOverride>
    <w:lvlOverride w:ilvl="2">
      <w:startOverride w:val="1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26"/>
  </w:num>
  <w:num w:numId="182">
    <w:abstractNumId w:val="188"/>
  </w:num>
  <w:num w:numId="183">
    <w:abstractNumId w:val="187"/>
  </w:num>
  <w:num w:numId="184">
    <w:abstractNumId w:val="120"/>
  </w:num>
  <w:num w:numId="185">
    <w:abstractNumId w:val="25"/>
  </w:num>
  <w:num w:numId="186">
    <w:abstractNumId w:val="3"/>
  </w:num>
  <w:num w:numId="187">
    <w:abstractNumId w:val="83"/>
  </w:num>
  <w:num w:numId="188">
    <w:abstractNumId w:val="197"/>
  </w:num>
  <w:num w:numId="189">
    <w:abstractNumId w:val="15"/>
  </w:num>
  <w:num w:numId="190">
    <w:abstractNumId w:val="94"/>
  </w:num>
  <w:num w:numId="191">
    <w:abstractNumId w:val="30"/>
  </w:num>
  <w:num w:numId="192">
    <w:abstractNumId w:val="73"/>
  </w:num>
  <w:num w:numId="193">
    <w:abstractNumId w:val="75"/>
  </w:num>
  <w:num w:numId="194">
    <w:abstractNumId w:val="40"/>
  </w:num>
  <w:num w:numId="195">
    <w:abstractNumId w:val="106"/>
  </w:num>
  <w:num w:numId="196">
    <w:abstractNumId w:val="164"/>
  </w:num>
  <w:num w:numId="197">
    <w:abstractNumId w:val="119"/>
  </w:num>
  <w:num w:numId="198">
    <w:abstractNumId w:val="136"/>
  </w:num>
  <w:num w:numId="199">
    <w:abstractNumId w:val="33"/>
  </w:num>
  <w:num w:numId="200">
    <w:abstractNumId w:val="140"/>
  </w:num>
  <w:num w:numId="201">
    <w:abstractNumId w:val="113"/>
  </w:num>
  <w:num w:numId="202">
    <w:abstractNumId w:val="175"/>
  </w:num>
  <w:num w:numId="203">
    <w:abstractNumId w:val="186"/>
  </w:num>
  <w:num w:numId="204">
    <w:abstractNumId w:val="201"/>
  </w:num>
  <w:num w:numId="205">
    <w:abstractNumId w:val="49"/>
  </w:num>
  <w:num w:numId="206">
    <w:abstractNumId w:val="119"/>
  </w:num>
  <w:num w:numId="207">
    <w:abstractNumId w:val="119"/>
  </w:num>
  <w:num w:numId="208">
    <w:abstractNumId w:val="119"/>
  </w:num>
  <w:num w:numId="209">
    <w:abstractNumId w:val="119"/>
  </w:num>
  <w:num w:numId="210">
    <w:abstractNumId w:val="119"/>
  </w:num>
  <w:num w:numId="211">
    <w:abstractNumId w:val="119"/>
  </w:num>
  <w:num w:numId="212">
    <w:abstractNumId w:val="119"/>
  </w:num>
  <w:num w:numId="213">
    <w:abstractNumId w:val="123"/>
  </w:num>
  <w:num w:numId="214">
    <w:abstractNumId w:val="81"/>
  </w:num>
  <w:num w:numId="215">
    <w:abstractNumId w:val="119"/>
  </w:num>
  <w:num w:numId="216">
    <w:abstractNumId w:val="119"/>
  </w:num>
  <w:num w:numId="217">
    <w:abstractNumId w:val="119"/>
  </w:num>
  <w:num w:numId="218">
    <w:abstractNumId w:val="163"/>
  </w:num>
  <w:num w:numId="219">
    <w:abstractNumId w:val="38"/>
  </w:num>
  <w:num w:numId="220">
    <w:abstractNumId w:val="57"/>
  </w:num>
  <w:num w:numId="221">
    <w:abstractNumId w:val="65"/>
  </w:num>
  <w:num w:numId="222">
    <w:abstractNumId w:val="64"/>
  </w:num>
  <w:num w:numId="223">
    <w:abstractNumId w:val="58"/>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360"/>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84"/>
    <w:rsid w:val="000000E2"/>
    <w:rsid w:val="0000016C"/>
    <w:rsid w:val="0000073C"/>
    <w:rsid w:val="000016C2"/>
    <w:rsid w:val="00001704"/>
    <w:rsid w:val="0000180E"/>
    <w:rsid w:val="00001950"/>
    <w:rsid w:val="00001C7A"/>
    <w:rsid w:val="00002778"/>
    <w:rsid w:val="00003A38"/>
    <w:rsid w:val="00003E10"/>
    <w:rsid w:val="000049F7"/>
    <w:rsid w:val="00005A6C"/>
    <w:rsid w:val="00006224"/>
    <w:rsid w:val="000068EB"/>
    <w:rsid w:val="00006AC9"/>
    <w:rsid w:val="000072E1"/>
    <w:rsid w:val="0000737E"/>
    <w:rsid w:val="00007417"/>
    <w:rsid w:val="000077D0"/>
    <w:rsid w:val="00007AEB"/>
    <w:rsid w:val="00010600"/>
    <w:rsid w:val="0001134A"/>
    <w:rsid w:val="0001190C"/>
    <w:rsid w:val="00011B45"/>
    <w:rsid w:val="00011C17"/>
    <w:rsid w:val="00011C7B"/>
    <w:rsid w:val="00011D7A"/>
    <w:rsid w:val="000120C9"/>
    <w:rsid w:val="00013758"/>
    <w:rsid w:val="00013AF2"/>
    <w:rsid w:val="00013D5C"/>
    <w:rsid w:val="00014747"/>
    <w:rsid w:val="000147D1"/>
    <w:rsid w:val="00014F25"/>
    <w:rsid w:val="00014F76"/>
    <w:rsid w:val="000152E4"/>
    <w:rsid w:val="000167C1"/>
    <w:rsid w:val="00016B06"/>
    <w:rsid w:val="00016E9D"/>
    <w:rsid w:val="0001729C"/>
    <w:rsid w:val="000176F0"/>
    <w:rsid w:val="00017884"/>
    <w:rsid w:val="00017B5A"/>
    <w:rsid w:val="00017DB8"/>
    <w:rsid w:val="00020546"/>
    <w:rsid w:val="00020688"/>
    <w:rsid w:val="00020F0C"/>
    <w:rsid w:val="00020FA1"/>
    <w:rsid w:val="00021077"/>
    <w:rsid w:val="000214EF"/>
    <w:rsid w:val="000226E5"/>
    <w:rsid w:val="00023596"/>
    <w:rsid w:val="00023941"/>
    <w:rsid w:val="00024301"/>
    <w:rsid w:val="00024776"/>
    <w:rsid w:val="00024A31"/>
    <w:rsid w:val="00024FF8"/>
    <w:rsid w:val="00025199"/>
    <w:rsid w:val="00025404"/>
    <w:rsid w:val="00026A65"/>
    <w:rsid w:val="00026AAF"/>
    <w:rsid w:val="00026C27"/>
    <w:rsid w:val="00026F40"/>
    <w:rsid w:val="00027C5F"/>
    <w:rsid w:val="00027CF6"/>
    <w:rsid w:val="00031632"/>
    <w:rsid w:val="00032317"/>
    <w:rsid w:val="0003247A"/>
    <w:rsid w:val="000329D5"/>
    <w:rsid w:val="00033111"/>
    <w:rsid w:val="00033472"/>
    <w:rsid w:val="000334A2"/>
    <w:rsid w:val="0003358E"/>
    <w:rsid w:val="00033EF3"/>
    <w:rsid w:val="00033F97"/>
    <w:rsid w:val="0003411C"/>
    <w:rsid w:val="000342C1"/>
    <w:rsid w:val="00034884"/>
    <w:rsid w:val="0003491E"/>
    <w:rsid w:val="00035326"/>
    <w:rsid w:val="00035523"/>
    <w:rsid w:val="00035730"/>
    <w:rsid w:val="00035981"/>
    <w:rsid w:val="00035E0A"/>
    <w:rsid w:val="0003607A"/>
    <w:rsid w:val="0003619D"/>
    <w:rsid w:val="0003621A"/>
    <w:rsid w:val="0003641A"/>
    <w:rsid w:val="00036D20"/>
    <w:rsid w:val="00037284"/>
    <w:rsid w:val="00037365"/>
    <w:rsid w:val="00037479"/>
    <w:rsid w:val="000375E8"/>
    <w:rsid w:val="000377B5"/>
    <w:rsid w:val="00040667"/>
    <w:rsid w:val="0004088D"/>
    <w:rsid w:val="00040A71"/>
    <w:rsid w:val="00041303"/>
    <w:rsid w:val="00041B70"/>
    <w:rsid w:val="00041D84"/>
    <w:rsid w:val="00041F54"/>
    <w:rsid w:val="000428C2"/>
    <w:rsid w:val="000428F1"/>
    <w:rsid w:val="000430EA"/>
    <w:rsid w:val="000434B8"/>
    <w:rsid w:val="00043946"/>
    <w:rsid w:val="0004443B"/>
    <w:rsid w:val="00044715"/>
    <w:rsid w:val="00044780"/>
    <w:rsid w:val="0004540A"/>
    <w:rsid w:val="00045E28"/>
    <w:rsid w:val="00045E85"/>
    <w:rsid w:val="00046037"/>
    <w:rsid w:val="00046461"/>
    <w:rsid w:val="00047FCF"/>
    <w:rsid w:val="00050795"/>
    <w:rsid w:val="00051C22"/>
    <w:rsid w:val="00052A49"/>
    <w:rsid w:val="00052B1D"/>
    <w:rsid w:val="00053F1A"/>
    <w:rsid w:val="00054040"/>
    <w:rsid w:val="000542E5"/>
    <w:rsid w:val="0005481E"/>
    <w:rsid w:val="00054B1C"/>
    <w:rsid w:val="00054DC6"/>
    <w:rsid w:val="00054EB7"/>
    <w:rsid w:val="00055375"/>
    <w:rsid w:val="00055D61"/>
    <w:rsid w:val="000561ED"/>
    <w:rsid w:val="0005656C"/>
    <w:rsid w:val="00056812"/>
    <w:rsid w:val="00056A55"/>
    <w:rsid w:val="00056D57"/>
    <w:rsid w:val="000576EB"/>
    <w:rsid w:val="00057BB6"/>
    <w:rsid w:val="000600FC"/>
    <w:rsid w:val="0006019A"/>
    <w:rsid w:val="0006031F"/>
    <w:rsid w:val="000603F2"/>
    <w:rsid w:val="0006095A"/>
    <w:rsid w:val="0006138C"/>
    <w:rsid w:val="000619EE"/>
    <w:rsid w:val="00061C75"/>
    <w:rsid w:val="00061F80"/>
    <w:rsid w:val="0006228E"/>
    <w:rsid w:val="00062495"/>
    <w:rsid w:val="0006268E"/>
    <w:rsid w:val="0006285C"/>
    <w:rsid w:val="0006295A"/>
    <w:rsid w:val="00062FD2"/>
    <w:rsid w:val="00063DE7"/>
    <w:rsid w:val="00063F03"/>
    <w:rsid w:val="0006405A"/>
    <w:rsid w:val="00064243"/>
    <w:rsid w:val="000642C4"/>
    <w:rsid w:val="000645D3"/>
    <w:rsid w:val="00065606"/>
    <w:rsid w:val="000659A7"/>
    <w:rsid w:val="00065C36"/>
    <w:rsid w:val="00065C70"/>
    <w:rsid w:val="000661F0"/>
    <w:rsid w:val="00066DAA"/>
    <w:rsid w:val="00066E7D"/>
    <w:rsid w:val="00067CB5"/>
    <w:rsid w:val="00070039"/>
    <w:rsid w:val="0007058C"/>
    <w:rsid w:val="000705F4"/>
    <w:rsid w:val="00070D18"/>
    <w:rsid w:val="00070E32"/>
    <w:rsid w:val="00070E34"/>
    <w:rsid w:val="000712DC"/>
    <w:rsid w:val="00071405"/>
    <w:rsid w:val="00072729"/>
    <w:rsid w:val="00072979"/>
    <w:rsid w:val="00072EA3"/>
    <w:rsid w:val="00073073"/>
    <w:rsid w:val="000730B2"/>
    <w:rsid w:val="0007339B"/>
    <w:rsid w:val="000736B4"/>
    <w:rsid w:val="00073791"/>
    <w:rsid w:val="0007381C"/>
    <w:rsid w:val="00073EE3"/>
    <w:rsid w:val="00074470"/>
    <w:rsid w:val="00074826"/>
    <w:rsid w:val="0007526A"/>
    <w:rsid w:val="0007575E"/>
    <w:rsid w:val="00075D05"/>
    <w:rsid w:val="00075E7C"/>
    <w:rsid w:val="0007661D"/>
    <w:rsid w:val="000768C3"/>
    <w:rsid w:val="00076A5D"/>
    <w:rsid w:val="00077CAA"/>
    <w:rsid w:val="000806BC"/>
    <w:rsid w:val="00080B48"/>
    <w:rsid w:val="00081978"/>
    <w:rsid w:val="000824A9"/>
    <w:rsid w:val="00082F9F"/>
    <w:rsid w:val="00083073"/>
    <w:rsid w:val="00083541"/>
    <w:rsid w:val="00083CF5"/>
    <w:rsid w:val="00084B2D"/>
    <w:rsid w:val="0008522F"/>
    <w:rsid w:val="00085400"/>
    <w:rsid w:val="00085608"/>
    <w:rsid w:val="00085802"/>
    <w:rsid w:val="00085868"/>
    <w:rsid w:val="000858AF"/>
    <w:rsid w:val="000859CB"/>
    <w:rsid w:val="00085A6B"/>
    <w:rsid w:val="00085E71"/>
    <w:rsid w:val="00085F6C"/>
    <w:rsid w:val="0008611D"/>
    <w:rsid w:val="00086F06"/>
    <w:rsid w:val="0008770B"/>
    <w:rsid w:val="00087B06"/>
    <w:rsid w:val="00090479"/>
    <w:rsid w:val="00090907"/>
    <w:rsid w:val="00090B86"/>
    <w:rsid w:val="00090F05"/>
    <w:rsid w:val="00091A59"/>
    <w:rsid w:val="00091AD7"/>
    <w:rsid w:val="00091C49"/>
    <w:rsid w:val="0009260F"/>
    <w:rsid w:val="00092855"/>
    <w:rsid w:val="00092E60"/>
    <w:rsid w:val="000939C5"/>
    <w:rsid w:val="00093AC1"/>
    <w:rsid w:val="00093B0A"/>
    <w:rsid w:val="00093D6F"/>
    <w:rsid w:val="00094EF2"/>
    <w:rsid w:val="00095D40"/>
    <w:rsid w:val="000960F7"/>
    <w:rsid w:val="0009657D"/>
    <w:rsid w:val="00096630"/>
    <w:rsid w:val="000968D3"/>
    <w:rsid w:val="00096A5D"/>
    <w:rsid w:val="00096A8E"/>
    <w:rsid w:val="0009749F"/>
    <w:rsid w:val="0009777A"/>
    <w:rsid w:val="00097795"/>
    <w:rsid w:val="00097F27"/>
    <w:rsid w:val="000A00C6"/>
    <w:rsid w:val="000A067A"/>
    <w:rsid w:val="000A0F07"/>
    <w:rsid w:val="000A1572"/>
    <w:rsid w:val="000A20AD"/>
    <w:rsid w:val="000A274F"/>
    <w:rsid w:val="000A2AF2"/>
    <w:rsid w:val="000A3830"/>
    <w:rsid w:val="000A3FE8"/>
    <w:rsid w:val="000A4B57"/>
    <w:rsid w:val="000A4D0B"/>
    <w:rsid w:val="000A503A"/>
    <w:rsid w:val="000A5424"/>
    <w:rsid w:val="000A54DB"/>
    <w:rsid w:val="000A5EE4"/>
    <w:rsid w:val="000A64CA"/>
    <w:rsid w:val="000A6567"/>
    <w:rsid w:val="000A7A47"/>
    <w:rsid w:val="000B0254"/>
    <w:rsid w:val="000B1071"/>
    <w:rsid w:val="000B1223"/>
    <w:rsid w:val="000B1DEB"/>
    <w:rsid w:val="000B1FC1"/>
    <w:rsid w:val="000B2173"/>
    <w:rsid w:val="000B2274"/>
    <w:rsid w:val="000B2589"/>
    <w:rsid w:val="000B2C04"/>
    <w:rsid w:val="000B30B0"/>
    <w:rsid w:val="000B3B5A"/>
    <w:rsid w:val="000B45FE"/>
    <w:rsid w:val="000B4604"/>
    <w:rsid w:val="000B48F8"/>
    <w:rsid w:val="000B52A5"/>
    <w:rsid w:val="000B6A4E"/>
    <w:rsid w:val="000B6FB6"/>
    <w:rsid w:val="000B75C3"/>
    <w:rsid w:val="000B7E3D"/>
    <w:rsid w:val="000C05F2"/>
    <w:rsid w:val="000C133D"/>
    <w:rsid w:val="000C1585"/>
    <w:rsid w:val="000C1619"/>
    <w:rsid w:val="000C1A95"/>
    <w:rsid w:val="000C1C66"/>
    <w:rsid w:val="000C1F61"/>
    <w:rsid w:val="000C1FA5"/>
    <w:rsid w:val="000C23FA"/>
    <w:rsid w:val="000C2A61"/>
    <w:rsid w:val="000C3408"/>
    <w:rsid w:val="000C342F"/>
    <w:rsid w:val="000C35C4"/>
    <w:rsid w:val="000C3F63"/>
    <w:rsid w:val="000C48AB"/>
    <w:rsid w:val="000C4DF6"/>
    <w:rsid w:val="000C507A"/>
    <w:rsid w:val="000C5338"/>
    <w:rsid w:val="000C5477"/>
    <w:rsid w:val="000C6C60"/>
    <w:rsid w:val="000C70DB"/>
    <w:rsid w:val="000C7A09"/>
    <w:rsid w:val="000C7A30"/>
    <w:rsid w:val="000C7D76"/>
    <w:rsid w:val="000D008E"/>
    <w:rsid w:val="000D1196"/>
    <w:rsid w:val="000D1950"/>
    <w:rsid w:val="000D26D1"/>
    <w:rsid w:val="000D3693"/>
    <w:rsid w:val="000D36E3"/>
    <w:rsid w:val="000D3785"/>
    <w:rsid w:val="000D3DD1"/>
    <w:rsid w:val="000D43E9"/>
    <w:rsid w:val="000D4E60"/>
    <w:rsid w:val="000D6248"/>
    <w:rsid w:val="000D6659"/>
    <w:rsid w:val="000D6878"/>
    <w:rsid w:val="000D6E48"/>
    <w:rsid w:val="000D73B8"/>
    <w:rsid w:val="000D7555"/>
    <w:rsid w:val="000D75D4"/>
    <w:rsid w:val="000D78F9"/>
    <w:rsid w:val="000E004A"/>
    <w:rsid w:val="000E0420"/>
    <w:rsid w:val="000E0AAC"/>
    <w:rsid w:val="000E0F23"/>
    <w:rsid w:val="000E1F64"/>
    <w:rsid w:val="000E26C0"/>
    <w:rsid w:val="000E2D74"/>
    <w:rsid w:val="000E2DD4"/>
    <w:rsid w:val="000E3455"/>
    <w:rsid w:val="000E38AD"/>
    <w:rsid w:val="000E39DF"/>
    <w:rsid w:val="000E46EE"/>
    <w:rsid w:val="000E5061"/>
    <w:rsid w:val="000E54F6"/>
    <w:rsid w:val="000E5605"/>
    <w:rsid w:val="000E5E99"/>
    <w:rsid w:val="000E5F4E"/>
    <w:rsid w:val="000E61BA"/>
    <w:rsid w:val="000E66DF"/>
    <w:rsid w:val="000E673A"/>
    <w:rsid w:val="000E6A48"/>
    <w:rsid w:val="000E6A8F"/>
    <w:rsid w:val="000E7DFB"/>
    <w:rsid w:val="000E7EBE"/>
    <w:rsid w:val="000F033B"/>
    <w:rsid w:val="000F0406"/>
    <w:rsid w:val="000F0F78"/>
    <w:rsid w:val="000F18D6"/>
    <w:rsid w:val="000F1C92"/>
    <w:rsid w:val="000F1DA3"/>
    <w:rsid w:val="000F327A"/>
    <w:rsid w:val="000F3EF8"/>
    <w:rsid w:val="000F42A3"/>
    <w:rsid w:val="000F4603"/>
    <w:rsid w:val="000F5F37"/>
    <w:rsid w:val="000F6339"/>
    <w:rsid w:val="000F6A36"/>
    <w:rsid w:val="000F71F2"/>
    <w:rsid w:val="000F750B"/>
    <w:rsid w:val="000F755A"/>
    <w:rsid w:val="00100066"/>
    <w:rsid w:val="00100074"/>
    <w:rsid w:val="001000A0"/>
    <w:rsid w:val="00100606"/>
    <w:rsid w:val="00101CE5"/>
    <w:rsid w:val="001022E9"/>
    <w:rsid w:val="0010296D"/>
    <w:rsid w:val="00102CC4"/>
    <w:rsid w:val="0010328E"/>
    <w:rsid w:val="0010335E"/>
    <w:rsid w:val="001037FE"/>
    <w:rsid w:val="0010388D"/>
    <w:rsid w:val="00103A5C"/>
    <w:rsid w:val="00104EA6"/>
    <w:rsid w:val="00105016"/>
    <w:rsid w:val="00105896"/>
    <w:rsid w:val="00105CB7"/>
    <w:rsid w:val="00105D2F"/>
    <w:rsid w:val="00105E7B"/>
    <w:rsid w:val="00105EC4"/>
    <w:rsid w:val="00105FAD"/>
    <w:rsid w:val="00106447"/>
    <w:rsid w:val="0010664A"/>
    <w:rsid w:val="0010664F"/>
    <w:rsid w:val="001068F2"/>
    <w:rsid w:val="001070BE"/>
    <w:rsid w:val="00107692"/>
    <w:rsid w:val="00107AAB"/>
    <w:rsid w:val="00107DDF"/>
    <w:rsid w:val="00110839"/>
    <w:rsid w:val="001109D0"/>
    <w:rsid w:val="00111146"/>
    <w:rsid w:val="001111F8"/>
    <w:rsid w:val="00111947"/>
    <w:rsid w:val="00111D1D"/>
    <w:rsid w:val="00112344"/>
    <w:rsid w:val="00113017"/>
    <w:rsid w:val="00113CE9"/>
    <w:rsid w:val="00113D56"/>
    <w:rsid w:val="001143E2"/>
    <w:rsid w:val="00114F4D"/>
    <w:rsid w:val="00115435"/>
    <w:rsid w:val="00115DB6"/>
    <w:rsid w:val="00115E4C"/>
    <w:rsid w:val="00115E75"/>
    <w:rsid w:val="0011651C"/>
    <w:rsid w:val="00116C79"/>
    <w:rsid w:val="00116F27"/>
    <w:rsid w:val="0011701D"/>
    <w:rsid w:val="0012003E"/>
    <w:rsid w:val="001206B2"/>
    <w:rsid w:val="001207A0"/>
    <w:rsid w:val="001209D4"/>
    <w:rsid w:val="00120DB5"/>
    <w:rsid w:val="00121212"/>
    <w:rsid w:val="001221DA"/>
    <w:rsid w:val="00122376"/>
    <w:rsid w:val="00122395"/>
    <w:rsid w:val="00122E3B"/>
    <w:rsid w:val="001233EA"/>
    <w:rsid w:val="00123B12"/>
    <w:rsid w:val="00124DD5"/>
    <w:rsid w:val="00125322"/>
    <w:rsid w:val="00125509"/>
    <w:rsid w:val="00125A78"/>
    <w:rsid w:val="00125D1B"/>
    <w:rsid w:val="00125F24"/>
    <w:rsid w:val="00125FC3"/>
    <w:rsid w:val="00126748"/>
    <w:rsid w:val="001269C0"/>
    <w:rsid w:val="00126C34"/>
    <w:rsid w:val="001274D2"/>
    <w:rsid w:val="00127A59"/>
    <w:rsid w:val="00127A73"/>
    <w:rsid w:val="00127A74"/>
    <w:rsid w:val="00127CDA"/>
    <w:rsid w:val="0013019E"/>
    <w:rsid w:val="00130376"/>
    <w:rsid w:val="0013044F"/>
    <w:rsid w:val="0013118E"/>
    <w:rsid w:val="0013124D"/>
    <w:rsid w:val="0013196F"/>
    <w:rsid w:val="00131F3C"/>
    <w:rsid w:val="00132574"/>
    <w:rsid w:val="00132C7B"/>
    <w:rsid w:val="00132E84"/>
    <w:rsid w:val="001348FC"/>
    <w:rsid w:val="00134B22"/>
    <w:rsid w:val="00134E72"/>
    <w:rsid w:val="00134E92"/>
    <w:rsid w:val="00134EA3"/>
    <w:rsid w:val="00135048"/>
    <w:rsid w:val="00135268"/>
    <w:rsid w:val="00136B96"/>
    <w:rsid w:val="00136E47"/>
    <w:rsid w:val="001372D6"/>
    <w:rsid w:val="00137A5A"/>
    <w:rsid w:val="0014007F"/>
    <w:rsid w:val="00140A0F"/>
    <w:rsid w:val="00140E2F"/>
    <w:rsid w:val="00140F58"/>
    <w:rsid w:val="0014245C"/>
    <w:rsid w:val="00142751"/>
    <w:rsid w:val="001429EA"/>
    <w:rsid w:val="00142AEB"/>
    <w:rsid w:val="00143234"/>
    <w:rsid w:val="001439C8"/>
    <w:rsid w:val="00143C91"/>
    <w:rsid w:val="00144054"/>
    <w:rsid w:val="00144322"/>
    <w:rsid w:val="0014493A"/>
    <w:rsid w:val="00144D4F"/>
    <w:rsid w:val="001457BB"/>
    <w:rsid w:val="00145933"/>
    <w:rsid w:val="00145963"/>
    <w:rsid w:val="00145C00"/>
    <w:rsid w:val="00145DC5"/>
    <w:rsid w:val="00146BC4"/>
    <w:rsid w:val="0014725E"/>
    <w:rsid w:val="00150F69"/>
    <w:rsid w:val="00151DE2"/>
    <w:rsid w:val="00152227"/>
    <w:rsid w:val="0015244D"/>
    <w:rsid w:val="0015249E"/>
    <w:rsid w:val="001529A3"/>
    <w:rsid w:val="00152E0F"/>
    <w:rsid w:val="00152E90"/>
    <w:rsid w:val="00153005"/>
    <w:rsid w:val="0015311B"/>
    <w:rsid w:val="00153A50"/>
    <w:rsid w:val="00153A65"/>
    <w:rsid w:val="00153F90"/>
    <w:rsid w:val="0015419B"/>
    <w:rsid w:val="00154F0E"/>
    <w:rsid w:val="0015531D"/>
    <w:rsid w:val="001554ED"/>
    <w:rsid w:val="001556B3"/>
    <w:rsid w:val="00155954"/>
    <w:rsid w:val="00155B96"/>
    <w:rsid w:val="00155DD0"/>
    <w:rsid w:val="00155ED2"/>
    <w:rsid w:val="001561E3"/>
    <w:rsid w:val="0015686B"/>
    <w:rsid w:val="00156BEC"/>
    <w:rsid w:val="00156FBB"/>
    <w:rsid w:val="0015743F"/>
    <w:rsid w:val="00157D35"/>
    <w:rsid w:val="0016036C"/>
    <w:rsid w:val="001604FB"/>
    <w:rsid w:val="00160869"/>
    <w:rsid w:val="00160E9A"/>
    <w:rsid w:val="00160F61"/>
    <w:rsid w:val="00160F7B"/>
    <w:rsid w:val="00161166"/>
    <w:rsid w:val="00161BA9"/>
    <w:rsid w:val="00161D65"/>
    <w:rsid w:val="00162B16"/>
    <w:rsid w:val="0016309C"/>
    <w:rsid w:val="0016338D"/>
    <w:rsid w:val="001636C1"/>
    <w:rsid w:val="00163705"/>
    <w:rsid w:val="00163A13"/>
    <w:rsid w:val="00163DDA"/>
    <w:rsid w:val="001640D0"/>
    <w:rsid w:val="00164442"/>
    <w:rsid w:val="00164454"/>
    <w:rsid w:val="00164D4D"/>
    <w:rsid w:val="00164E00"/>
    <w:rsid w:val="00164F8B"/>
    <w:rsid w:val="00165916"/>
    <w:rsid w:val="00165B0D"/>
    <w:rsid w:val="00165EB7"/>
    <w:rsid w:val="001664CB"/>
    <w:rsid w:val="00166F48"/>
    <w:rsid w:val="001670E8"/>
    <w:rsid w:val="0016778D"/>
    <w:rsid w:val="001677A8"/>
    <w:rsid w:val="00167AA7"/>
    <w:rsid w:val="00170724"/>
    <w:rsid w:val="00170E5C"/>
    <w:rsid w:val="00171329"/>
    <w:rsid w:val="00171963"/>
    <w:rsid w:val="001719A6"/>
    <w:rsid w:val="00171C96"/>
    <w:rsid w:val="00172159"/>
    <w:rsid w:val="001728AF"/>
    <w:rsid w:val="001728D2"/>
    <w:rsid w:val="00172C20"/>
    <w:rsid w:val="00172CAB"/>
    <w:rsid w:val="0017304B"/>
    <w:rsid w:val="001734BC"/>
    <w:rsid w:val="001741BD"/>
    <w:rsid w:val="00174A4A"/>
    <w:rsid w:val="00174C40"/>
    <w:rsid w:val="00174D45"/>
    <w:rsid w:val="00174DB2"/>
    <w:rsid w:val="0017557D"/>
    <w:rsid w:val="00175726"/>
    <w:rsid w:val="00175EC9"/>
    <w:rsid w:val="001763F5"/>
    <w:rsid w:val="001766EF"/>
    <w:rsid w:val="00176CA7"/>
    <w:rsid w:val="00176E2C"/>
    <w:rsid w:val="0017736B"/>
    <w:rsid w:val="00177782"/>
    <w:rsid w:val="00177F23"/>
    <w:rsid w:val="001800A1"/>
    <w:rsid w:val="00180ED6"/>
    <w:rsid w:val="001814D0"/>
    <w:rsid w:val="00181BC0"/>
    <w:rsid w:val="001829B0"/>
    <w:rsid w:val="001829F2"/>
    <w:rsid w:val="00183007"/>
    <w:rsid w:val="00183068"/>
    <w:rsid w:val="0018332A"/>
    <w:rsid w:val="0018364F"/>
    <w:rsid w:val="00184EB4"/>
    <w:rsid w:val="0018513A"/>
    <w:rsid w:val="00185159"/>
    <w:rsid w:val="00185698"/>
    <w:rsid w:val="001857F4"/>
    <w:rsid w:val="00185E01"/>
    <w:rsid w:val="00185F85"/>
    <w:rsid w:val="00185FF2"/>
    <w:rsid w:val="001860E0"/>
    <w:rsid w:val="001864B9"/>
    <w:rsid w:val="0018663F"/>
    <w:rsid w:val="00187456"/>
    <w:rsid w:val="00187544"/>
    <w:rsid w:val="0019049C"/>
    <w:rsid w:val="00190784"/>
    <w:rsid w:val="0019184B"/>
    <w:rsid w:val="001919AF"/>
    <w:rsid w:val="001924E2"/>
    <w:rsid w:val="00192A8F"/>
    <w:rsid w:val="00193011"/>
    <w:rsid w:val="001939AC"/>
    <w:rsid w:val="00193B7C"/>
    <w:rsid w:val="00196BE1"/>
    <w:rsid w:val="00197937"/>
    <w:rsid w:val="001A0384"/>
    <w:rsid w:val="001A09C0"/>
    <w:rsid w:val="001A0CE0"/>
    <w:rsid w:val="001A0F62"/>
    <w:rsid w:val="001A2157"/>
    <w:rsid w:val="001A2712"/>
    <w:rsid w:val="001A2815"/>
    <w:rsid w:val="001A3D80"/>
    <w:rsid w:val="001A42A2"/>
    <w:rsid w:val="001A4C7F"/>
    <w:rsid w:val="001A567A"/>
    <w:rsid w:val="001A584B"/>
    <w:rsid w:val="001A694B"/>
    <w:rsid w:val="001A6B40"/>
    <w:rsid w:val="001A6CA8"/>
    <w:rsid w:val="001A6CE9"/>
    <w:rsid w:val="001A6EC5"/>
    <w:rsid w:val="001A706B"/>
    <w:rsid w:val="001B02AB"/>
    <w:rsid w:val="001B0434"/>
    <w:rsid w:val="001B08D9"/>
    <w:rsid w:val="001B0D2B"/>
    <w:rsid w:val="001B0FDB"/>
    <w:rsid w:val="001B1133"/>
    <w:rsid w:val="001B1352"/>
    <w:rsid w:val="001B15B9"/>
    <w:rsid w:val="001B1660"/>
    <w:rsid w:val="001B1E84"/>
    <w:rsid w:val="001B1FCB"/>
    <w:rsid w:val="001B2128"/>
    <w:rsid w:val="001B2984"/>
    <w:rsid w:val="001B3C94"/>
    <w:rsid w:val="001B4315"/>
    <w:rsid w:val="001B4724"/>
    <w:rsid w:val="001B5221"/>
    <w:rsid w:val="001B5930"/>
    <w:rsid w:val="001B6407"/>
    <w:rsid w:val="001B65F7"/>
    <w:rsid w:val="001B6B91"/>
    <w:rsid w:val="001B6C49"/>
    <w:rsid w:val="001B70B6"/>
    <w:rsid w:val="001B7E5C"/>
    <w:rsid w:val="001C105C"/>
    <w:rsid w:val="001C1556"/>
    <w:rsid w:val="001C1FEA"/>
    <w:rsid w:val="001C22BE"/>
    <w:rsid w:val="001C237E"/>
    <w:rsid w:val="001C24C5"/>
    <w:rsid w:val="001C2F84"/>
    <w:rsid w:val="001C3A8F"/>
    <w:rsid w:val="001C47E8"/>
    <w:rsid w:val="001C48E0"/>
    <w:rsid w:val="001C499E"/>
    <w:rsid w:val="001C4F65"/>
    <w:rsid w:val="001C517D"/>
    <w:rsid w:val="001C56B1"/>
    <w:rsid w:val="001C5868"/>
    <w:rsid w:val="001C5D13"/>
    <w:rsid w:val="001C6055"/>
    <w:rsid w:val="001C61D8"/>
    <w:rsid w:val="001C7953"/>
    <w:rsid w:val="001C7C86"/>
    <w:rsid w:val="001C7E38"/>
    <w:rsid w:val="001D0124"/>
    <w:rsid w:val="001D16C4"/>
    <w:rsid w:val="001D17C7"/>
    <w:rsid w:val="001D254E"/>
    <w:rsid w:val="001D27D3"/>
    <w:rsid w:val="001D2868"/>
    <w:rsid w:val="001D2DB9"/>
    <w:rsid w:val="001D2E80"/>
    <w:rsid w:val="001D377D"/>
    <w:rsid w:val="001D3F61"/>
    <w:rsid w:val="001D4975"/>
    <w:rsid w:val="001D4E12"/>
    <w:rsid w:val="001D53DB"/>
    <w:rsid w:val="001D656E"/>
    <w:rsid w:val="001D70E8"/>
    <w:rsid w:val="001D7149"/>
    <w:rsid w:val="001D72D2"/>
    <w:rsid w:val="001D75CC"/>
    <w:rsid w:val="001D7C5F"/>
    <w:rsid w:val="001D7F33"/>
    <w:rsid w:val="001E038B"/>
    <w:rsid w:val="001E0403"/>
    <w:rsid w:val="001E04D0"/>
    <w:rsid w:val="001E04DF"/>
    <w:rsid w:val="001E09A4"/>
    <w:rsid w:val="001E0EEC"/>
    <w:rsid w:val="001E18D2"/>
    <w:rsid w:val="001E1A53"/>
    <w:rsid w:val="001E1A66"/>
    <w:rsid w:val="001E1EDE"/>
    <w:rsid w:val="001E1F0C"/>
    <w:rsid w:val="001E2279"/>
    <w:rsid w:val="001E2281"/>
    <w:rsid w:val="001E2827"/>
    <w:rsid w:val="001E2B4A"/>
    <w:rsid w:val="001E2BA0"/>
    <w:rsid w:val="001E2DE1"/>
    <w:rsid w:val="001E2E02"/>
    <w:rsid w:val="001E3227"/>
    <w:rsid w:val="001E3480"/>
    <w:rsid w:val="001E3493"/>
    <w:rsid w:val="001E3ADE"/>
    <w:rsid w:val="001E4ADE"/>
    <w:rsid w:val="001E4E8A"/>
    <w:rsid w:val="001E5463"/>
    <w:rsid w:val="001E55B5"/>
    <w:rsid w:val="001E55ED"/>
    <w:rsid w:val="001E5D42"/>
    <w:rsid w:val="001E6DFD"/>
    <w:rsid w:val="001E7120"/>
    <w:rsid w:val="001E755F"/>
    <w:rsid w:val="001E783A"/>
    <w:rsid w:val="001F14CA"/>
    <w:rsid w:val="001F178B"/>
    <w:rsid w:val="001F20A2"/>
    <w:rsid w:val="001F2585"/>
    <w:rsid w:val="001F266A"/>
    <w:rsid w:val="001F3C35"/>
    <w:rsid w:val="001F5846"/>
    <w:rsid w:val="001F5CA1"/>
    <w:rsid w:val="001F6393"/>
    <w:rsid w:val="001F6478"/>
    <w:rsid w:val="001F65C7"/>
    <w:rsid w:val="001F6E99"/>
    <w:rsid w:val="001F7186"/>
    <w:rsid w:val="001F7776"/>
    <w:rsid w:val="00200A48"/>
    <w:rsid w:val="00200D77"/>
    <w:rsid w:val="002010E5"/>
    <w:rsid w:val="002015A4"/>
    <w:rsid w:val="002019DA"/>
    <w:rsid w:val="0020225D"/>
    <w:rsid w:val="00202DAC"/>
    <w:rsid w:val="002033ED"/>
    <w:rsid w:val="00203CF6"/>
    <w:rsid w:val="00203F3E"/>
    <w:rsid w:val="00204D80"/>
    <w:rsid w:val="002053E8"/>
    <w:rsid w:val="002054FA"/>
    <w:rsid w:val="00205772"/>
    <w:rsid w:val="00206839"/>
    <w:rsid w:val="00206855"/>
    <w:rsid w:val="00206864"/>
    <w:rsid w:val="00206941"/>
    <w:rsid w:val="00206C8C"/>
    <w:rsid w:val="00206CAF"/>
    <w:rsid w:val="002076CC"/>
    <w:rsid w:val="0021039A"/>
    <w:rsid w:val="0021064D"/>
    <w:rsid w:val="00210F3F"/>
    <w:rsid w:val="00210FE8"/>
    <w:rsid w:val="002110B7"/>
    <w:rsid w:val="00211380"/>
    <w:rsid w:val="0021145F"/>
    <w:rsid w:val="00211632"/>
    <w:rsid w:val="00211F90"/>
    <w:rsid w:val="002125C7"/>
    <w:rsid w:val="00212750"/>
    <w:rsid w:val="00212AFC"/>
    <w:rsid w:val="00212FBC"/>
    <w:rsid w:val="00213702"/>
    <w:rsid w:val="0021388D"/>
    <w:rsid w:val="002138AA"/>
    <w:rsid w:val="00213BE3"/>
    <w:rsid w:val="002154C2"/>
    <w:rsid w:val="00216CFB"/>
    <w:rsid w:val="00216EAF"/>
    <w:rsid w:val="0021727C"/>
    <w:rsid w:val="002173E2"/>
    <w:rsid w:val="002179A6"/>
    <w:rsid w:val="00217DF3"/>
    <w:rsid w:val="002202ED"/>
    <w:rsid w:val="00220409"/>
    <w:rsid w:val="002208C9"/>
    <w:rsid w:val="00221401"/>
    <w:rsid w:val="00222065"/>
    <w:rsid w:val="00222493"/>
    <w:rsid w:val="00222796"/>
    <w:rsid w:val="002233B7"/>
    <w:rsid w:val="00223430"/>
    <w:rsid w:val="00223786"/>
    <w:rsid w:val="00223BAD"/>
    <w:rsid w:val="00223BCA"/>
    <w:rsid w:val="0022401D"/>
    <w:rsid w:val="00224471"/>
    <w:rsid w:val="002256AD"/>
    <w:rsid w:val="002257D6"/>
    <w:rsid w:val="002258CE"/>
    <w:rsid w:val="00225990"/>
    <w:rsid w:val="00226742"/>
    <w:rsid w:val="002267BB"/>
    <w:rsid w:val="002269CE"/>
    <w:rsid w:val="0022719F"/>
    <w:rsid w:val="00227266"/>
    <w:rsid w:val="00227375"/>
    <w:rsid w:val="002275DF"/>
    <w:rsid w:val="00227CF8"/>
    <w:rsid w:val="00227E02"/>
    <w:rsid w:val="00227EDA"/>
    <w:rsid w:val="0023030F"/>
    <w:rsid w:val="002311B8"/>
    <w:rsid w:val="002315E8"/>
    <w:rsid w:val="002317E1"/>
    <w:rsid w:val="00231FFC"/>
    <w:rsid w:val="0023320C"/>
    <w:rsid w:val="00233338"/>
    <w:rsid w:val="00233ECE"/>
    <w:rsid w:val="002342C4"/>
    <w:rsid w:val="00234793"/>
    <w:rsid w:val="00234CE9"/>
    <w:rsid w:val="00234F21"/>
    <w:rsid w:val="0023550F"/>
    <w:rsid w:val="00235BA8"/>
    <w:rsid w:val="00235F1D"/>
    <w:rsid w:val="0023782E"/>
    <w:rsid w:val="00240081"/>
    <w:rsid w:val="002408B1"/>
    <w:rsid w:val="002408E3"/>
    <w:rsid w:val="00240AFC"/>
    <w:rsid w:val="00240BD0"/>
    <w:rsid w:val="0024108F"/>
    <w:rsid w:val="002410E5"/>
    <w:rsid w:val="002419B8"/>
    <w:rsid w:val="00241CC5"/>
    <w:rsid w:val="00242372"/>
    <w:rsid w:val="002423FA"/>
    <w:rsid w:val="00243500"/>
    <w:rsid w:val="00244445"/>
    <w:rsid w:val="002454F9"/>
    <w:rsid w:val="00246C23"/>
    <w:rsid w:val="002478C0"/>
    <w:rsid w:val="002479A9"/>
    <w:rsid w:val="00250738"/>
    <w:rsid w:val="00250C1A"/>
    <w:rsid w:val="002513C1"/>
    <w:rsid w:val="0025143D"/>
    <w:rsid w:val="0025201F"/>
    <w:rsid w:val="0025224D"/>
    <w:rsid w:val="002522FC"/>
    <w:rsid w:val="002525E2"/>
    <w:rsid w:val="0025264C"/>
    <w:rsid w:val="00252768"/>
    <w:rsid w:val="00252DF9"/>
    <w:rsid w:val="00253DB1"/>
    <w:rsid w:val="00253DE7"/>
    <w:rsid w:val="00253ECA"/>
    <w:rsid w:val="00254227"/>
    <w:rsid w:val="0025424B"/>
    <w:rsid w:val="002542AD"/>
    <w:rsid w:val="00254A7C"/>
    <w:rsid w:val="00254F23"/>
    <w:rsid w:val="002555E8"/>
    <w:rsid w:val="00255D7F"/>
    <w:rsid w:val="00256178"/>
    <w:rsid w:val="0025624A"/>
    <w:rsid w:val="00257182"/>
    <w:rsid w:val="00257CFC"/>
    <w:rsid w:val="0026017A"/>
    <w:rsid w:val="002602FF"/>
    <w:rsid w:val="0026047A"/>
    <w:rsid w:val="00261126"/>
    <w:rsid w:val="00261236"/>
    <w:rsid w:val="002614CF"/>
    <w:rsid w:val="00261CC5"/>
    <w:rsid w:val="00262267"/>
    <w:rsid w:val="0026271E"/>
    <w:rsid w:val="00262D85"/>
    <w:rsid w:val="002630ED"/>
    <w:rsid w:val="0026384B"/>
    <w:rsid w:val="00263A90"/>
    <w:rsid w:val="00263B6A"/>
    <w:rsid w:val="00263BD0"/>
    <w:rsid w:val="00263C8F"/>
    <w:rsid w:val="00263D55"/>
    <w:rsid w:val="002643DB"/>
    <w:rsid w:val="00264D60"/>
    <w:rsid w:val="00265470"/>
    <w:rsid w:val="00265F02"/>
    <w:rsid w:val="00266666"/>
    <w:rsid w:val="00266C15"/>
    <w:rsid w:val="00267383"/>
    <w:rsid w:val="002702B7"/>
    <w:rsid w:val="002709E9"/>
    <w:rsid w:val="00271C9F"/>
    <w:rsid w:val="002722AB"/>
    <w:rsid w:val="00272486"/>
    <w:rsid w:val="00272D21"/>
    <w:rsid w:val="00272F63"/>
    <w:rsid w:val="002732B8"/>
    <w:rsid w:val="00273553"/>
    <w:rsid w:val="00273B96"/>
    <w:rsid w:val="00274F1D"/>
    <w:rsid w:val="002751B2"/>
    <w:rsid w:val="002755C0"/>
    <w:rsid w:val="002760C3"/>
    <w:rsid w:val="00276137"/>
    <w:rsid w:val="00276E78"/>
    <w:rsid w:val="00277005"/>
    <w:rsid w:val="0027768C"/>
    <w:rsid w:val="002776A2"/>
    <w:rsid w:val="00277B81"/>
    <w:rsid w:val="002804E4"/>
    <w:rsid w:val="00280647"/>
    <w:rsid w:val="00280F0E"/>
    <w:rsid w:val="0028112A"/>
    <w:rsid w:val="00281A59"/>
    <w:rsid w:val="00281D54"/>
    <w:rsid w:val="002822FD"/>
    <w:rsid w:val="00282E91"/>
    <w:rsid w:val="00283106"/>
    <w:rsid w:val="00284636"/>
    <w:rsid w:val="002848C8"/>
    <w:rsid w:val="00284E2B"/>
    <w:rsid w:val="00285195"/>
    <w:rsid w:val="0028521C"/>
    <w:rsid w:val="002869D2"/>
    <w:rsid w:val="002876EB"/>
    <w:rsid w:val="00287AE2"/>
    <w:rsid w:val="002906C7"/>
    <w:rsid w:val="00290DC4"/>
    <w:rsid w:val="00291050"/>
    <w:rsid w:val="002912F1"/>
    <w:rsid w:val="002916E6"/>
    <w:rsid w:val="002917D4"/>
    <w:rsid w:val="0029189B"/>
    <w:rsid w:val="0029195C"/>
    <w:rsid w:val="00291C32"/>
    <w:rsid w:val="00291EEB"/>
    <w:rsid w:val="002923EC"/>
    <w:rsid w:val="00292860"/>
    <w:rsid w:val="00292E16"/>
    <w:rsid w:val="0029324F"/>
    <w:rsid w:val="00293767"/>
    <w:rsid w:val="002938EB"/>
    <w:rsid w:val="00294243"/>
    <w:rsid w:val="0029478D"/>
    <w:rsid w:val="00294DAF"/>
    <w:rsid w:val="00295218"/>
    <w:rsid w:val="002952B6"/>
    <w:rsid w:val="002955B4"/>
    <w:rsid w:val="00295AB2"/>
    <w:rsid w:val="002960D3"/>
    <w:rsid w:val="002961EC"/>
    <w:rsid w:val="00296307"/>
    <w:rsid w:val="0029633E"/>
    <w:rsid w:val="00296709"/>
    <w:rsid w:val="00296C7F"/>
    <w:rsid w:val="002973E0"/>
    <w:rsid w:val="0029746F"/>
    <w:rsid w:val="0029759D"/>
    <w:rsid w:val="002978B6"/>
    <w:rsid w:val="00297FAC"/>
    <w:rsid w:val="002A032D"/>
    <w:rsid w:val="002A0577"/>
    <w:rsid w:val="002A07A5"/>
    <w:rsid w:val="002A113F"/>
    <w:rsid w:val="002A178A"/>
    <w:rsid w:val="002A1D56"/>
    <w:rsid w:val="002A2315"/>
    <w:rsid w:val="002A24FE"/>
    <w:rsid w:val="002A251A"/>
    <w:rsid w:val="002A26CA"/>
    <w:rsid w:val="002A277E"/>
    <w:rsid w:val="002A2970"/>
    <w:rsid w:val="002A3359"/>
    <w:rsid w:val="002A3D15"/>
    <w:rsid w:val="002A453F"/>
    <w:rsid w:val="002A49DE"/>
    <w:rsid w:val="002A54B7"/>
    <w:rsid w:val="002A5839"/>
    <w:rsid w:val="002A5D12"/>
    <w:rsid w:val="002A6853"/>
    <w:rsid w:val="002A6946"/>
    <w:rsid w:val="002A6AD8"/>
    <w:rsid w:val="002A6DE0"/>
    <w:rsid w:val="002A6F8A"/>
    <w:rsid w:val="002A6FDE"/>
    <w:rsid w:val="002A7CF9"/>
    <w:rsid w:val="002B009E"/>
    <w:rsid w:val="002B041B"/>
    <w:rsid w:val="002B0567"/>
    <w:rsid w:val="002B0630"/>
    <w:rsid w:val="002B0B56"/>
    <w:rsid w:val="002B0EAD"/>
    <w:rsid w:val="002B108A"/>
    <w:rsid w:val="002B1499"/>
    <w:rsid w:val="002B17BB"/>
    <w:rsid w:val="002B19E6"/>
    <w:rsid w:val="002B211A"/>
    <w:rsid w:val="002B2D07"/>
    <w:rsid w:val="002B2D5A"/>
    <w:rsid w:val="002B3477"/>
    <w:rsid w:val="002B3702"/>
    <w:rsid w:val="002B3C35"/>
    <w:rsid w:val="002B3FC1"/>
    <w:rsid w:val="002B43D1"/>
    <w:rsid w:val="002B5196"/>
    <w:rsid w:val="002B531D"/>
    <w:rsid w:val="002B5578"/>
    <w:rsid w:val="002B5AE4"/>
    <w:rsid w:val="002B5C11"/>
    <w:rsid w:val="002B6068"/>
    <w:rsid w:val="002B74CA"/>
    <w:rsid w:val="002B7502"/>
    <w:rsid w:val="002B752F"/>
    <w:rsid w:val="002B7F1F"/>
    <w:rsid w:val="002C04C5"/>
    <w:rsid w:val="002C0735"/>
    <w:rsid w:val="002C1106"/>
    <w:rsid w:val="002C1207"/>
    <w:rsid w:val="002C19E4"/>
    <w:rsid w:val="002C1FD8"/>
    <w:rsid w:val="002C26B1"/>
    <w:rsid w:val="002C272E"/>
    <w:rsid w:val="002C358B"/>
    <w:rsid w:val="002C38D2"/>
    <w:rsid w:val="002C4965"/>
    <w:rsid w:val="002C4CAB"/>
    <w:rsid w:val="002C4D62"/>
    <w:rsid w:val="002C57C2"/>
    <w:rsid w:val="002C6AB4"/>
    <w:rsid w:val="002C6AC6"/>
    <w:rsid w:val="002C6D55"/>
    <w:rsid w:val="002C71CF"/>
    <w:rsid w:val="002D06B1"/>
    <w:rsid w:val="002D095F"/>
    <w:rsid w:val="002D0E5B"/>
    <w:rsid w:val="002D10B2"/>
    <w:rsid w:val="002D14C3"/>
    <w:rsid w:val="002D198A"/>
    <w:rsid w:val="002D1CF7"/>
    <w:rsid w:val="002D20ED"/>
    <w:rsid w:val="002D21B9"/>
    <w:rsid w:val="002D27FA"/>
    <w:rsid w:val="002D3C24"/>
    <w:rsid w:val="002D3C81"/>
    <w:rsid w:val="002D3CC0"/>
    <w:rsid w:val="002D3FA6"/>
    <w:rsid w:val="002D42B3"/>
    <w:rsid w:val="002D500F"/>
    <w:rsid w:val="002D58CB"/>
    <w:rsid w:val="002D5FCD"/>
    <w:rsid w:val="002D6FDE"/>
    <w:rsid w:val="002D77DD"/>
    <w:rsid w:val="002E01ED"/>
    <w:rsid w:val="002E052A"/>
    <w:rsid w:val="002E054F"/>
    <w:rsid w:val="002E0CF8"/>
    <w:rsid w:val="002E0F3E"/>
    <w:rsid w:val="002E114A"/>
    <w:rsid w:val="002E1D88"/>
    <w:rsid w:val="002E2210"/>
    <w:rsid w:val="002E2250"/>
    <w:rsid w:val="002E2EAB"/>
    <w:rsid w:val="002E330C"/>
    <w:rsid w:val="002E3610"/>
    <w:rsid w:val="002E3855"/>
    <w:rsid w:val="002E4011"/>
    <w:rsid w:val="002E4A2E"/>
    <w:rsid w:val="002E4D66"/>
    <w:rsid w:val="002E4F1F"/>
    <w:rsid w:val="002E506A"/>
    <w:rsid w:val="002E50CD"/>
    <w:rsid w:val="002E51F8"/>
    <w:rsid w:val="002E53D9"/>
    <w:rsid w:val="002E5730"/>
    <w:rsid w:val="002E581C"/>
    <w:rsid w:val="002E5BD3"/>
    <w:rsid w:val="002E5C7A"/>
    <w:rsid w:val="002E6245"/>
    <w:rsid w:val="002E6575"/>
    <w:rsid w:val="002E66BB"/>
    <w:rsid w:val="002E6757"/>
    <w:rsid w:val="002E6B1A"/>
    <w:rsid w:val="002E6B6C"/>
    <w:rsid w:val="002E6B74"/>
    <w:rsid w:val="002E6C98"/>
    <w:rsid w:val="002E7652"/>
    <w:rsid w:val="002E76C3"/>
    <w:rsid w:val="002E7B90"/>
    <w:rsid w:val="002E7C4B"/>
    <w:rsid w:val="002F0AD9"/>
    <w:rsid w:val="002F0F1D"/>
    <w:rsid w:val="002F140D"/>
    <w:rsid w:val="002F2894"/>
    <w:rsid w:val="002F2942"/>
    <w:rsid w:val="002F3438"/>
    <w:rsid w:val="002F3912"/>
    <w:rsid w:val="002F5C5A"/>
    <w:rsid w:val="002F5C91"/>
    <w:rsid w:val="002F5D66"/>
    <w:rsid w:val="002F7524"/>
    <w:rsid w:val="002F796A"/>
    <w:rsid w:val="00300C6E"/>
    <w:rsid w:val="00301194"/>
    <w:rsid w:val="003011D5"/>
    <w:rsid w:val="00301C4E"/>
    <w:rsid w:val="00302188"/>
    <w:rsid w:val="003024AA"/>
    <w:rsid w:val="003024B2"/>
    <w:rsid w:val="00302F3F"/>
    <w:rsid w:val="00302FF1"/>
    <w:rsid w:val="003037DC"/>
    <w:rsid w:val="00303814"/>
    <w:rsid w:val="003038EA"/>
    <w:rsid w:val="00303910"/>
    <w:rsid w:val="00303932"/>
    <w:rsid w:val="0030394A"/>
    <w:rsid w:val="0030432E"/>
    <w:rsid w:val="00304797"/>
    <w:rsid w:val="00304AE3"/>
    <w:rsid w:val="00305204"/>
    <w:rsid w:val="00305948"/>
    <w:rsid w:val="00305B04"/>
    <w:rsid w:val="00305D03"/>
    <w:rsid w:val="00306B24"/>
    <w:rsid w:val="00306C77"/>
    <w:rsid w:val="003075E6"/>
    <w:rsid w:val="00310FAD"/>
    <w:rsid w:val="003112D0"/>
    <w:rsid w:val="0031150F"/>
    <w:rsid w:val="00311949"/>
    <w:rsid w:val="00311B5B"/>
    <w:rsid w:val="00311FC3"/>
    <w:rsid w:val="003126E0"/>
    <w:rsid w:val="003127BE"/>
    <w:rsid w:val="00313910"/>
    <w:rsid w:val="00313F42"/>
    <w:rsid w:val="00314839"/>
    <w:rsid w:val="00314A08"/>
    <w:rsid w:val="00314B76"/>
    <w:rsid w:val="00315061"/>
    <w:rsid w:val="003153F5"/>
    <w:rsid w:val="003156BD"/>
    <w:rsid w:val="0031699B"/>
    <w:rsid w:val="003169A5"/>
    <w:rsid w:val="00316DF3"/>
    <w:rsid w:val="003177C9"/>
    <w:rsid w:val="00320715"/>
    <w:rsid w:val="00320D20"/>
    <w:rsid w:val="0032165C"/>
    <w:rsid w:val="00321E1B"/>
    <w:rsid w:val="00322279"/>
    <w:rsid w:val="003229F3"/>
    <w:rsid w:val="003233FE"/>
    <w:rsid w:val="003234DE"/>
    <w:rsid w:val="00323685"/>
    <w:rsid w:val="00323F67"/>
    <w:rsid w:val="003251B4"/>
    <w:rsid w:val="00325D41"/>
    <w:rsid w:val="003264FD"/>
    <w:rsid w:val="00326938"/>
    <w:rsid w:val="00326C19"/>
    <w:rsid w:val="00326CEF"/>
    <w:rsid w:val="003271EF"/>
    <w:rsid w:val="00330DE9"/>
    <w:rsid w:val="003312E0"/>
    <w:rsid w:val="00331A2D"/>
    <w:rsid w:val="0033206A"/>
    <w:rsid w:val="003329BE"/>
    <w:rsid w:val="00333217"/>
    <w:rsid w:val="0033351F"/>
    <w:rsid w:val="003337EB"/>
    <w:rsid w:val="00333ABA"/>
    <w:rsid w:val="00333C5C"/>
    <w:rsid w:val="00333E31"/>
    <w:rsid w:val="00333F0B"/>
    <w:rsid w:val="00334611"/>
    <w:rsid w:val="00334637"/>
    <w:rsid w:val="00334801"/>
    <w:rsid w:val="00334B65"/>
    <w:rsid w:val="00335637"/>
    <w:rsid w:val="003357D2"/>
    <w:rsid w:val="003367B5"/>
    <w:rsid w:val="003369E7"/>
    <w:rsid w:val="00337749"/>
    <w:rsid w:val="00340287"/>
    <w:rsid w:val="0034111F"/>
    <w:rsid w:val="00341A85"/>
    <w:rsid w:val="003420AB"/>
    <w:rsid w:val="00342BFA"/>
    <w:rsid w:val="003434F5"/>
    <w:rsid w:val="00343690"/>
    <w:rsid w:val="00343C20"/>
    <w:rsid w:val="00343DAE"/>
    <w:rsid w:val="003448D3"/>
    <w:rsid w:val="0034496E"/>
    <w:rsid w:val="003450B1"/>
    <w:rsid w:val="003452C1"/>
    <w:rsid w:val="003452C7"/>
    <w:rsid w:val="00345320"/>
    <w:rsid w:val="0034580F"/>
    <w:rsid w:val="00345818"/>
    <w:rsid w:val="0034592C"/>
    <w:rsid w:val="00346042"/>
    <w:rsid w:val="003461F1"/>
    <w:rsid w:val="0034639A"/>
    <w:rsid w:val="00346561"/>
    <w:rsid w:val="0034685D"/>
    <w:rsid w:val="00346D13"/>
    <w:rsid w:val="00346D20"/>
    <w:rsid w:val="00346FFA"/>
    <w:rsid w:val="003470A3"/>
    <w:rsid w:val="003470AA"/>
    <w:rsid w:val="00347151"/>
    <w:rsid w:val="0034728B"/>
    <w:rsid w:val="003472FA"/>
    <w:rsid w:val="003478BA"/>
    <w:rsid w:val="00347BB4"/>
    <w:rsid w:val="00347C80"/>
    <w:rsid w:val="00350084"/>
    <w:rsid w:val="003501AF"/>
    <w:rsid w:val="00350B79"/>
    <w:rsid w:val="00350F3D"/>
    <w:rsid w:val="00350F4E"/>
    <w:rsid w:val="00351C70"/>
    <w:rsid w:val="0035276B"/>
    <w:rsid w:val="0035332F"/>
    <w:rsid w:val="00353B6F"/>
    <w:rsid w:val="003557B6"/>
    <w:rsid w:val="00355A58"/>
    <w:rsid w:val="00355F51"/>
    <w:rsid w:val="00356186"/>
    <w:rsid w:val="00356253"/>
    <w:rsid w:val="00356CD1"/>
    <w:rsid w:val="00356E24"/>
    <w:rsid w:val="00357E37"/>
    <w:rsid w:val="0036012E"/>
    <w:rsid w:val="0036073E"/>
    <w:rsid w:val="00360844"/>
    <w:rsid w:val="003615F2"/>
    <w:rsid w:val="00361934"/>
    <w:rsid w:val="0036195A"/>
    <w:rsid w:val="00362088"/>
    <w:rsid w:val="00362501"/>
    <w:rsid w:val="00362D41"/>
    <w:rsid w:val="003635B7"/>
    <w:rsid w:val="00363B20"/>
    <w:rsid w:val="00363F78"/>
    <w:rsid w:val="003644E9"/>
    <w:rsid w:val="00364574"/>
    <w:rsid w:val="00364840"/>
    <w:rsid w:val="003649A5"/>
    <w:rsid w:val="00364A79"/>
    <w:rsid w:val="00364B1A"/>
    <w:rsid w:val="003654F1"/>
    <w:rsid w:val="003674D8"/>
    <w:rsid w:val="00367A43"/>
    <w:rsid w:val="00367C93"/>
    <w:rsid w:val="00367EAC"/>
    <w:rsid w:val="00367EFA"/>
    <w:rsid w:val="0037012E"/>
    <w:rsid w:val="00370471"/>
    <w:rsid w:val="00370DD1"/>
    <w:rsid w:val="003719A7"/>
    <w:rsid w:val="00371EDD"/>
    <w:rsid w:val="003720D0"/>
    <w:rsid w:val="003720DF"/>
    <w:rsid w:val="0037212E"/>
    <w:rsid w:val="00372A0E"/>
    <w:rsid w:val="00372F1D"/>
    <w:rsid w:val="003738F2"/>
    <w:rsid w:val="00373A00"/>
    <w:rsid w:val="00373DEB"/>
    <w:rsid w:val="00373F63"/>
    <w:rsid w:val="00374315"/>
    <w:rsid w:val="003748E5"/>
    <w:rsid w:val="00374B3D"/>
    <w:rsid w:val="00374F4D"/>
    <w:rsid w:val="00375246"/>
    <w:rsid w:val="003756B1"/>
    <w:rsid w:val="00375B58"/>
    <w:rsid w:val="00377140"/>
    <w:rsid w:val="003779DE"/>
    <w:rsid w:val="00377B0C"/>
    <w:rsid w:val="003801A2"/>
    <w:rsid w:val="00380282"/>
    <w:rsid w:val="003802EB"/>
    <w:rsid w:val="00380339"/>
    <w:rsid w:val="00380DCE"/>
    <w:rsid w:val="00380E37"/>
    <w:rsid w:val="00381712"/>
    <w:rsid w:val="00381AB2"/>
    <w:rsid w:val="00381CBC"/>
    <w:rsid w:val="00381FDF"/>
    <w:rsid w:val="0038233F"/>
    <w:rsid w:val="0038273B"/>
    <w:rsid w:val="00382A72"/>
    <w:rsid w:val="00382C72"/>
    <w:rsid w:val="00383037"/>
    <w:rsid w:val="00383A85"/>
    <w:rsid w:val="00383DAE"/>
    <w:rsid w:val="00383E82"/>
    <w:rsid w:val="003841FC"/>
    <w:rsid w:val="00384603"/>
    <w:rsid w:val="003846CD"/>
    <w:rsid w:val="00384953"/>
    <w:rsid w:val="00384D0F"/>
    <w:rsid w:val="00384F84"/>
    <w:rsid w:val="0038641C"/>
    <w:rsid w:val="003864AA"/>
    <w:rsid w:val="003868AE"/>
    <w:rsid w:val="00386AEB"/>
    <w:rsid w:val="00386CF4"/>
    <w:rsid w:val="00387002"/>
    <w:rsid w:val="00387200"/>
    <w:rsid w:val="00387309"/>
    <w:rsid w:val="00387729"/>
    <w:rsid w:val="00387780"/>
    <w:rsid w:val="00387948"/>
    <w:rsid w:val="003903AF"/>
    <w:rsid w:val="00390B09"/>
    <w:rsid w:val="00390EC2"/>
    <w:rsid w:val="00391248"/>
    <w:rsid w:val="003913EE"/>
    <w:rsid w:val="0039186D"/>
    <w:rsid w:val="00392AFE"/>
    <w:rsid w:val="00393089"/>
    <w:rsid w:val="00393AFF"/>
    <w:rsid w:val="00393C66"/>
    <w:rsid w:val="0039443D"/>
    <w:rsid w:val="003946DE"/>
    <w:rsid w:val="00395E75"/>
    <w:rsid w:val="00396881"/>
    <w:rsid w:val="00396AAE"/>
    <w:rsid w:val="00397451"/>
    <w:rsid w:val="003977DE"/>
    <w:rsid w:val="00397A0A"/>
    <w:rsid w:val="003A00A0"/>
    <w:rsid w:val="003A02F4"/>
    <w:rsid w:val="003A06C5"/>
    <w:rsid w:val="003A0899"/>
    <w:rsid w:val="003A11B1"/>
    <w:rsid w:val="003A139D"/>
    <w:rsid w:val="003A156E"/>
    <w:rsid w:val="003A1831"/>
    <w:rsid w:val="003A18B3"/>
    <w:rsid w:val="003A1DC7"/>
    <w:rsid w:val="003A23C7"/>
    <w:rsid w:val="003A296F"/>
    <w:rsid w:val="003A2A22"/>
    <w:rsid w:val="003A3BC5"/>
    <w:rsid w:val="003A3C6D"/>
    <w:rsid w:val="003A4122"/>
    <w:rsid w:val="003A45B4"/>
    <w:rsid w:val="003A4C8B"/>
    <w:rsid w:val="003A56B0"/>
    <w:rsid w:val="003A5849"/>
    <w:rsid w:val="003A5CB5"/>
    <w:rsid w:val="003A5ECF"/>
    <w:rsid w:val="003A68E3"/>
    <w:rsid w:val="003A7847"/>
    <w:rsid w:val="003A7F54"/>
    <w:rsid w:val="003A7F8D"/>
    <w:rsid w:val="003B02BD"/>
    <w:rsid w:val="003B0408"/>
    <w:rsid w:val="003B08A9"/>
    <w:rsid w:val="003B095D"/>
    <w:rsid w:val="003B0CA2"/>
    <w:rsid w:val="003B158E"/>
    <w:rsid w:val="003B197D"/>
    <w:rsid w:val="003B23FC"/>
    <w:rsid w:val="003B27D3"/>
    <w:rsid w:val="003B307F"/>
    <w:rsid w:val="003B3142"/>
    <w:rsid w:val="003B3891"/>
    <w:rsid w:val="003B39CC"/>
    <w:rsid w:val="003B3DC0"/>
    <w:rsid w:val="003B4F87"/>
    <w:rsid w:val="003B6300"/>
    <w:rsid w:val="003B65EB"/>
    <w:rsid w:val="003B6A3C"/>
    <w:rsid w:val="003B7D38"/>
    <w:rsid w:val="003B7E37"/>
    <w:rsid w:val="003B7E4F"/>
    <w:rsid w:val="003C04FD"/>
    <w:rsid w:val="003C0CAD"/>
    <w:rsid w:val="003C1296"/>
    <w:rsid w:val="003C159A"/>
    <w:rsid w:val="003C15CA"/>
    <w:rsid w:val="003C1766"/>
    <w:rsid w:val="003C19B2"/>
    <w:rsid w:val="003C21C9"/>
    <w:rsid w:val="003C2C5A"/>
    <w:rsid w:val="003C2D45"/>
    <w:rsid w:val="003C317C"/>
    <w:rsid w:val="003C34CB"/>
    <w:rsid w:val="003C3540"/>
    <w:rsid w:val="003C35A5"/>
    <w:rsid w:val="003C384C"/>
    <w:rsid w:val="003C3CBF"/>
    <w:rsid w:val="003C3E60"/>
    <w:rsid w:val="003C424A"/>
    <w:rsid w:val="003C4658"/>
    <w:rsid w:val="003C51F5"/>
    <w:rsid w:val="003C5ACB"/>
    <w:rsid w:val="003C5EDB"/>
    <w:rsid w:val="003C5F8E"/>
    <w:rsid w:val="003C6539"/>
    <w:rsid w:val="003C6DE8"/>
    <w:rsid w:val="003C6E24"/>
    <w:rsid w:val="003C6E4A"/>
    <w:rsid w:val="003C7972"/>
    <w:rsid w:val="003D02D3"/>
    <w:rsid w:val="003D0B62"/>
    <w:rsid w:val="003D12B5"/>
    <w:rsid w:val="003D1333"/>
    <w:rsid w:val="003D1A6C"/>
    <w:rsid w:val="003D1CC0"/>
    <w:rsid w:val="003D1E42"/>
    <w:rsid w:val="003D1FFE"/>
    <w:rsid w:val="003D2BE3"/>
    <w:rsid w:val="003D2E63"/>
    <w:rsid w:val="003D2F46"/>
    <w:rsid w:val="003D3395"/>
    <w:rsid w:val="003D3456"/>
    <w:rsid w:val="003D3D60"/>
    <w:rsid w:val="003D41AB"/>
    <w:rsid w:val="003D4B62"/>
    <w:rsid w:val="003D4CA9"/>
    <w:rsid w:val="003D4D8B"/>
    <w:rsid w:val="003D4DAB"/>
    <w:rsid w:val="003D4EE4"/>
    <w:rsid w:val="003D510F"/>
    <w:rsid w:val="003D5398"/>
    <w:rsid w:val="003D576B"/>
    <w:rsid w:val="003D599C"/>
    <w:rsid w:val="003D6E12"/>
    <w:rsid w:val="003D7672"/>
    <w:rsid w:val="003D7BB1"/>
    <w:rsid w:val="003D7BCA"/>
    <w:rsid w:val="003E1572"/>
    <w:rsid w:val="003E1585"/>
    <w:rsid w:val="003E2BDE"/>
    <w:rsid w:val="003E2CAC"/>
    <w:rsid w:val="003E3786"/>
    <w:rsid w:val="003E4200"/>
    <w:rsid w:val="003E4764"/>
    <w:rsid w:val="003E4E7B"/>
    <w:rsid w:val="003E51ED"/>
    <w:rsid w:val="003E57FF"/>
    <w:rsid w:val="003E6C8D"/>
    <w:rsid w:val="003E6F5B"/>
    <w:rsid w:val="003E7120"/>
    <w:rsid w:val="003E7234"/>
    <w:rsid w:val="003E7959"/>
    <w:rsid w:val="003E7ED4"/>
    <w:rsid w:val="003F052E"/>
    <w:rsid w:val="003F10D0"/>
    <w:rsid w:val="003F11E7"/>
    <w:rsid w:val="003F198C"/>
    <w:rsid w:val="003F1C88"/>
    <w:rsid w:val="003F1F30"/>
    <w:rsid w:val="003F247B"/>
    <w:rsid w:val="003F2B3F"/>
    <w:rsid w:val="003F2D74"/>
    <w:rsid w:val="003F2D9A"/>
    <w:rsid w:val="003F2E6B"/>
    <w:rsid w:val="003F3778"/>
    <w:rsid w:val="003F3CBF"/>
    <w:rsid w:val="003F3F36"/>
    <w:rsid w:val="003F4001"/>
    <w:rsid w:val="003F40D2"/>
    <w:rsid w:val="003F4252"/>
    <w:rsid w:val="003F4459"/>
    <w:rsid w:val="003F47E4"/>
    <w:rsid w:val="003F5927"/>
    <w:rsid w:val="003F5ABF"/>
    <w:rsid w:val="003F5E12"/>
    <w:rsid w:val="003F60ED"/>
    <w:rsid w:val="003F65A4"/>
    <w:rsid w:val="003F6AD7"/>
    <w:rsid w:val="003F6E73"/>
    <w:rsid w:val="003F6F49"/>
    <w:rsid w:val="003F701C"/>
    <w:rsid w:val="003F7413"/>
    <w:rsid w:val="00400543"/>
    <w:rsid w:val="004005FA"/>
    <w:rsid w:val="004009D1"/>
    <w:rsid w:val="00400E66"/>
    <w:rsid w:val="00401ACC"/>
    <w:rsid w:val="00401B7E"/>
    <w:rsid w:val="00401BEE"/>
    <w:rsid w:val="004020AE"/>
    <w:rsid w:val="00402263"/>
    <w:rsid w:val="00402828"/>
    <w:rsid w:val="0040301B"/>
    <w:rsid w:val="00403683"/>
    <w:rsid w:val="00403B26"/>
    <w:rsid w:val="00404269"/>
    <w:rsid w:val="004047DC"/>
    <w:rsid w:val="00404D91"/>
    <w:rsid w:val="00404FF1"/>
    <w:rsid w:val="0040535A"/>
    <w:rsid w:val="00405688"/>
    <w:rsid w:val="004057B6"/>
    <w:rsid w:val="00405869"/>
    <w:rsid w:val="00405888"/>
    <w:rsid w:val="00405BB4"/>
    <w:rsid w:val="00405C1D"/>
    <w:rsid w:val="00406620"/>
    <w:rsid w:val="00406F88"/>
    <w:rsid w:val="00407397"/>
    <w:rsid w:val="0041080C"/>
    <w:rsid w:val="0041139F"/>
    <w:rsid w:val="004117C1"/>
    <w:rsid w:val="00411C7A"/>
    <w:rsid w:val="00411F02"/>
    <w:rsid w:val="00411F1C"/>
    <w:rsid w:val="00412248"/>
    <w:rsid w:val="004122D8"/>
    <w:rsid w:val="00412761"/>
    <w:rsid w:val="00413080"/>
    <w:rsid w:val="004133C3"/>
    <w:rsid w:val="0041374F"/>
    <w:rsid w:val="004140FE"/>
    <w:rsid w:val="00414466"/>
    <w:rsid w:val="0041458A"/>
    <w:rsid w:val="004147ED"/>
    <w:rsid w:val="00414B27"/>
    <w:rsid w:val="00415743"/>
    <w:rsid w:val="00415A2D"/>
    <w:rsid w:val="00415C76"/>
    <w:rsid w:val="00415E8D"/>
    <w:rsid w:val="00416720"/>
    <w:rsid w:val="004169B0"/>
    <w:rsid w:val="00417BFC"/>
    <w:rsid w:val="00420658"/>
    <w:rsid w:val="00420696"/>
    <w:rsid w:val="00420BF3"/>
    <w:rsid w:val="00420D46"/>
    <w:rsid w:val="004217A8"/>
    <w:rsid w:val="00421934"/>
    <w:rsid w:val="00421DDF"/>
    <w:rsid w:val="00421E15"/>
    <w:rsid w:val="004223A8"/>
    <w:rsid w:val="004227E8"/>
    <w:rsid w:val="00422920"/>
    <w:rsid w:val="00422AC3"/>
    <w:rsid w:val="00422EC4"/>
    <w:rsid w:val="004236C3"/>
    <w:rsid w:val="00423842"/>
    <w:rsid w:val="00423D90"/>
    <w:rsid w:val="00424308"/>
    <w:rsid w:val="00425129"/>
    <w:rsid w:val="004252E0"/>
    <w:rsid w:val="004255AF"/>
    <w:rsid w:val="00425993"/>
    <w:rsid w:val="00425B51"/>
    <w:rsid w:val="00425E91"/>
    <w:rsid w:val="0042769B"/>
    <w:rsid w:val="004308E2"/>
    <w:rsid w:val="00430A17"/>
    <w:rsid w:val="00431354"/>
    <w:rsid w:val="004315EA"/>
    <w:rsid w:val="004322FA"/>
    <w:rsid w:val="004327F9"/>
    <w:rsid w:val="00432FD0"/>
    <w:rsid w:val="004330F3"/>
    <w:rsid w:val="004334D8"/>
    <w:rsid w:val="00433B76"/>
    <w:rsid w:val="00434124"/>
    <w:rsid w:val="0043426A"/>
    <w:rsid w:val="004344E6"/>
    <w:rsid w:val="00434BDB"/>
    <w:rsid w:val="0043516B"/>
    <w:rsid w:val="0043537D"/>
    <w:rsid w:val="00435A07"/>
    <w:rsid w:val="00435AF3"/>
    <w:rsid w:val="00435B35"/>
    <w:rsid w:val="00435FD9"/>
    <w:rsid w:val="004361E7"/>
    <w:rsid w:val="00436493"/>
    <w:rsid w:val="00437699"/>
    <w:rsid w:val="0043788C"/>
    <w:rsid w:val="00437BDB"/>
    <w:rsid w:val="00440001"/>
    <w:rsid w:val="00440369"/>
    <w:rsid w:val="0044050D"/>
    <w:rsid w:val="0044094E"/>
    <w:rsid w:val="00441857"/>
    <w:rsid w:val="00441A21"/>
    <w:rsid w:val="0044245E"/>
    <w:rsid w:val="004425A9"/>
    <w:rsid w:val="00442692"/>
    <w:rsid w:val="00443BE5"/>
    <w:rsid w:val="00443EEC"/>
    <w:rsid w:val="00444432"/>
    <w:rsid w:val="00444772"/>
    <w:rsid w:val="004448B5"/>
    <w:rsid w:val="00444A60"/>
    <w:rsid w:val="00444EFC"/>
    <w:rsid w:val="0044556F"/>
    <w:rsid w:val="0044585F"/>
    <w:rsid w:val="00445A94"/>
    <w:rsid w:val="00446B8B"/>
    <w:rsid w:val="00446F37"/>
    <w:rsid w:val="00447143"/>
    <w:rsid w:val="004471E0"/>
    <w:rsid w:val="004475BC"/>
    <w:rsid w:val="004477EE"/>
    <w:rsid w:val="0044789C"/>
    <w:rsid w:val="00447D2F"/>
    <w:rsid w:val="00447DFC"/>
    <w:rsid w:val="00450338"/>
    <w:rsid w:val="0045058B"/>
    <w:rsid w:val="00450972"/>
    <w:rsid w:val="004509BB"/>
    <w:rsid w:val="004513D1"/>
    <w:rsid w:val="00451CCC"/>
    <w:rsid w:val="00452363"/>
    <w:rsid w:val="004525DC"/>
    <w:rsid w:val="00452B44"/>
    <w:rsid w:val="004537FB"/>
    <w:rsid w:val="00455141"/>
    <w:rsid w:val="00455502"/>
    <w:rsid w:val="0045588B"/>
    <w:rsid w:val="004559E1"/>
    <w:rsid w:val="004560A0"/>
    <w:rsid w:val="00457B10"/>
    <w:rsid w:val="00457D04"/>
    <w:rsid w:val="00460CF6"/>
    <w:rsid w:val="00460EF0"/>
    <w:rsid w:val="00460F05"/>
    <w:rsid w:val="004613CA"/>
    <w:rsid w:val="00461FD3"/>
    <w:rsid w:val="00462166"/>
    <w:rsid w:val="00462448"/>
    <w:rsid w:val="00462A18"/>
    <w:rsid w:val="00462B80"/>
    <w:rsid w:val="00462CBA"/>
    <w:rsid w:val="00462DF4"/>
    <w:rsid w:val="00463470"/>
    <w:rsid w:val="004637FF"/>
    <w:rsid w:val="0046380A"/>
    <w:rsid w:val="00463AE6"/>
    <w:rsid w:val="00463C91"/>
    <w:rsid w:val="00464104"/>
    <w:rsid w:val="004642CE"/>
    <w:rsid w:val="0046496B"/>
    <w:rsid w:val="0046497A"/>
    <w:rsid w:val="00464A7B"/>
    <w:rsid w:val="00464B8B"/>
    <w:rsid w:val="00464DA8"/>
    <w:rsid w:val="0046510C"/>
    <w:rsid w:val="004657B1"/>
    <w:rsid w:val="004667B6"/>
    <w:rsid w:val="00466ACE"/>
    <w:rsid w:val="00467BC8"/>
    <w:rsid w:val="00470505"/>
    <w:rsid w:val="00470F52"/>
    <w:rsid w:val="00470F8D"/>
    <w:rsid w:val="00471137"/>
    <w:rsid w:val="00471482"/>
    <w:rsid w:val="00471961"/>
    <w:rsid w:val="00471D9D"/>
    <w:rsid w:val="004734E3"/>
    <w:rsid w:val="00474433"/>
    <w:rsid w:val="004747C9"/>
    <w:rsid w:val="004749AF"/>
    <w:rsid w:val="00474FBB"/>
    <w:rsid w:val="0047579E"/>
    <w:rsid w:val="00475E01"/>
    <w:rsid w:val="004774B4"/>
    <w:rsid w:val="00477CDC"/>
    <w:rsid w:val="004804D9"/>
    <w:rsid w:val="0048109A"/>
    <w:rsid w:val="00481117"/>
    <w:rsid w:val="00481A59"/>
    <w:rsid w:val="00482081"/>
    <w:rsid w:val="00482651"/>
    <w:rsid w:val="004829C8"/>
    <w:rsid w:val="00483897"/>
    <w:rsid w:val="00483A3B"/>
    <w:rsid w:val="00483FA8"/>
    <w:rsid w:val="004847F5"/>
    <w:rsid w:val="00485015"/>
    <w:rsid w:val="00485041"/>
    <w:rsid w:val="004854B9"/>
    <w:rsid w:val="00485D15"/>
    <w:rsid w:val="00485E4A"/>
    <w:rsid w:val="004862EB"/>
    <w:rsid w:val="00486390"/>
    <w:rsid w:val="0048642E"/>
    <w:rsid w:val="0048668C"/>
    <w:rsid w:val="0048736F"/>
    <w:rsid w:val="00487807"/>
    <w:rsid w:val="00487E13"/>
    <w:rsid w:val="00490163"/>
    <w:rsid w:val="0049071E"/>
    <w:rsid w:val="00490B5D"/>
    <w:rsid w:val="00490C58"/>
    <w:rsid w:val="00490DA6"/>
    <w:rsid w:val="00490DEA"/>
    <w:rsid w:val="00491512"/>
    <w:rsid w:val="004927B3"/>
    <w:rsid w:val="00492E7C"/>
    <w:rsid w:val="0049302C"/>
    <w:rsid w:val="00493489"/>
    <w:rsid w:val="004940F7"/>
    <w:rsid w:val="004948C9"/>
    <w:rsid w:val="00494F1F"/>
    <w:rsid w:val="00495913"/>
    <w:rsid w:val="00495989"/>
    <w:rsid w:val="00495F38"/>
    <w:rsid w:val="00496245"/>
    <w:rsid w:val="0049646F"/>
    <w:rsid w:val="00497966"/>
    <w:rsid w:val="00497A7F"/>
    <w:rsid w:val="00497AC9"/>
    <w:rsid w:val="00497BBB"/>
    <w:rsid w:val="004A000A"/>
    <w:rsid w:val="004A13B8"/>
    <w:rsid w:val="004A1DD5"/>
    <w:rsid w:val="004A1F51"/>
    <w:rsid w:val="004A23DA"/>
    <w:rsid w:val="004A2B1C"/>
    <w:rsid w:val="004A36FE"/>
    <w:rsid w:val="004A3721"/>
    <w:rsid w:val="004A37F5"/>
    <w:rsid w:val="004A4714"/>
    <w:rsid w:val="004A505A"/>
    <w:rsid w:val="004A5368"/>
    <w:rsid w:val="004A5383"/>
    <w:rsid w:val="004A55B4"/>
    <w:rsid w:val="004A55F5"/>
    <w:rsid w:val="004A589C"/>
    <w:rsid w:val="004A5AF9"/>
    <w:rsid w:val="004A6490"/>
    <w:rsid w:val="004A64E5"/>
    <w:rsid w:val="004A6A9B"/>
    <w:rsid w:val="004A6DFD"/>
    <w:rsid w:val="004A6F1A"/>
    <w:rsid w:val="004A6FE0"/>
    <w:rsid w:val="004A7A3C"/>
    <w:rsid w:val="004A7C93"/>
    <w:rsid w:val="004A7E3E"/>
    <w:rsid w:val="004A7FB9"/>
    <w:rsid w:val="004B013D"/>
    <w:rsid w:val="004B03D6"/>
    <w:rsid w:val="004B0606"/>
    <w:rsid w:val="004B0AB4"/>
    <w:rsid w:val="004B1010"/>
    <w:rsid w:val="004B1258"/>
    <w:rsid w:val="004B1281"/>
    <w:rsid w:val="004B2028"/>
    <w:rsid w:val="004B2CBC"/>
    <w:rsid w:val="004B2D73"/>
    <w:rsid w:val="004B378E"/>
    <w:rsid w:val="004B3A6F"/>
    <w:rsid w:val="004B3EF1"/>
    <w:rsid w:val="004B4514"/>
    <w:rsid w:val="004B4AF9"/>
    <w:rsid w:val="004B4B26"/>
    <w:rsid w:val="004B4FDC"/>
    <w:rsid w:val="004B5898"/>
    <w:rsid w:val="004B5D89"/>
    <w:rsid w:val="004B6108"/>
    <w:rsid w:val="004B6511"/>
    <w:rsid w:val="004B6B89"/>
    <w:rsid w:val="004B6BD5"/>
    <w:rsid w:val="004B6E2B"/>
    <w:rsid w:val="004B6FE9"/>
    <w:rsid w:val="004B7246"/>
    <w:rsid w:val="004B7574"/>
    <w:rsid w:val="004B76A9"/>
    <w:rsid w:val="004B7AEA"/>
    <w:rsid w:val="004B7F8B"/>
    <w:rsid w:val="004C03E0"/>
    <w:rsid w:val="004C09BE"/>
    <w:rsid w:val="004C1569"/>
    <w:rsid w:val="004C1AA3"/>
    <w:rsid w:val="004C2564"/>
    <w:rsid w:val="004C2859"/>
    <w:rsid w:val="004C3233"/>
    <w:rsid w:val="004C3556"/>
    <w:rsid w:val="004C36BB"/>
    <w:rsid w:val="004C430D"/>
    <w:rsid w:val="004C4B64"/>
    <w:rsid w:val="004C56DA"/>
    <w:rsid w:val="004C583E"/>
    <w:rsid w:val="004C6070"/>
    <w:rsid w:val="004C61C7"/>
    <w:rsid w:val="004C6719"/>
    <w:rsid w:val="004C710C"/>
    <w:rsid w:val="004C7456"/>
    <w:rsid w:val="004C7953"/>
    <w:rsid w:val="004C799B"/>
    <w:rsid w:val="004C7CF8"/>
    <w:rsid w:val="004C7E5C"/>
    <w:rsid w:val="004D0028"/>
    <w:rsid w:val="004D0558"/>
    <w:rsid w:val="004D1326"/>
    <w:rsid w:val="004D1AC9"/>
    <w:rsid w:val="004D2076"/>
    <w:rsid w:val="004D2259"/>
    <w:rsid w:val="004D22CA"/>
    <w:rsid w:val="004D23F3"/>
    <w:rsid w:val="004D256C"/>
    <w:rsid w:val="004D268F"/>
    <w:rsid w:val="004D28B8"/>
    <w:rsid w:val="004D3262"/>
    <w:rsid w:val="004D4B3D"/>
    <w:rsid w:val="004D4FDA"/>
    <w:rsid w:val="004D51C1"/>
    <w:rsid w:val="004D5F5B"/>
    <w:rsid w:val="004D5F90"/>
    <w:rsid w:val="004D6675"/>
    <w:rsid w:val="004D667E"/>
    <w:rsid w:val="004D6BDF"/>
    <w:rsid w:val="004D7023"/>
    <w:rsid w:val="004D755C"/>
    <w:rsid w:val="004D75EF"/>
    <w:rsid w:val="004D7702"/>
    <w:rsid w:val="004D7B6D"/>
    <w:rsid w:val="004E002B"/>
    <w:rsid w:val="004E084E"/>
    <w:rsid w:val="004E1192"/>
    <w:rsid w:val="004E15B7"/>
    <w:rsid w:val="004E2590"/>
    <w:rsid w:val="004E25EB"/>
    <w:rsid w:val="004E2A38"/>
    <w:rsid w:val="004E2B97"/>
    <w:rsid w:val="004E2C28"/>
    <w:rsid w:val="004E2D78"/>
    <w:rsid w:val="004E3118"/>
    <w:rsid w:val="004E382C"/>
    <w:rsid w:val="004E38D9"/>
    <w:rsid w:val="004E3D8C"/>
    <w:rsid w:val="004E3DE2"/>
    <w:rsid w:val="004E417B"/>
    <w:rsid w:val="004E4452"/>
    <w:rsid w:val="004E507F"/>
    <w:rsid w:val="004E516A"/>
    <w:rsid w:val="004E5391"/>
    <w:rsid w:val="004E542E"/>
    <w:rsid w:val="004E5DE4"/>
    <w:rsid w:val="004E643A"/>
    <w:rsid w:val="004E674C"/>
    <w:rsid w:val="004E6802"/>
    <w:rsid w:val="004E6B26"/>
    <w:rsid w:val="004F0954"/>
    <w:rsid w:val="004F0E98"/>
    <w:rsid w:val="004F1468"/>
    <w:rsid w:val="004F1AE8"/>
    <w:rsid w:val="004F1B9E"/>
    <w:rsid w:val="004F1BAF"/>
    <w:rsid w:val="004F1FFC"/>
    <w:rsid w:val="004F2032"/>
    <w:rsid w:val="004F3034"/>
    <w:rsid w:val="004F397F"/>
    <w:rsid w:val="004F3994"/>
    <w:rsid w:val="004F39E6"/>
    <w:rsid w:val="004F3BD8"/>
    <w:rsid w:val="004F3BE8"/>
    <w:rsid w:val="004F50CB"/>
    <w:rsid w:val="004F5705"/>
    <w:rsid w:val="004F592E"/>
    <w:rsid w:val="004F5FE7"/>
    <w:rsid w:val="004F601C"/>
    <w:rsid w:val="004F6F4D"/>
    <w:rsid w:val="004F7144"/>
    <w:rsid w:val="004F7573"/>
    <w:rsid w:val="0050046B"/>
    <w:rsid w:val="00501214"/>
    <w:rsid w:val="005015D4"/>
    <w:rsid w:val="00501752"/>
    <w:rsid w:val="005017D3"/>
    <w:rsid w:val="00501941"/>
    <w:rsid w:val="00501BB7"/>
    <w:rsid w:val="00502F1E"/>
    <w:rsid w:val="005036EC"/>
    <w:rsid w:val="00503F2A"/>
    <w:rsid w:val="005043F0"/>
    <w:rsid w:val="005050CE"/>
    <w:rsid w:val="00506CAA"/>
    <w:rsid w:val="00506EEC"/>
    <w:rsid w:val="005070B0"/>
    <w:rsid w:val="0051009F"/>
    <w:rsid w:val="00510C0B"/>
    <w:rsid w:val="00510DCD"/>
    <w:rsid w:val="005112B4"/>
    <w:rsid w:val="0051188A"/>
    <w:rsid w:val="00511A80"/>
    <w:rsid w:val="00513264"/>
    <w:rsid w:val="005134E4"/>
    <w:rsid w:val="0051351C"/>
    <w:rsid w:val="00513EBD"/>
    <w:rsid w:val="005156C9"/>
    <w:rsid w:val="00515874"/>
    <w:rsid w:val="00515A81"/>
    <w:rsid w:val="00516176"/>
    <w:rsid w:val="005164AB"/>
    <w:rsid w:val="0051684D"/>
    <w:rsid w:val="00517A43"/>
    <w:rsid w:val="00517B68"/>
    <w:rsid w:val="00520098"/>
    <w:rsid w:val="00520244"/>
    <w:rsid w:val="005202BD"/>
    <w:rsid w:val="005205E3"/>
    <w:rsid w:val="00520CA7"/>
    <w:rsid w:val="005210BC"/>
    <w:rsid w:val="005228C8"/>
    <w:rsid w:val="00522DFA"/>
    <w:rsid w:val="00523154"/>
    <w:rsid w:val="00523CCA"/>
    <w:rsid w:val="00524101"/>
    <w:rsid w:val="00524C33"/>
    <w:rsid w:val="00524CE2"/>
    <w:rsid w:val="00525190"/>
    <w:rsid w:val="005253D2"/>
    <w:rsid w:val="00525F73"/>
    <w:rsid w:val="005266A7"/>
    <w:rsid w:val="00526848"/>
    <w:rsid w:val="00526EA8"/>
    <w:rsid w:val="00526F67"/>
    <w:rsid w:val="00527019"/>
    <w:rsid w:val="00527223"/>
    <w:rsid w:val="005301AD"/>
    <w:rsid w:val="0053047A"/>
    <w:rsid w:val="00530996"/>
    <w:rsid w:val="00531008"/>
    <w:rsid w:val="0053117C"/>
    <w:rsid w:val="00531497"/>
    <w:rsid w:val="005318B5"/>
    <w:rsid w:val="00531984"/>
    <w:rsid w:val="00531FB5"/>
    <w:rsid w:val="00532D91"/>
    <w:rsid w:val="00533007"/>
    <w:rsid w:val="005331FA"/>
    <w:rsid w:val="005336CE"/>
    <w:rsid w:val="005339DF"/>
    <w:rsid w:val="00534082"/>
    <w:rsid w:val="00534136"/>
    <w:rsid w:val="00534313"/>
    <w:rsid w:val="00534D2D"/>
    <w:rsid w:val="00534D7A"/>
    <w:rsid w:val="00535056"/>
    <w:rsid w:val="00535C3F"/>
    <w:rsid w:val="00536EA6"/>
    <w:rsid w:val="00537482"/>
    <w:rsid w:val="005377D8"/>
    <w:rsid w:val="00537837"/>
    <w:rsid w:val="00537EA8"/>
    <w:rsid w:val="005411B7"/>
    <w:rsid w:val="00541514"/>
    <w:rsid w:val="005417AF"/>
    <w:rsid w:val="00541A1A"/>
    <w:rsid w:val="00542301"/>
    <w:rsid w:val="0054289E"/>
    <w:rsid w:val="005441E1"/>
    <w:rsid w:val="00544D2B"/>
    <w:rsid w:val="00545024"/>
    <w:rsid w:val="00545D38"/>
    <w:rsid w:val="005465FA"/>
    <w:rsid w:val="00546A47"/>
    <w:rsid w:val="00547B09"/>
    <w:rsid w:val="00550C67"/>
    <w:rsid w:val="00550DA9"/>
    <w:rsid w:val="005511C9"/>
    <w:rsid w:val="00551568"/>
    <w:rsid w:val="00551DCC"/>
    <w:rsid w:val="00552854"/>
    <w:rsid w:val="00552C84"/>
    <w:rsid w:val="00552D8E"/>
    <w:rsid w:val="00553415"/>
    <w:rsid w:val="0055404A"/>
    <w:rsid w:val="0055466E"/>
    <w:rsid w:val="005554CC"/>
    <w:rsid w:val="00556004"/>
    <w:rsid w:val="00556120"/>
    <w:rsid w:val="00556524"/>
    <w:rsid w:val="00556C68"/>
    <w:rsid w:val="00556D87"/>
    <w:rsid w:val="0055718D"/>
    <w:rsid w:val="00557200"/>
    <w:rsid w:val="0055724F"/>
    <w:rsid w:val="005572C0"/>
    <w:rsid w:val="005576AF"/>
    <w:rsid w:val="00557C7D"/>
    <w:rsid w:val="00557D1B"/>
    <w:rsid w:val="00560001"/>
    <w:rsid w:val="00560321"/>
    <w:rsid w:val="00560D6D"/>
    <w:rsid w:val="005615B5"/>
    <w:rsid w:val="00561800"/>
    <w:rsid w:val="00562755"/>
    <w:rsid w:val="00562A33"/>
    <w:rsid w:val="00562D14"/>
    <w:rsid w:val="00563044"/>
    <w:rsid w:val="00563DEE"/>
    <w:rsid w:val="00564429"/>
    <w:rsid w:val="00564657"/>
    <w:rsid w:val="00564D9A"/>
    <w:rsid w:val="005650C0"/>
    <w:rsid w:val="0056558B"/>
    <w:rsid w:val="00565646"/>
    <w:rsid w:val="005662AB"/>
    <w:rsid w:val="0056653D"/>
    <w:rsid w:val="005665AA"/>
    <w:rsid w:val="00566B6C"/>
    <w:rsid w:val="00566BE0"/>
    <w:rsid w:val="00566F52"/>
    <w:rsid w:val="00567E2C"/>
    <w:rsid w:val="00570859"/>
    <w:rsid w:val="005710E2"/>
    <w:rsid w:val="00571117"/>
    <w:rsid w:val="005712DB"/>
    <w:rsid w:val="005713BB"/>
    <w:rsid w:val="005714C4"/>
    <w:rsid w:val="00572024"/>
    <w:rsid w:val="005723CC"/>
    <w:rsid w:val="0057300F"/>
    <w:rsid w:val="0057381E"/>
    <w:rsid w:val="00573A94"/>
    <w:rsid w:val="00573D28"/>
    <w:rsid w:val="005744A9"/>
    <w:rsid w:val="00574FFA"/>
    <w:rsid w:val="00575B89"/>
    <w:rsid w:val="00576020"/>
    <w:rsid w:val="00577359"/>
    <w:rsid w:val="00577716"/>
    <w:rsid w:val="00577C52"/>
    <w:rsid w:val="00580156"/>
    <w:rsid w:val="00580E16"/>
    <w:rsid w:val="00580F4E"/>
    <w:rsid w:val="00581283"/>
    <w:rsid w:val="00581698"/>
    <w:rsid w:val="00582203"/>
    <w:rsid w:val="005828E6"/>
    <w:rsid w:val="005839A9"/>
    <w:rsid w:val="005843F9"/>
    <w:rsid w:val="00584F9A"/>
    <w:rsid w:val="00585F0F"/>
    <w:rsid w:val="0058617E"/>
    <w:rsid w:val="0058641E"/>
    <w:rsid w:val="005864EE"/>
    <w:rsid w:val="00586A4B"/>
    <w:rsid w:val="00586B09"/>
    <w:rsid w:val="00586EF3"/>
    <w:rsid w:val="00586F98"/>
    <w:rsid w:val="00590962"/>
    <w:rsid w:val="00590A1A"/>
    <w:rsid w:val="00590D68"/>
    <w:rsid w:val="00590E4B"/>
    <w:rsid w:val="00591066"/>
    <w:rsid w:val="00591096"/>
    <w:rsid w:val="0059146B"/>
    <w:rsid w:val="00591B15"/>
    <w:rsid w:val="00592129"/>
    <w:rsid w:val="00592213"/>
    <w:rsid w:val="0059233B"/>
    <w:rsid w:val="005930BD"/>
    <w:rsid w:val="00593743"/>
    <w:rsid w:val="00593B7D"/>
    <w:rsid w:val="00593F7B"/>
    <w:rsid w:val="005940FF"/>
    <w:rsid w:val="005941C6"/>
    <w:rsid w:val="00594B84"/>
    <w:rsid w:val="00595475"/>
    <w:rsid w:val="00595592"/>
    <w:rsid w:val="0059581B"/>
    <w:rsid w:val="00595E17"/>
    <w:rsid w:val="0059654D"/>
    <w:rsid w:val="00596735"/>
    <w:rsid w:val="00596980"/>
    <w:rsid w:val="00597369"/>
    <w:rsid w:val="00597450"/>
    <w:rsid w:val="005A0096"/>
    <w:rsid w:val="005A0E39"/>
    <w:rsid w:val="005A1C5B"/>
    <w:rsid w:val="005A284D"/>
    <w:rsid w:val="005A2DE2"/>
    <w:rsid w:val="005A4650"/>
    <w:rsid w:val="005A4C5D"/>
    <w:rsid w:val="005A4C92"/>
    <w:rsid w:val="005A504E"/>
    <w:rsid w:val="005A505F"/>
    <w:rsid w:val="005A6261"/>
    <w:rsid w:val="005A6BB4"/>
    <w:rsid w:val="005A776A"/>
    <w:rsid w:val="005B01FE"/>
    <w:rsid w:val="005B02F0"/>
    <w:rsid w:val="005B0430"/>
    <w:rsid w:val="005B049F"/>
    <w:rsid w:val="005B0636"/>
    <w:rsid w:val="005B065B"/>
    <w:rsid w:val="005B0906"/>
    <w:rsid w:val="005B0B05"/>
    <w:rsid w:val="005B0B24"/>
    <w:rsid w:val="005B0BEA"/>
    <w:rsid w:val="005B160C"/>
    <w:rsid w:val="005B1ED4"/>
    <w:rsid w:val="005B229A"/>
    <w:rsid w:val="005B3427"/>
    <w:rsid w:val="005B4415"/>
    <w:rsid w:val="005B4785"/>
    <w:rsid w:val="005B4F93"/>
    <w:rsid w:val="005B555E"/>
    <w:rsid w:val="005B5656"/>
    <w:rsid w:val="005B578B"/>
    <w:rsid w:val="005B6414"/>
    <w:rsid w:val="005B6655"/>
    <w:rsid w:val="005B67BF"/>
    <w:rsid w:val="005B6B0E"/>
    <w:rsid w:val="005B6F16"/>
    <w:rsid w:val="005B78D1"/>
    <w:rsid w:val="005B7975"/>
    <w:rsid w:val="005B7A91"/>
    <w:rsid w:val="005B7E22"/>
    <w:rsid w:val="005C015A"/>
    <w:rsid w:val="005C01D2"/>
    <w:rsid w:val="005C09FC"/>
    <w:rsid w:val="005C0A57"/>
    <w:rsid w:val="005C0A95"/>
    <w:rsid w:val="005C0C80"/>
    <w:rsid w:val="005C0C8B"/>
    <w:rsid w:val="005C15A0"/>
    <w:rsid w:val="005C160B"/>
    <w:rsid w:val="005C186A"/>
    <w:rsid w:val="005C1C7A"/>
    <w:rsid w:val="005C22E7"/>
    <w:rsid w:val="005C2449"/>
    <w:rsid w:val="005C2616"/>
    <w:rsid w:val="005C2E30"/>
    <w:rsid w:val="005C3409"/>
    <w:rsid w:val="005C4731"/>
    <w:rsid w:val="005C49CD"/>
    <w:rsid w:val="005C4C7E"/>
    <w:rsid w:val="005C4E2D"/>
    <w:rsid w:val="005C5F01"/>
    <w:rsid w:val="005C61CA"/>
    <w:rsid w:val="005C6CC3"/>
    <w:rsid w:val="005C6DB0"/>
    <w:rsid w:val="005C6FF2"/>
    <w:rsid w:val="005C7591"/>
    <w:rsid w:val="005C7994"/>
    <w:rsid w:val="005C7D37"/>
    <w:rsid w:val="005C7FFB"/>
    <w:rsid w:val="005D0651"/>
    <w:rsid w:val="005D141F"/>
    <w:rsid w:val="005D1750"/>
    <w:rsid w:val="005D1D3D"/>
    <w:rsid w:val="005D27A4"/>
    <w:rsid w:val="005D28E3"/>
    <w:rsid w:val="005D29BB"/>
    <w:rsid w:val="005D38C1"/>
    <w:rsid w:val="005D3CD0"/>
    <w:rsid w:val="005D3D93"/>
    <w:rsid w:val="005D425E"/>
    <w:rsid w:val="005D4A0C"/>
    <w:rsid w:val="005D4BE1"/>
    <w:rsid w:val="005D4DF4"/>
    <w:rsid w:val="005D4FF7"/>
    <w:rsid w:val="005D55B1"/>
    <w:rsid w:val="005D56FF"/>
    <w:rsid w:val="005D6150"/>
    <w:rsid w:val="005D61E3"/>
    <w:rsid w:val="005D655A"/>
    <w:rsid w:val="005D6CB6"/>
    <w:rsid w:val="005D7391"/>
    <w:rsid w:val="005D7397"/>
    <w:rsid w:val="005D792C"/>
    <w:rsid w:val="005D7BAE"/>
    <w:rsid w:val="005E016B"/>
    <w:rsid w:val="005E0C01"/>
    <w:rsid w:val="005E0E23"/>
    <w:rsid w:val="005E118F"/>
    <w:rsid w:val="005E13F0"/>
    <w:rsid w:val="005E146E"/>
    <w:rsid w:val="005E1520"/>
    <w:rsid w:val="005E1728"/>
    <w:rsid w:val="005E1731"/>
    <w:rsid w:val="005E17E8"/>
    <w:rsid w:val="005E1901"/>
    <w:rsid w:val="005E223E"/>
    <w:rsid w:val="005E291A"/>
    <w:rsid w:val="005E3372"/>
    <w:rsid w:val="005E392C"/>
    <w:rsid w:val="005E3B61"/>
    <w:rsid w:val="005E50DC"/>
    <w:rsid w:val="005E54A1"/>
    <w:rsid w:val="005E55F5"/>
    <w:rsid w:val="005E5877"/>
    <w:rsid w:val="005E5FE5"/>
    <w:rsid w:val="005E62E5"/>
    <w:rsid w:val="005E6517"/>
    <w:rsid w:val="005E6EF8"/>
    <w:rsid w:val="005E7B78"/>
    <w:rsid w:val="005E7BB2"/>
    <w:rsid w:val="005E7F35"/>
    <w:rsid w:val="005F03B6"/>
    <w:rsid w:val="005F1356"/>
    <w:rsid w:val="005F159C"/>
    <w:rsid w:val="005F1799"/>
    <w:rsid w:val="005F2003"/>
    <w:rsid w:val="005F21F3"/>
    <w:rsid w:val="005F2E61"/>
    <w:rsid w:val="005F31BE"/>
    <w:rsid w:val="005F3EF2"/>
    <w:rsid w:val="005F46BA"/>
    <w:rsid w:val="005F4705"/>
    <w:rsid w:val="005F48BE"/>
    <w:rsid w:val="005F497B"/>
    <w:rsid w:val="005F4B5E"/>
    <w:rsid w:val="005F4FD8"/>
    <w:rsid w:val="005F4FFF"/>
    <w:rsid w:val="005F5A45"/>
    <w:rsid w:val="005F63F1"/>
    <w:rsid w:val="005F6580"/>
    <w:rsid w:val="005F6F45"/>
    <w:rsid w:val="005F750E"/>
    <w:rsid w:val="005F7A26"/>
    <w:rsid w:val="005F7EFA"/>
    <w:rsid w:val="00600825"/>
    <w:rsid w:val="0060175D"/>
    <w:rsid w:val="00601B4D"/>
    <w:rsid w:val="006021AD"/>
    <w:rsid w:val="006027E7"/>
    <w:rsid w:val="00602DB2"/>
    <w:rsid w:val="00603772"/>
    <w:rsid w:val="00603820"/>
    <w:rsid w:val="0060384A"/>
    <w:rsid w:val="00603D83"/>
    <w:rsid w:val="00603E1E"/>
    <w:rsid w:val="00604302"/>
    <w:rsid w:val="00604FEA"/>
    <w:rsid w:val="00605039"/>
    <w:rsid w:val="00605860"/>
    <w:rsid w:val="00605B18"/>
    <w:rsid w:val="0060628A"/>
    <w:rsid w:val="006068CF"/>
    <w:rsid w:val="00607873"/>
    <w:rsid w:val="00607DA1"/>
    <w:rsid w:val="00607EEC"/>
    <w:rsid w:val="00610016"/>
    <w:rsid w:val="00610B97"/>
    <w:rsid w:val="00611368"/>
    <w:rsid w:val="006114C0"/>
    <w:rsid w:val="00612B58"/>
    <w:rsid w:val="00612B6B"/>
    <w:rsid w:val="00612E30"/>
    <w:rsid w:val="006130AB"/>
    <w:rsid w:val="006135D6"/>
    <w:rsid w:val="00613F97"/>
    <w:rsid w:val="00614BD5"/>
    <w:rsid w:val="0061518B"/>
    <w:rsid w:val="0061547A"/>
    <w:rsid w:val="00615925"/>
    <w:rsid w:val="0061607E"/>
    <w:rsid w:val="006160D2"/>
    <w:rsid w:val="00617581"/>
    <w:rsid w:val="0061786A"/>
    <w:rsid w:val="006179AE"/>
    <w:rsid w:val="00617DAE"/>
    <w:rsid w:val="00620130"/>
    <w:rsid w:val="00620149"/>
    <w:rsid w:val="006201D0"/>
    <w:rsid w:val="0062023F"/>
    <w:rsid w:val="006205A5"/>
    <w:rsid w:val="00620E78"/>
    <w:rsid w:val="00621129"/>
    <w:rsid w:val="006212EF"/>
    <w:rsid w:val="00621420"/>
    <w:rsid w:val="006214FE"/>
    <w:rsid w:val="0062168A"/>
    <w:rsid w:val="00621B65"/>
    <w:rsid w:val="00621E21"/>
    <w:rsid w:val="0062278E"/>
    <w:rsid w:val="00622CBD"/>
    <w:rsid w:val="00622F35"/>
    <w:rsid w:val="00623965"/>
    <w:rsid w:val="00623DE0"/>
    <w:rsid w:val="00623E28"/>
    <w:rsid w:val="0062406A"/>
    <w:rsid w:val="00624074"/>
    <w:rsid w:val="0062488B"/>
    <w:rsid w:val="00625463"/>
    <w:rsid w:val="0062681E"/>
    <w:rsid w:val="006268D4"/>
    <w:rsid w:val="00626A08"/>
    <w:rsid w:val="00626D63"/>
    <w:rsid w:val="00626F75"/>
    <w:rsid w:val="006271CB"/>
    <w:rsid w:val="00627616"/>
    <w:rsid w:val="00627A8A"/>
    <w:rsid w:val="0063091D"/>
    <w:rsid w:val="00630ABD"/>
    <w:rsid w:val="0063109A"/>
    <w:rsid w:val="006316FF"/>
    <w:rsid w:val="006318DD"/>
    <w:rsid w:val="00631EEC"/>
    <w:rsid w:val="00631F6A"/>
    <w:rsid w:val="0063243D"/>
    <w:rsid w:val="0063251A"/>
    <w:rsid w:val="006325C3"/>
    <w:rsid w:val="006326B7"/>
    <w:rsid w:val="006332D2"/>
    <w:rsid w:val="0063367D"/>
    <w:rsid w:val="00633E1F"/>
    <w:rsid w:val="0063425A"/>
    <w:rsid w:val="00634D9E"/>
    <w:rsid w:val="006356E9"/>
    <w:rsid w:val="00636530"/>
    <w:rsid w:val="00636EB3"/>
    <w:rsid w:val="0063790C"/>
    <w:rsid w:val="00637E96"/>
    <w:rsid w:val="00637F0F"/>
    <w:rsid w:val="00637F53"/>
    <w:rsid w:val="0064062E"/>
    <w:rsid w:val="00640ABC"/>
    <w:rsid w:val="00641112"/>
    <w:rsid w:val="006413A1"/>
    <w:rsid w:val="0064198A"/>
    <w:rsid w:val="006419B8"/>
    <w:rsid w:val="00642230"/>
    <w:rsid w:val="006428D1"/>
    <w:rsid w:val="00642BEF"/>
    <w:rsid w:val="00643500"/>
    <w:rsid w:val="0064383C"/>
    <w:rsid w:val="00643DD7"/>
    <w:rsid w:val="006442A2"/>
    <w:rsid w:val="006442AB"/>
    <w:rsid w:val="00644D1E"/>
    <w:rsid w:val="0064565B"/>
    <w:rsid w:val="00646A51"/>
    <w:rsid w:val="00647ADE"/>
    <w:rsid w:val="00650CCE"/>
    <w:rsid w:val="00650D68"/>
    <w:rsid w:val="0065182B"/>
    <w:rsid w:val="00651959"/>
    <w:rsid w:val="0065252D"/>
    <w:rsid w:val="00652DE6"/>
    <w:rsid w:val="006534C5"/>
    <w:rsid w:val="006536BF"/>
    <w:rsid w:val="00653CA4"/>
    <w:rsid w:val="00653D99"/>
    <w:rsid w:val="006542CA"/>
    <w:rsid w:val="006545E8"/>
    <w:rsid w:val="00654ADC"/>
    <w:rsid w:val="00654BA8"/>
    <w:rsid w:val="00655276"/>
    <w:rsid w:val="006556EA"/>
    <w:rsid w:val="006564D2"/>
    <w:rsid w:val="00656D1E"/>
    <w:rsid w:val="00656F97"/>
    <w:rsid w:val="00657CFD"/>
    <w:rsid w:val="00657F5E"/>
    <w:rsid w:val="0066043C"/>
    <w:rsid w:val="006606A1"/>
    <w:rsid w:val="006610A0"/>
    <w:rsid w:val="00661A05"/>
    <w:rsid w:val="0066217C"/>
    <w:rsid w:val="00662B71"/>
    <w:rsid w:val="00662C2C"/>
    <w:rsid w:val="006633CE"/>
    <w:rsid w:val="00664C66"/>
    <w:rsid w:val="00665135"/>
    <w:rsid w:val="00665657"/>
    <w:rsid w:val="00665D47"/>
    <w:rsid w:val="006666A8"/>
    <w:rsid w:val="00666B3D"/>
    <w:rsid w:val="00666BEA"/>
    <w:rsid w:val="00666E18"/>
    <w:rsid w:val="00666E4C"/>
    <w:rsid w:val="00667706"/>
    <w:rsid w:val="00670187"/>
    <w:rsid w:val="0067039F"/>
    <w:rsid w:val="006703C2"/>
    <w:rsid w:val="00670618"/>
    <w:rsid w:val="00670BDB"/>
    <w:rsid w:val="00670E22"/>
    <w:rsid w:val="006714D9"/>
    <w:rsid w:val="00671797"/>
    <w:rsid w:val="006718B4"/>
    <w:rsid w:val="00671DA2"/>
    <w:rsid w:val="00672B60"/>
    <w:rsid w:val="00673800"/>
    <w:rsid w:val="00673B0B"/>
    <w:rsid w:val="0067466C"/>
    <w:rsid w:val="00674F1B"/>
    <w:rsid w:val="006750F0"/>
    <w:rsid w:val="0067510F"/>
    <w:rsid w:val="0067556C"/>
    <w:rsid w:val="00675D55"/>
    <w:rsid w:val="00676300"/>
    <w:rsid w:val="00676920"/>
    <w:rsid w:val="0067749C"/>
    <w:rsid w:val="006778CF"/>
    <w:rsid w:val="006808DB"/>
    <w:rsid w:val="00681395"/>
    <w:rsid w:val="0068166B"/>
    <w:rsid w:val="00681720"/>
    <w:rsid w:val="006817BA"/>
    <w:rsid w:val="006817C8"/>
    <w:rsid w:val="0068257C"/>
    <w:rsid w:val="006827CA"/>
    <w:rsid w:val="0068293F"/>
    <w:rsid w:val="00682AB1"/>
    <w:rsid w:val="00682CE7"/>
    <w:rsid w:val="00683B73"/>
    <w:rsid w:val="00683EA2"/>
    <w:rsid w:val="0068432E"/>
    <w:rsid w:val="00684413"/>
    <w:rsid w:val="006847D1"/>
    <w:rsid w:val="00684BA3"/>
    <w:rsid w:val="00684BBA"/>
    <w:rsid w:val="0068509B"/>
    <w:rsid w:val="006854E3"/>
    <w:rsid w:val="00686376"/>
    <w:rsid w:val="006863BA"/>
    <w:rsid w:val="00686D0E"/>
    <w:rsid w:val="00687A9D"/>
    <w:rsid w:val="00687D2F"/>
    <w:rsid w:val="006908B6"/>
    <w:rsid w:val="0069092B"/>
    <w:rsid w:val="00690AB8"/>
    <w:rsid w:val="00691770"/>
    <w:rsid w:val="00691B67"/>
    <w:rsid w:val="00691C48"/>
    <w:rsid w:val="006921F6"/>
    <w:rsid w:val="006927AE"/>
    <w:rsid w:val="00693100"/>
    <w:rsid w:val="00693C7D"/>
    <w:rsid w:val="0069446F"/>
    <w:rsid w:val="0069488B"/>
    <w:rsid w:val="00694AD4"/>
    <w:rsid w:val="00694AE9"/>
    <w:rsid w:val="00694E08"/>
    <w:rsid w:val="00694E1C"/>
    <w:rsid w:val="0069546E"/>
    <w:rsid w:val="00695741"/>
    <w:rsid w:val="00695A0E"/>
    <w:rsid w:val="00695EE9"/>
    <w:rsid w:val="006960DB"/>
    <w:rsid w:val="006968BC"/>
    <w:rsid w:val="00696B5F"/>
    <w:rsid w:val="00697220"/>
    <w:rsid w:val="006972B8"/>
    <w:rsid w:val="006978C5"/>
    <w:rsid w:val="006A0471"/>
    <w:rsid w:val="006A1A22"/>
    <w:rsid w:val="006A1A94"/>
    <w:rsid w:val="006A287A"/>
    <w:rsid w:val="006A2F45"/>
    <w:rsid w:val="006A30AC"/>
    <w:rsid w:val="006A3A8A"/>
    <w:rsid w:val="006A3ABB"/>
    <w:rsid w:val="006A3EBB"/>
    <w:rsid w:val="006A4CF6"/>
    <w:rsid w:val="006A6AB8"/>
    <w:rsid w:val="006A6B35"/>
    <w:rsid w:val="006A78B6"/>
    <w:rsid w:val="006A7928"/>
    <w:rsid w:val="006A7C96"/>
    <w:rsid w:val="006A7F36"/>
    <w:rsid w:val="006B02A3"/>
    <w:rsid w:val="006B0816"/>
    <w:rsid w:val="006B09A7"/>
    <w:rsid w:val="006B0FA8"/>
    <w:rsid w:val="006B1A8D"/>
    <w:rsid w:val="006B1EDA"/>
    <w:rsid w:val="006B29A0"/>
    <w:rsid w:val="006B29A6"/>
    <w:rsid w:val="006B2E11"/>
    <w:rsid w:val="006B3394"/>
    <w:rsid w:val="006B363A"/>
    <w:rsid w:val="006B3AE4"/>
    <w:rsid w:val="006B3AEF"/>
    <w:rsid w:val="006B3B65"/>
    <w:rsid w:val="006B3B80"/>
    <w:rsid w:val="006B4017"/>
    <w:rsid w:val="006B42A0"/>
    <w:rsid w:val="006B4448"/>
    <w:rsid w:val="006B4720"/>
    <w:rsid w:val="006B49DE"/>
    <w:rsid w:val="006B4B4C"/>
    <w:rsid w:val="006B5A14"/>
    <w:rsid w:val="006B5BEF"/>
    <w:rsid w:val="006B5DF4"/>
    <w:rsid w:val="006B60A3"/>
    <w:rsid w:val="006B6BA1"/>
    <w:rsid w:val="006B6BA4"/>
    <w:rsid w:val="006B7141"/>
    <w:rsid w:val="006B7695"/>
    <w:rsid w:val="006B79A0"/>
    <w:rsid w:val="006C19A1"/>
    <w:rsid w:val="006C2338"/>
    <w:rsid w:val="006C2AE2"/>
    <w:rsid w:val="006C3906"/>
    <w:rsid w:val="006C397E"/>
    <w:rsid w:val="006C49E8"/>
    <w:rsid w:val="006C5651"/>
    <w:rsid w:val="006C5B3C"/>
    <w:rsid w:val="006C5D1A"/>
    <w:rsid w:val="006C5ED3"/>
    <w:rsid w:val="006C6587"/>
    <w:rsid w:val="006C70A2"/>
    <w:rsid w:val="006C7131"/>
    <w:rsid w:val="006C7D3D"/>
    <w:rsid w:val="006D0227"/>
    <w:rsid w:val="006D07CF"/>
    <w:rsid w:val="006D090B"/>
    <w:rsid w:val="006D0C81"/>
    <w:rsid w:val="006D1AA5"/>
    <w:rsid w:val="006D1F81"/>
    <w:rsid w:val="006D2A86"/>
    <w:rsid w:val="006D2FB1"/>
    <w:rsid w:val="006D37C7"/>
    <w:rsid w:val="006D3FF7"/>
    <w:rsid w:val="006D404F"/>
    <w:rsid w:val="006D4610"/>
    <w:rsid w:val="006D47A3"/>
    <w:rsid w:val="006D4E4C"/>
    <w:rsid w:val="006D5691"/>
    <w:rsid w:val="006D5755"/>
    <w:rsid w:val="006D5ADF"/>
    <w:rsid w:val="006D6A89"/>
    <w:rsid w:val="006D6E2E"/>
    <w:rsid w:val="006D71C5"/>
    <w:rsid w:val="006D7FA0"/>
    <w:rsid w:val="006E04F0"/>
    <w:rsid w:val="006E0834"/>
    <w:rsid w:val="006E08D7"/>
    <w:rsid w:val="006E0B64"/>
    <w:rsid w:val="006E0D2F"/>
    <w:rsid w:val="006E1AAE"/>
    <w:rsid w:val="006E2F4F"/>
    <w:rsid w:val="006E3127"/>
    <w:rsid w:val="006E32A8"/>
    <w:rsid w:val="006E387E"/>
    <w:rsid w:val="006E4F55"/>
    <w:rsid w:val="006E59E5"/>
    <w:rsid w:val="006E5CE4"/>
    <w:rsid w:val="006E63D8"/>
    <w:rsid w:val="006E67FE"/>
    <w:rsid w:val="006E6AAE"/>
    <w:rsid w:val="006E6B76"/>
    <w:rsid w:val="006E6C84"/>
    <w:rsid w:val="006E6F21"/>
    <w:rsid w:val="006E6FDD"/>
    <w:rsid w:val="006E710D"/>
    <w:rsid w:val="006E7321"/>
    <w:rsid w:val="006E7F62"/>
    <w:rsid w:val="006F0167"/>
    <w:rsid w:val="006F05D7"/>
    <w:rsid w:val="006F0BCC"/>
    <w:rsid w:val="006F0C13"/>
    <w:rsid w:val="006F0DEE"/>
    <w:rsid w:val="006F140D"/>
    <w:rsid w:val="006F1487"/>
    <w:rsid w:val="006F1B5D"/>
    <w:rsid w:val="006F1C7B"/>
    <w:rsid w:val="006F2700"/>
    <w:rsid w:val="006F29A1"/>
    <w:rsid w:val="006F2A04"/>
    <w:rsid w:val="006F2A07"/>
    <w:rsid w:val="006F2BA1"/>
    <w:rsid w:val="006F2C86"/>
    <w:rsid w:val="006F3D6F"/>
    <w:rsid w:val="006F3E44"/>
    <w:rsid w:val="006F467A"/>
    <w:rsid w:val="006F481C"/>
    <w:rsid w:val="006F595B"/>
    <w:rsid w:val="006F6FC9"/>
    <w:rsid w:val="006F707C"/>
    <w:rsid w:val="006F79BD"/>
    <w:rsid w:val="006F7CAB"/>
    <w:rsid w:val="007003BA"/>
    <w:rsid w:val="007003E5"/>
    <w:rsid w:val="007005A1"/>
    <w:rsid w:val="00700628"/>
    <w:rsid w:val="00700875"/>
    <w:rsid w:val="007010A2"/>
    <w:rsid w:val="00701589"/>
    <w:rsid w:val="007015C4"/>
    <w:rsid w:val="0070204C"/>
    <w:rsid w:val="007022C8"/>
    <w:rsid w:val="007026EA"/>
    <w:rsid w:val="00703045"/>
    <w:rsid w:val="007037B1"/>
    <w:rsid w:val="0070407D"/>
    <w:rsid w:val="00704529"/>
    <w:rsid w:val="007048AB"/>
    <w:rsid w:val="00704F9F"/>
    <w:rsid w:val="007056E1"/>
    <w:rsid w:val="00705B6E"/>
    <w:rsid w:val="0070619F"/>
    <w:rsid w:val="0070631F"/>
    <w:rsid w:val="00706BAF"/>
    <w:rsid w:val="00707042"/>
    <w:rsid w:val="00707447"/>
    <w:rsid w:val="00707779"/>
    <w:rsid w:val="00710414"/>
    <w:rsid w:val="007118AA"/>
    <w:rsid w:val="00711901"/>
    <w:rsid w:val="007119CA"/>
    <w:rsid w:val="00711B8D"/>
    <w:rsid w:val="0071221D"/>
    <w:rsid w:val="00712D21"/>
    <w:rsid w:val="0071308A"/>
    <w:rsid w:val="007131CF"/>
    <w:rsid w:val="00713F60"/>
    <w:rsid w:val="00715201"/>
    <w:rsid w:val="007155E4"/>
    <w:rsid w:val="0071760C"/>
    <w:rsid w:val="00717717"/>
    <w:rsid w:val="00717FCC"/>
    <w:rsid w:val="0072005A"/>
    <w:rsid w:val="00720BF2"/>
    <w:rsid w:val="0072157E"/>
    <w:rsid w:val="00721584"/>
    <w:rsid w:val="0072172D"/>
    <w:rsid w:val="00721793"/>
    <w:rsid w:val="00721FA5"/>
    <w:rsid w:val="00722009"/>
    <w:rsid w:val="00722014"/>
    <w:rsid w:val="0072270C"/>
    <w:rsid w:val="007227FD"/>
    <w:rsid w:val="007229DC"/>
    <w:rsid w:val="00722B9A"/>
    <w:rsid w:val="00722F48"/>
    <w:rsid w:val="00723346"/>
    <w:rsid w:val="00723932"/>
    <w:rsid w:val="007239C8"/>
    <w:rsid w:val="00723A20"/>
    <w:rsid w:val="00724BE9"/>
    <w:rsid w:val="00724CF0"/>
    <w:rsid w:val="007251AB"/>
    <w:rsid w:val="00725A71"/>
    <w:rsid w:val="00725A8A"/>
    <w:rsid w:val="007261AB"/>
    <w:rsid w:val="0072668D"/>
    <w:rsid w:val="00726F46"/>
    <w:rsid w:val="00726FCD"/>
    <w:rsid w:val="007273BF"/>
    <w:rsid w:val="00730CB9"/>
    <w:rsid w:val="00730DF5"/>
    <w:rsid w:val="0073140C"/>
    <w:rsid w:val="00731FB9"/>
    <w:rsid w:val="00731FE6"/>
    <w:rsid w:val="00733291"/>
    <w:rsid w:val="0073329E"/>
    <w:rsid w:val="00733D94"/>
    <w:rsid w:val="0073429F"/>
    <w:rsid w:val="00734986"/>
    <w:rsid w:val="007350BD"/>
    <w:rsid w:val="00736017"/>
    <w:rsid w:val="007361CD"/>
    <w:rsid w:val="007362B4"/>
    <w:rsid w:val="00736304"/>
    <w:rsid w:val="00736910"/>
    <w:rsid w:val="00736930"/>
    <w:rsid w:val="00736DB4"/>
    <w:rsid w:val="00736EC1"/>
    <w:rsid w:val="00740329"/>
    <w:rsid w:val="00741381"/>
    <w:rsid w:val="00741940"/>
    <w:rsid w:val="00741CC9"/>
    <w:rsid w:val="00742907"/>
    <w:rsid w:val="00742ABC"/>
    <w:rsid w:val="00743B1F"/>
    <w:rsid w:val="00743B9D"/>
    <w:rsid w:val="00744BCE"/>
    <w:rsid w:val="00744E73"/>
    <w:rsid w:val="007452B7"/>
    <w:rsid w:val="007457F6"/>
    <w:rsid w:val="00746181"/>
    <w:rsid w:val="007465FE"/>
    <w:rsid w:val="00747359"/>
    <w:rsid w:val="00747C83"/>
    <w:rsid w:val="00747F65"/>
    <w:rsid w:val="00747F68"/>
    <w:rsid w:val="007502E1"/>
    <w:rsid w:val="0075068C"/>
    <w:rsid w:val="0075077C"/>
    <w:rsid w:val="00750E4E"/>
    <w:rsid w:val="0075104F"/>
    <w:rsid w:val="0075115A"/>
    <w:rsid w:val="00751D60"/>
    <w:rsid w:val="007523C1"/>
    <w:rsid w:val="00752D98"/>
    <w:rsid w:val="00752F08"/>
    <w:rsid w:val="00752F6D"/>
    <w:rsid w:val="0075359A"/>
    <w:rsid w:val="007535BC"/>
    <w:rsid w:val="00753804"/>
    <w:rsid w:val="0075385D"/>
    <w:rsid w:val="00753F3D"/>
    <w:rsid w:val="00754142"/>
    <w:rsid w:val="00754253"/>
    <w:rsid w:val="00754301"/>
    <w:rsid w:val="007546DC"/>
    <w:rsid w:val="00754C04"/>
    <w:rsid w:val="00754FA8"/>
    <w:rsid w:val="007554F5"/>
    <w:rsid w:val="007556A0"/>
    <w:rsid w:val="00756778"/>
    <w:rsid w:val="00756A7D"/>
    <w:rsid w:val="00756F7C"/>
    <w:rsid w:val="0075745F"/>
    <w:rsid w:val="00757E63"/>
    <w:rsid w:val="00760BFA"/>
    <w:rsid w:val="00761C0A"/>
    <w:rsid w:val="00761DE7"/>
    <w:rsid w:val="0076241D"/>
    <w:rsid w:val="007624AF"/>
    <w:rsid w:val="0076269F"/>
    <w:rsid w:val="0076316C"/>
    <w:rsid w:val="00763B29"/>
    <w:rsid w:val="00763E4D"/>
    <w:rsid w:val="00763F18"/>
    <w:rsid w:val="00765290"/>
    <w:rsid w:val="007652A9"/>
    <w:rsid w:val="00765953"/>
    <w:rsid w:val="00765F8A"/>
    <w:rsid w:val="007663A7"/>
    <w:rsid w:val="007664A8"/>
    <w:rsid w:val="007667B4"/>
    <w:rsid w:val="00766A99"/>
    <w:rsid w:val="0076747F"/>
    <w:rsid w:val="007676F3"/>
    <w:rsid w:val="00767B21"/>
    <w:rsid w:val="00767C00"/>
    <w:rsid w:val="007702A2"/>
    <w:rsid w:val="00770314"/>
    <w:rsid w:val="0077052F"/>
    <w:rsid w:val="00770596"/>
    <w:rsid w:val="0077094C"/>
    <w:rsid w:val="00771441"/>
    <w:rsid w:val="00771AC0"/>
    <w:rsid w:val="00771AEF"/>
    <w:rsid w:val="00771B6B"/>
    <w:rsid w:val="00771DBA"/>
    <w:rsid w:val="00772923"/>
    <w:rsid w:val="00773173"/>
    <w:rsid w:val="0077329A"/>
    <w:rsid w:val="00773927"/>
    <w:rsid w:val="00773DD1"/>
    <w:rsid w:val="00773E80"/>
    <w:rsid w:val="0077406B"/>
    <w:rsid w:val="007744C3"/>
    <w:rsid w:val="0077542A"/>
    <w:rsid w:val="0077566B"/>
    <w:rsid w:val="00775781"/>
    <w:rsid w:val="00775BD3"/>
    <w:rsid w:val="00775C0D"/>
    <w:rsid w:val="00775CAE"/>
    <w:rsid w:val="007767BA"/>
    <w:rsid w:val="00776B84"/>
    <w:rsid w:val="00777148"/>
    <w:rsid w:val="007775C5"/>
    <w:rsid w:val="00777B83"/>
    <w:rsid w:val="00777DC1"/>
    <w:rsid w:val="00777EDF"/>
    <w:rsid w:val="0078059B"/>
    <w:rsid w:val="00780705"/>
    <w:rsid w:val="00781E8A"/>
    <w:rsid w:val="0078217E"/>
    <w:rsid w:val="00782263"/>
    <w:rsid w:val="0078228E"/>
    <w:rsid w:val="00782803"/>
    <w:rsid w:val="00782DD8"/>
    <w:rsid w:val="00782FE3"/>
    <w:rsid w:val="007831CD"/>
    <w:rsid w:val="00783B5A"/>
    <w:rsid w:val="00783BF2"/>
    <w:rsid w:val="00784133"/>
    <w:rsid w:val="0078418F"/>
    <w:rsid w:val="00784FC0"/>
    <w:rsid w:val="00785741"/>
    <w:rsid w:val="0078577D"/>
    <w:rsid w:val="007858C3"/>
    <w:rsid w:val="00785901"/>
    <w:rsid w:val="00785B16"/>
    <w:rsid w:val="00785E79"/>
    <w:rsid w:val="00786174"/>
    <w:rsid w:val="00786247"/>
    <w:rsid w:val="00786C92"/>
    <w:rsid w:val="00786E3A"/>
    <w:rsid w:val="00787003"/>
    <w:rsid w:val="007870C3"/>
    <w:rsid w:val="007874B8"/>
    <w:rsid w:val="00787737"/>
    <w:rsid w:val="00791857"/>
    <w:rsid w:val="00791956"/>
    <w:rsid w:val="00791976"/>
    <w:rsid w:val="00791AED"/>
    <w:rsid w:val="007925A7"/>
    <w:rsid w:val="00792BA3"/>
    <w:rsid w:val="00792BB0"/>
    <w:rsid w:val="00793B59"/>
    <w:rsid w:val="00793D89"/>
    <w:rsid w:val="00793E07"/>
    <w:rsid w:val="00794142"/>
    <w:rsid w:val="007945A6"/>
    <w:rsid w:val="007945B4"/>
    <w:rsid w:val="00794C05"/>
    <w:rsid w:val="00795406"/>
    <w:rsid w:val="007956C0"/>
    <w:rsid w:val="007957B9"/>
    <w:rsid w:val="007957CC"/>
    <w:rsid w:val="007959A5"/>
    <w:rsid w:val="00795C62"/>
    <w:rsid w:val="00796454"/>
    <w:rsid w:val="00796E82"/>
    <w:rsid w:val="00796E8C"/>
    <w:rsid w:val="007975B2"/>
    <w:rsid w:val="00797687"/>
    <w:rsid w:val="007977F4"/>
    <w:rsid w:val="00797BC1"/>
    <w:rsid w:val="007A0837"/>
    <w:rsid w:val="007A099C"/>
    <w:rsid w:val="007A0AD8"/>
    <w:rsid w:val="007A0D0C"/>
    <w:rsid w:val="007A0EA8"/>
    <w:rsid w:val="007A12C7"/>
    <w:rsid w:val="007A184D"/>
    <w:rsid w:val="007A19A9"/>
    <w:rsid w:val="007A1AD3"/>
    <w:rsid w:val="007A1BEB"/>
    <w:rsid w:val="007A1F1D"/>
    <w:rsid w:val="007A23B8"/>
    <w:rsid w:val="007A3641"/>
    <w:rsid w:val="007A3790"/>
    <w:rsid w:val="007A3C75"/>
    <w:rsid w:val="007A4119"/>
    <w:rsid w:val="007A42D7"/>
    <w:rsid w:val="007A4514"/>
    <w:rsid w:val="007A4740"/>
    <w:rsid w:val="007A47FD"/>
    <w:rsid w:val="007A49B2"/>
    <w:rsid w:val="007A4ADE"/>
    <w:rsid w:val="007A4DC9"/>
    <w:rsid w:val="007A4F0B"/>
    <w:rsid w:val="007A56AD"/>
    <w:rsid w:val="007A5735"/>
    <w:rsid w:val="007A58C5"/>
    <w:rsid w:val="007A61A7"/>
    <w:rsid w:val="007A6291"/>
    <w:rsid w:val="007A6393"/>
    <w:rsid w:val="007A65A6"/>
    <w:rsid w:val="007A66DE"/>
    <w:rsid w:val="007A67C8"/>
    <w:rsid w:val="007A6945"/>
    <w:rsid w:val="007A7070"/>
    <w:rsid w:val="007A723D"/>
    <w:rsid w:val="007A7E3C"/>
    <w:rsid w:val="007A7FBF"/>
    <w:rsid w:val="007B062B"/>
    <w:rsid w:val="007B0990"/>
    <w:rsid w:val="007B0D12"/>
    <w:rsid w:val="007B10E8"/>
    <w:rsid w:val="007B1688"/>
    <w:rsid w:val="007B169F"/>
    <w:rsid w:val="007B234A"/>
    <w:rsid w:val="007B2B71"/>
    <w:rsid w:val="007B3301"/>
    <w:rsid w:val="007B33F2"/>
    <w:rsid w:val="007B3879"/>
    <w:rsid w:val="007B39FB"/>
    <w:rsid w:val="007B3E79"/>
    <w:rsid w:val="007B4A5F"/>
    <w:rsid w:val="007B5251"/>
    <w:rsid w:val="007B568A"/>
    <w:rsid w:val="007B61EA"/>
    <w:rsid w:val="007B6D76"/>
    <w:rsid w:val="007B760B"/>
    <w:rsid w:val="007C00CE"/>
    <w:rsid w:val="007C0A4C"/>
    <w:rsid w:val="007C0B67"/>
    <w:rsid w:val="007C0BDB"/>
    <w:rsid w:val="007C10B9"/>
    <w:rsid w:val="007C1B67"/>
    <w:rsid w:val="007C22F1"/>
    <w:rsid w:val="007C26AC"/>
    <w:rsid w:val="007C3185"/>
    <w:rsid w:val="007C3254"/>
    <w:rsid w:val="007C329D"/>
    <w:rsid w:val="007C3589"/>
    <w:rsid w:val="007C384C"/>
    <w:rsid w:val="007C3A32"/>
    <w:rsid w:val="007C3A51"/>
    <w:rsid w:val="007C3A60"/>
    <w:rsid w:val="007C3E58"/>
    <w:rsid w:val="007C3EDF"/>
    <w:rsid w:val="007C3FA5"/>
    <w:rsid w:val="007C400A"/>
    <w:rsid w:val="007C420E"/>
    <w:rsid w:val="007C473F"/>
    <w:rsid w:val="007C49DF"/>
    <w:rsid w:val="007C56C2"/>
    <w:rsid w:val="007C575F"/>
    <w:rsid w:val="007C6C5B"/>
    <w:rsid w:val="007C6FA0"/>
    <w:rsid w:val="007C765C"/>
    <w:rsid w:val="007C76A6"/>
    <w:rsid w:val="007C7968"/>
    <w:rsid w:val="007C7C67"/>
    <w:rsid w:val="007D000F"/>
    <w:rsid w:val="007D0373"/>
    <w:rsid w:val="007D0431"/>
    <w:rsid w:val="007D0C5B"/>
    <w:rsid w:val="007D0D26"/>
    <w:rsid w:val="007D12B9"/>
    <w:rsid w:val="007D12ED"/>
    <w:rsid w:val="007D13D6"/>
    <w:rsid w:val="007D1573"/>
    <w:rsid w:val="007D2855"/>
    <w:rsid w:val="007D2E85"/>
    <w:rsid w:val="007D36E5"/>
    <w:rsid w:val="007D3C7A"/>
    <w:rsid w:val="007D560E"/>
    <w:rsid w:val="007D5BE7"/>
    <w:rsid w:val="007D5DAF"/>
    <w:rsid w:val="007D6824"/>
    <w:rsid w:val="007D6F0A"/>
    <w:rsid w:val="007E012D"/>
    <w:rsid w:val="007E01BA"/>
    <w:rsid w:val="007E0620"/>
    <w:rsid w:val="007E167F"/>
    <w:rsid w:val="007E1681"/>
    <w:rsid w:val="007E2004"/>
    <w:rsid w:val="007E2C14"/>
    <w:rsid w:val="007E2C80"/>
    <w:rsid w:val="007E3A33"/>
    <w:rsid w:val="007E4B3E"/>
    <w:rsid w:val="007E4DE7"/>
    <w:rsid w:val="007E5419"/>
    <w:rsid w:val="007E5CB9"/>
    <w:rsid w:val="007E5F44"/>
    <w:rsid w:val="007E6263"/>
    <w:rsid w:val="007E644E"/>
    <w:rsid w:val="007E79F2"/>
    <w:rsid w:val="007F00A9"/>
    <w:rsid w:val="007F012D"/>
    <w:rsid w:val="007F01E2"/>
    <w:rsid w:val="007F03D4"/>
    <w:rsid w:val="007F0AA7"/>
    <w:rsid w:val="007F142D"/>
    <w:rsid w:val="007F14A4"/>
    <w:rsid w:val="007F168C"/>
    <w:rsid w:val="007F1D6C"/>
    <w:rsid w:val="007F1E4F"/>
    <w:rsid w:val="007F2E1C"/>
    <w:rsid w:val="007F2FF5"/>
    <w:rsid w:val="007F326F"/>
    <w:rsid w:val="007F38DB"/>
    <w:rsid w:val="007F3B49"/>
    <w:rsid w:val="007F3CEF"/>
    <w:rsid w:val="007F3F6B"/>
    <w:rsid w:val="007F41B1"/>
    <w:rsid w:val="007F497E"/>
    <w:rsid w:val="007F4C8A"/>
    <w:rsid w:val="007F5381"/>
    <w:rsid w:val="007F5BF5"/>
    <w:rsid w:val="007F6291"/>
    <w:rsid w:val="007F6E14"/>
    <w:rsid w:val="007F719C"/>
    <w:rsid w:val="007F7C12"/>
    <w:rsid w:val="0080052B"/>
    <w:rsid w:val="008006C6"/>
    <w:rsid w:val="0080107E"/>
    <w:rsid w:val="00801621"/>
    <w:rsid w:val="00801FCC"/>
    <w:rsid w:val="00802B0A"/>
    <w:rsid w:val="008032BB"/>
    <w:rsid w:val="00803529"/>
    <w:rsid w:val="00803E13"/>
    <w:rsid w:val="008043ED"/>
    <w:rsid w:val="008044DD"/>
    <w:rsid w:val="00804521"/>
    <w:rsid w:val="00804938"/>
    <w:rsid w:val="00804E06"/>
    <w:rsid w:val="0080520F"/>
    <w:rsid w:val="00805D7A"/>
    <w:rsid w:val="00805DB2"/>
    <w:rsid w:val="008063B4"/>
    <w:rsid w:val="00806F1B"/>
    <w:rsid w:val="00807073"/>
    <w:rsid w:val="0080766E"/>
    <w:rsid w:val="0080799E"/>
    <w:rsid w:val="0081007A"/>
    <w:rsid w:val="008104B9"/>
    <w:rsid w:val="00810BA2"/>
    <w:rsid w:val="00810E09"/>
    <w:rsid w:val="0081107A"/>
    <w:rsid w:val="008118A5"/>
    <w:rsid w:val="00811CEA"/>
    <w:rsid w:val="00811D01"/>
    <w:rsid w:val="00812195"/>
    <w:rsid w:val="00812DAF"/>
    <w:rsid w:val="00813045"/>
    <w:rsid w:val="00814430"/>
    <w:rsid w:val="00814CF9"/>
    <w:rsid w:val="008150BD"/>
    <w:rsid w:val="008152EA"/>
    <w:rsid w:val="0081598E"/>
    <w:rsid w:val="00815A9B"/>
    <w:rsid w:val="008165CF"/>
    <w:rsid w:val="00816815"/>
    <w:rsid w:val="008169FB"/>
    <w:rsid w:val="008170F8"/>
    <w:rsid w:val="0081719B"/>
    <w:rsid w:val="008171A4"/>
    <w:rsid w:val="008203F6"/>
    <w:rsid w:val="008206C1"/>
    <w:rsid w:val="0082085E"/>
    <w:rsid w:val="00821466"/>
    <w:rsid w:val="00821677"/>
    <w:rsid w:val="00821761"/>
    <w:rsid w:val="00821BCB"/>
    <w:rsid w:val="00821F48"/>
    <w:rsid w:val="00822B24"/>
    <w:rsid w:val="00822B8C"/>
    <w:rsid w:val="00823B1E"/>
    <w:rsid w:val="00823B4A"/>
    <w:rsid w:val="00824446"/>
    <w:rsid w:val="00824D5D"/>
    <w:rsid w:val="0082526D"/>
    <w:rsid w:val="00825DE0"/>
    <w:rsid w:val="00826178"/>
    <w:rsid w:val="00826966"/>
    <w:rsid w:val="00826A68"/>
    <w:rsid w:val="008278D8"/>
    <w:rsid w:val="00827D4E"/>
    <w:rsid w:val="0083024B"/>
    <w:rsid w:val="00830613"/>
    <w:rsid w:val="008306C0"/>
    <w:rsid w:val="00830D26"/>
    <w:rsid w:val="0083172E"/>
    <w:rsid w:val="00832197"/>
    <w:rsid w:val="00832257"/>
    <w:rsid w:val="0083260F"/>
    <w:rsid w:val="00832692"/>
    <w:rsid w:val="0083269A"/>
    <w:rsid w:val="008329E4"/>
    <w:rsid w:val="008332A4"/>
    <w:rsid w:val="00833C48"/>
    <w:rsid w:val="008342DD"/>
    <w:rsid w:val="00834A52"/>
    <w:rsid w:val="00834C1D"/>
    <w:rsid w:val="008352F2"/>
    <w:rsid w:val="0083534D"/>
    <w:rsid w:val="008354DF"/>
    <w:rsid w:val="00835E5B"/>
    <w:rsid w:val="00836389"/>
    <w:rsid w:val="00836662"/>
    <w:rsid w:val="00837437"/>
    <w:rsid w:val="008375CC"/>
    <w:rsid w:val="00837FD3"/>
    <w:rsid w:val="008403A9"/>
    <w:rsid w:val="00840494"/>
    <w:rsid w:val="0084084F"/>
    <w:rsid w:val="008408C9"/>
    <w:rsid w:val="00840E00"/>
    <w:rsid w:val="00841235"/>
    <w:rsid w:val="0084162E"/>
    <w:rsid w:val="0084196F"/>
    <w:rsid w:val="00841F7E"/>
    <w:rsid w:val="00842A52"/>
    <w:rsid w:val="00842BC7"/>
    <w:rsid w:val="00842E3E"/>
    <w:rsid w:val="00843118"/>
    <w:rsid w:val="00843D92"/>
    <w:rsid w:val="00843EBE"/>
    <w:rsid w:val="00844424"/>
    <w:rsid w:val="00844D23"/>
    <w:rsid w:val="008458F8"/>
    <w:rsid w:val="0084596F"/>
    <w:rsid w:val="008459CD"/>
    <w:rsid w:val="00845CE0"/>
    <w:rsid w:val="00846DDC"/>
    <w:rsid w:val="00847359"/>
    <w:rsid w:val="0084774D"/>
    <w:rsid w:val="00847FA1"/>
    <w:rsid w:val="00850191"/>
    <w:rsid w:val="0085043E"/>
    <w:rsid w:val="00850463"/>
    <w:rsid w:val="008505B2"/>
    <w:rsid w:val="00851161"/>
    <w:rsid w:val="0085116F"/>
    <w:rsid w:val="008519FA"/>
    <w:rsid w:val="00851D3D"/>
    <w:rsid w:val="00852157"/>
    <w:rsid w:val="0085292E"/>
    <w:rsid w:val="00852B1B"/>
    <w:rsid w:val="00853401"/>
    <w:rsid w:val="008534B3"/>
    <w:rsid w:val="008538E6"/>
    <w:rsid w:val="008538FE"/>
    <w:rsid w:val="00853E0C"/>
    <w:rsid w:val="00854591"/>
    <w:rsid w:val="00855318"/>
    <w:rsid w:val="00855BBA"/>
    <w:rsid w:val="00855E84"/>
    <w:rsid w:val="008562AA"/>
    <w:rsid w:val="00856619"/>
    <w:rsid w:val="008568E5"/>
    <w:rsid w:val="00856D66"/>
    <w:rsid w:val="00857072"/>
    <w:rsid w:val="0085725E"/>
    <w:rsid w:val="008573C4"/>
    <w:rsid w:val="00857497"/>
    <w:rsid w:val="00857728"/>
    <w:rsid w:val="00857D21"/>
    <w:rsid w:val="00857F61"/>
    <w:rsid w:val="0086032B"/>
    <w:rsid w:val="008603A1"/>
    <w:rsid w:val="00860F0F"/>
    <w:rsid w:val="00861523"/>
    <w:rsid w:val="00861723"/>
    <w:rsid w:val="008618B3"/>
    <w:rsid w:val="00861A71"/>
    <w:rsid w:val="0086292B"/>
    <w:rsid w:val="00862C63"/>
    <w:rsid w:val="00862D8D"/>
    <w:rsid w:val="008630AB"/>
    <w:rsid w:val="00863E39"/>
    <w:rsid w:val="00864286"/>
    <w:rsid w:val="00864404"/>
    <w:rsid w:val="00864510"/>
    <w:rsid w:val="00864C2E"/>
    <w:rsid w:val="00864E6D"/>
    <w:rsid w:val="008653E7"/>
    <w:rsid w:val="00865D2C"/>
    <w:rsid w:val="00865E62"/>
    <w:rsid w:val="00866415"/>
    <w:rsid w:val="00867AA4"/>
    <w:rsid w:val="00867C28"/>
    <w:rsid w:val="00867F50"/>
    <w:rsid w:val="008708E6"/>
    <w:rsid w:val="00872792"/>
    <w:rsid w:val="00872AF8"/>
    <w:rsid w:val="00872CF7"/>
    <w:rsid w:val="0087333B"/>
    <w:rsid w:val="00874023"/>
    <w:rsid w:val="00874D06"/>
    <w:rsid w:val="00875163"/>
    <w:rsid w:val="00875715"/>
    <w:rsid w:val="008759B2"/>
    <w:rsid w:val="00876289"/>
    <w:rsid w:val="0087637E"/>
    <w:rsid w:val="00880065"/>
    <w:rsid w:val="00880082"/>
    <w:rsid w:val="008806C3"/>
    <w:rsid w:val="0088079D"/>
    <w:rsid w:val="00880931"/>
    <w:rsid w:val="00880B9A"/>
    <w:rsid w:val="00880D7E"/>
    <w:rsid w:val="00880E54"/>
    <w:rsid w:val="00880EA2"/>
    <w:rsid w:val="0088137B"/>
    <w:rsid w:val="008818FC"/>
    <w:rsid w:val="008820B1"/>
    <w:rsid w:val="008830B9"/>
    <w:rsid w:val="00883266"/>
    <w:rsid w:val="0088345A"/>
    <w:rsid w:val="008834AD"/>
    <w:rsid w:val="00883900"/>
    <w:rsid w:val="00883913"/>
    <w:rsid w:val="00883A63"/>
    <w:rsid w:val="0088403D"/>
    <w:rsid w:val="008844AE"/>
    <w:rsid w:val="00884C7F"/>
    <w:rsid w:val="00884CCE"/>
    <w:rsid w:val="00885F06"/>
    <w:rsid w:val="00886225"/>
    <w:rsid w:val="00886861"/>
    <w:rsid w:val="0088695A"/>
    <w:rsid w:val="0088785E"/>
    <w:rsid w:val="0089022A"/>
    <w:rsid w:val="00890300"/>
    <w:rsid w:val="00890559"/>
    <w:rsid w:val="008907D1"/>
    <w:rsid w:val="00890990"/>
    <w:rsid w:val="0089137A"/>
    <w:rsid w:val="0089156C"/>
    <w:rsid w:val="00892898"/>
    <w:rsid w:val="00892A9E"/>
    <w:rsid w:val="00892D95"/>
    <w:rsid w:val="0089374F"/>
    <w:rsid w:val="008939AD"/>
    <w:rsid w:val="00893CB2"/>
    <w:rsid w:val="008948E7"/>
    <w:rsid w:val="008951CE"/>
    <w:rsid w:val="00895587"/>
    <w:rsid w:val="008955E2"/>
    <w:rsid w:val="008959B3"/>
    <w:rsid w:val="0089693E"/>
    <w:rsid w:val="00896E48"/>
    <w:rsid w:val="0089759B"/>
    <w:rsid w:val="00897883"/>
    <w:rsid w:val="00897981"/>
    <w:rsid w:val="00897AF6"/>
    <w:rsid w:val="008A026A"/>
    <w:rsid w:val="008A0B4D"/>
    <w:rsid w:val="008A0F54"/>
    <w:rsid w:val="008A13A1"/>
    <w:rsid w:val="008A15D3"/>
    <w:rsid w:val="008A165A"/>
    <w:rsid w:val="008A17E1"/>
    <w:rsid w:val="008A19A9"/>
    <w:rsid w:val="008A21AF"/>
    <w:rsid w:val="008A2281"/>
    <w:rsid w:val="008A380F"/>
    <w:rsid w:val="008A3985"/>
    <w:rsid w:val="008A416D"/>
    <w:rsid w:val="008A41D8"/>
    <w:rsid w:val="008A4D1C"/>
    <w:rsid w:val="008A4E00"/>
    <w:rsid w:val="008A5D5F"/>
    <w:rsid w:val="008A6301"/>
    <w:rsid w:val="008A6CB5"/>
    <w:rsid w:val="008A6CFD"/>
    <w:rsid w:val="008A75F9"/>
    <w:rsid w:val="008A7668"/>
    <w:rsid w:val="008A7769"/>
    <w:rsid w:val="008A7772"/>
    <w:rsid w:val="008A7F97"/>
    <w:rsid w:val="008B021E"/>
    <w:rsid w:val="008B0238"/>
    <w:rsid w:val="008B09D0"/>
    <w:rsid w:val="008B0BD2"/>
    <w:rsid w:val="008B10F0"/>
    <w:rsid w:val="008B20F4"/>
    <w:rsid w:val="008B280F"/>
    <w:rsid w:val="008B2FC4"/>
    <w:rsid w:val="008B3150"/>
    <w:rsid w:val="008B3737"/>
    <w:rsid w:val="008B3938"/>
    <w:rsid w:val="008B3BF0"/>
    <w:rsid w:val="008B4736"/>
    <w:rsid w:val="008B474E"/>
    <w:rsid w:val="008B4AF4"/>
    <w:rsid w:val="008B4D49"/>
    <w:rsid w:val="008B510F"/>
    <w:rsid w:val="008B5254"/>
    <w:rsid w:val="008B5445"/>
    <w:rsid w:val="008B5DB8"/>
    <w:rsid w:val="008B5EE1"/>
    <w:rsid w:val="008B678A"/>
    <w:rsid w:val="008B6792"/>
    <w:rsid w:val="008B6AB7"/>
    <w:rsid w:val="008B702A"/>
    <w:rsid w:val="008B7771"/>
    <w:rsid w:val="008C0221"/>
    <w:rsid w:val="008C0232"/>
    <w:rsid w:val="008C0782"/>
    <w:rsid w:val="008C07D4"/>
    <w:rsid w:val="008C0ABA"/>
    <w:rsid w:val="008C0CF8"/>
    <w:rsid w:val="008C12B7"/>
    <w:rsid w:val="008C130E"/>
    <w:rsid w:val="008C1538"/>
    <w:rsid w:val="008C15C9"/>
    <w:rsid w:val="008C1857"/>
    <w:rsid w:val="008C1A25"/>
    <w:rsid w:val="008C1C0E"/>
    <w:rsid w:val="008C1D37"/>
    <w:rsid w:val="008C1EAF"/>
    <w:rsid w:val="008C234E"/>
    <w:rsid w:val="008C249A"/>
    <w:rsid w:val="008C2902"/>
    <w:rsid w:val="008C30CD"/>
    <w:rsid w:val="008C3A60"/>
    <w:rsid w:val="008C3B2B"/>
    <w:rsid w:val="008C3C93"/>
    <w:rsid w:val="008C485B"/>
    <w:rsid w:val="008C4FC0"/>
    <w:rsid w:val="008C51AE"/>
    <w:rsid w:val="008C553B"/>
    <w:rsid w:val="008C71BD"/>
    <w:rsid w:val="008C76D5"/>
    <w:rsid w:val="008C7C66"/>
    <w:rsid w:val="008D030B"/>
    <w:rsid w:val="008D0D77"/>
    <w:rsid w:val="008D198D"/>
    <w:rsid w:val="008D221A"/>
    <w:rsid w:val="008D2344"/>
    <w:rsid w:val="008D2466"/>
    <w:rsid w:val="008D254A"/>
    <w:rsid w:val="008D2EAE"/>
    <w:rsid w:val="008D34DA"/>
    <w:rsid w:val="008D35C7"/>
    <w:rsid w:val="008D3735"/>
    <w:rsid w:val="008D3952"/>
    <w:rsid w:val="008D3D2E"/>
    <w:rsid w:val="008D3DBF"/>
    <w:rsid w:val="008D3DE0"/>
    <w:rsid w:val="008D4830"/>
    <w:rsid w:val="008D5114"/>
    <w:rsid w:val="008D529E"/>
    <w:rsid w:val="008D5A9F"/>
    <w:rsid w:val="008D6AC8"/>
    <w:rsid w:val="008D74A0"/>
    <w:rsid w:val="008D79C4"/>
    <w:rsid w:val="008D7ADE"/>
    <w:rsid w:val="008D7B94"/>
    <w:rsid w:val="008E0431"/>
    <w:rsid w:val="008E0549"/>
    <w:rsid w:val="008E077C"/>
    <w:rsid w:val="008E0A44"/>
    <w:rsid w:val="008E1F12"/>
    <w:rsid w:val="008E3736"/>
    <w:rsid w:val="008E3AA7"/>
    <w:rsid w:val="008E436E"/>
    <w:rsid w:val="008E45E9"/>
    <w:rsid w:val="008E471A"/>
    <w:rsid w:val="008E4A50"/>
    <w:rsid w:val="008E4B32"/>
    <w:rsid w:val="008E5898"/>
    <w:rsid w:val="008E5B81"/>
    <w:rsid w:val="008E64FA"/>
    <w:rsid w:val="008E65E3"/>
    <w:rsid w:val="008E6AA3"/>
    <w:rsid w:val="008E7246"/>
    <w:rsid w:val="008E73A4"/>
    <w:rsid w:val="008E73FC"/>
    <w:rsid w:val="008E7575"/>
    <w:rsid w:val="008F012C"/>
    <w:rsid w:val="008F021B"/>
    <w:rsid w:val="008F0613"/>
    <w:rsid w:val="008F090E"/>
    <w:rsid w:val="008F0CFE"/>
    <w:rsid w:val="008F0F64"/>
    <w:rsid w:val="008F1539"/>
    <w:rsid w:val="008F15BC"/>
    <w:rsid w:val="008F1DC7"/>
    <w:rsid w:val="008F1E70"/>
    <w:rsid w:val="008F2F47"/>
    <w:rsid w:val="008F3052"/>
    <w:rsid w:val="008F39FC"/>
    <w:rsid w:val="008F3AEE"/>
    <w:rsid w:val="008F4E5C"/>
    <w:rsid w:val="008F5242"/>
    <w:rsid w:val="008F52A8"/>
    <w:rsid w:val="008F531F"/>
    <w:rsid w:val="008F55E4"/>
    <w:rsid w:val="008F6E8F"/>
    <w:rsid w:val="008F6EAB"/>
    <w:rsid w:val="008F73E5"/>
    <w:rsid w:val="008F7433"/>
    <w:rsid w:val="008F7695"/>
    <w:rsid w:val="008F7A98"/>
    <w:rsid w:val="008F7E8A"/>
    <w:rsid w:val="008F7F7F"/>
    <w:rsid w:val="008F7FD2"/>
    <w:rsid w:val="0090059E"/>
    <w:rsid w:val="00900F5A"/>
    <w:rsid w:val="009010CB"/>
    <w:rsid w:val="009012B8"/>
    <w:rsid w:val="009015AD"/>
    <w:rsid w:val="009017A3"/>
    <w:rsid w:val="009022C4"/>
    <w:rsid w:val="00902524"/>
    <w:rsid w:val="009025E7"/>
    <w:rsid w:val="00902754"/>
    <w:rsid w:val="009029A4"/>
    <w:rsid w:val="00902ADF"/>
    <w:rsid w:val="00902EE9"/>
    <w:rsid w:val="00902F5F"/>
    <w:rsid w:val="009034ED"/>
    <w:rsid w:val="00904151"/>
    <w:rsid w:val="0090428D"/>
    <w:rsid w:val="0090453B"/>
    <w:rsid w:val="00904CE0"/>
    <w:rsid w:val="0090506B"/>
    <w:rsid w:val="00905C28"/>
    <w:rsid w:val="00905C3F"/>
    <w:rsid w:val="00905EED"/>
    <w:rsid w:val="009060C8"/>
    <w:rsid w:val="00906BF0"/>
    <w:rsid w:val="00906C14"/>
    <w:rsid w:val="00907931"/>
    <w:rsid w:val="00907B20"/>
    <w:rsid w:val="00910910"/>
    <w:rsid w:val="0091104E"/>
    <w:rsid w:val="00911198"/>
    <w:rsid w:val="009113E4"/>
    <w:rsid w:val="00911DF8"/>
    <w:rsid w:val="00912132"/>
    <w:rsid w:val="00912165"/>
    <w:rsid w:val="0091243C"/>
    <w:rsid w:val="00912FB4"/>
    <w:rsid w:val="00913E4C"/>
    <w:rsid w:val="00913EA9"/>
    <w:rsid w:val="00914033"/>
    <w:rsid w:val="009143A0"/>
    <w:rsid w:val="0091484B"/>
    <w:rsid w:val="00914978"/>
    <w:rsid w:val="00914A68"/>
    <w:rsid w:val="00915A42"/>
    <w:rsid w:val="00915F28"/>
    <w:rsid w:val="00916013"/>
    <w:rsid w:val="0091605D"/>
    <w:rsid w:val="00916896"/>
    <w:rsid w:val="00916CB8"/>
    <w:rsid w:val="009201A6"/>
    <w:rsid w:val="009209DB"/>
    <w:rsid w:val="0092100B"/>
    <w:rsid w:val="00921422"/>
    <w:rsid w:val="009227E4"/>
    <w:rsid w:val="00922BE2"/>
    <w:rsid w:val="00922EF4"/>
    <w:rsid w:val="0092361A"/>
    <w:rsid w:val="00923F14"/>
    <w:rsid w:val="00924002"/>
    <w:rsid w:val="00924142"/>
    <w:rsid w:val="0092451F"/>
    <w:rsid w:val="00924973"/>
    <w:rsid w:val="00924C42"/>
    <w:rsid w:val="009255C4"/>
    <w:rsid w:val="00925962"/>
    <w:rsid w:val="00925E5B"/>
    <w:rsid w:val="00925ED7"/>
    <w:rsid w:val="00925FF9"/>
    <w:rsid w:val="009266AD"/>
    <w:rsid w:val="009266D1"/>
    <w:rsid w:val="009268EC"/>
    <w:rsid w:val="00927177"/>
    <w:rsid w:val="0092743E"/>
    <w:rsid w:val="00927820"/>
    <w:rsid w:val="0092796A"/>
    <w:rsid w:val="00927D94"/>
    <w:rsid w:val="009302AE"/>
    <w:rsid w:val="009302D3"/>
    <w:rsid w:val="0093040B"/>
    <w:rsid w:val="00930423"/>
    <w:rsid w:val="009307DA"/>
    <w:rsid w:val="00930BF4"/>
    <w:rsid w:val="00931408"/>
    <w:rsid w:val="0093197C"/>
    <w:rsid w:val="00931DF5"/>
    <w:rsid w:val="009320D6"/>
    <w:rsid w:val="0093256A"/>
    <w:rsid w:val="009325F2"/>
    <w:rsid w:val="0093280C"/>
    <w:rsid w:val="00932A88"/>
    <w:rsid w:val="0093309F"/>
    <w:rsid w:val="0093322E"/>
    <w:rsid w:val="00933784"/>
    <w:rsid w:val="009337B8"/>
    <w:rsid w:val="009338D0"/>
    <w:rsid w:val="00934FB3"/>
    <w:rsid w:val="0093548D"/>
    <w:rsid w:val="00935A3B"/>
    <w:rsid w:val="00935B21"/>
    <w:rsid w:val="00935BB1"/>
    <w:rsid w:val="00936596"/>
    <w:rsid w:val="00936CEB"/>
    <w:rsid w:val="00937007"/>
    <w:rsid w:val="0093729A"/>
    <w:rsid w:val="00937678"/>
    <w:rsid w:val="00937769"/>
    <w:rsid w:val="00937B10"/>
    <w:rsid w:val="00937D34"/>
    <w:rsid w:val="0094047C"/>
    <w:rsid w:val="009412A9"/>
    <w:rsid w:val="0094143A"/>
    <w:rsid w:val="009415CA"/>
    <w:rsid w:val="0094305A"/>
    <w:rsid w:val="00943364"/>
    <w:rsid w:val="00943E56"/>
    <w:rsid w:val="0094444F"/>
    <w:rsid w:val="0094467C"/>
    <w:rsid w:val="0094497A"/>
    <w:rsid w:val="00944980"/>
    <w:rsid w:val="00944B88"/>
    <w:rsid w:val="0094560E"/>
    <w:rsid w:val="0094597A"/>
    <w:rsid w:val="0094659D"/>
    <w:rsid w:val="009466A9"/>
    <w:rsid w:val="009469AA"/>
    <w:rsid w:val="00946B4B"/>
    <w:rsid w:val="0094763E"/>
    <w:rsid w:val="0094766D"/>
    <w:rsid w:val="00947A22"/>
    <w:rsid w:val="0095023F"/>
    <w:rsid w:val="0095072B"/>
    <w:rsid w:val="00950799"/>
    <w:rsid w:val="00950F7C"/>
    <w:rsid w:val="009511FA"/>
    <w:rsid w:val="00951D61"/>
    <w:rsid w:val="00952344"/>
    <w:rsid w:val="00952422"/>
    <w:rsid w:val="0095268F"/>
    <w:rsid w:val="00952C2B"/>
    <w:rsid w:val="00953265"/>
    <w:rsid w:val="009532CF"/>
    <w:rsid w:val="00953CB7"/>
    <w:rsid w:val="00953DEE"/>
    <w:rsid w:val="00953F81"/>
    <w:rsid w:val="00953FB4"/>
    <w:rsid w:val="00955D5F"/>
    <w:rsid w:val="0095646B"/>
    <w:rsid w:val="00956A5B"/>
    <w:rsid w:val="00956EE8"/>
    <w:rsid w:val="00957295"/>
    <w:rsid w:val="009573C2"/>
    <w:rsid w:val="009573E7"/>
    <w:rsid w:val="00961028"/>
    <w:rsid w:val="009615FF"/>
    <w:rsid w:val="00961895"/>
    <w:rsid w:val="00961985"/>
    <w:rsid w:val="009619D6"/>
    <w:rsid w:val="00962341"/>
    <w:rsid w:val="0096246C"/>
    <w:rsid w:val="00962CB1"/>
    <w:rsid w:val="00962EFD"/>
    <w:rsid w:val="00962F52"/>
    <w:rsid w:val="00963633"/>
    <w:rsid w:val="009641DC"/>
    <w:rsid w:val="00965362"/>
    <w:rsid w:val="0096579D"/>
    <w:rsid w:val="00965D6E"/>
    <w:rsid w:val="00965E5E"/>
    <w:rsid w:val="00966610"/>
    <w:rsid w:val="00966B7D"/>
    <w:rsid w:val="00966C20"/>
    <w:rsid w:val="00966DE5"/>
    <w:rsid w:val="009670BA"/>
    <w:rsid w:val="00967190"/>
    <w:rsid w:val="009676F3"/>
    <w:rsid w:val="0096783F"/>
    <w:rsid w:val="00970148"/>
    <w:rsid w:val="00970195"/>
    <w:rsid w:val="0097040F"/>
    <w:rsid w:val="00970683"/>
    <w:rsid w:val="00970D2C"/>
    <w:rsid w:val="00970E7E"/>
    <w:rsid w:val="0097186E"/>
    <w:rsid w:val="00971CBF"/>
    <w:rsid w:val="009727EC"/>
    <w:rsid w:val="00972C70"/>
    <w:rsid w:val="00972FEB"/>
    <w:rsid w:val="009730D7"/>
    <w:rsid w:val="00973120"/>
    <w:rsid w:val="009737C1"/>
    <w:rsid w:val="00973994"/>
    <w:rsid w:val="0097471E"/>
    <w:rsid w:val="009749B3"/>
    <w:rsid w:val="00975317"/>
    <w:rsid w:val="00975C11"/>
    <w:rsid w:val="00975CEB"/>
    <w:rsid w:val="00975FDC"/>
    <w:rsid w:val="009763AE"/>
    <w:rsid w:val="00976813"/>
    <w:rsid w:val="00976E09"/>
    <w:rsid w:val="00977749"/>
    <w:rsid w:val="009777C1"/>
    <w:rsid w:val="00977C8D"/>
    <w:rsid w:val="00977ED2"/>
    <w:rsid w:val="009803F2"/>
    <w:rsid w:val="009805C3"/>
    <w:rsid w:val="00980DFC"/>
    <w:rsid w:val="00981B87"/>
    <w:rsid w:val="00982029"/>
    <w:rsid w:val="00982053"/>
    <w:rsid w:val="009822CB"/>
    <w:rsid w:val="0098289C"/>
    <w:rsid w:val="009831DA"/>
    <w:rsid w:val="0098332C"/>
    <w:rsid w:val="00983AE0"/>
    <w:rsid w:val="00983CAC"/>
    <w:rsid w:val="0098482A"/>
    <w:rsid w:val="00984835"/>
    <w:rsid w:val="00984AAB"/>
    <w:rsid w:val="00984BF9"/>
    <w:rsid w:val="00984E41"/>
    <w:rsid w:val="009853BC"/>
    <w:rsid w:val="009855B0"/>
    <w:rsid w:val="00985954"/>
    <w:rsid w:val="00985CB0"/>
    <w:rsid w:val="00985DC3"/>
    <w:rsid w:val="009871C6"/>
    <w:rsid w:val="0098760C"/>
    <w:rsid w:val="0098781D"/>
    <w:rsid w:val="00987EE0"/>
    <w:rsid w:val="00990A2A"/>
    <w:rsid w:val="00990D59"/>
    <w:rsid w:val="00990F71"/>
    <w:rsid w:val="009911AF"/>
    <w:rsid w:val="00991295"/>
    <w:rsid w:val="00991464"/>
    <w:rsid w:val="00991574"/>
    <w:rsid w:val="009918BF"/>
    <w:rsid w:val="0099245E"/>
    <w:rsid w:val="00992962"/>
    <w:rsid w:val="00993154"/>
    <w:rsid w:val="009932DF"/>
    <w:rsid w:val="009932FC"/>
    <w:rsid w:val="00993673"/>
    <w:rsid w:val="00994F14"/>
    <w:rsid w:val="00995AEF"/>
    <w:rsid w:val="009960F7"/>
    <w:rsid w:val="009966AB"/>
    <w:rsid w:val="00997939"/>
    <w:rsid w:val="00997BA3"/>
    <w:rsid w:val="00997F81"/>
    <w:rsid w:val="009A0001"/>
    <w:rsid w:val="009A09A7"/>
    <w:rsid w:val="009A20EB"/>
    <w:rsid w:val="009A22BB"/>
    <w:rsid w:val="009A3A73"/>
    <w:rsid w:val="009A3C39"/>
    <w:rsid w:val="009A3DB3"/>
    <w:rsid w:val="009A3EEE"/>
    <w:rsid w:val="009A45AE"/>
    <w:rsid w:val="009A58BD"/>
    <w:rsid w:val="009A5DBD"/>
    <w:rsid w:val="009A76D9"/>
    <w:rsid w:val="009A7BE3"/>
    <w:rsid w:val="009B056F"/>
    <w:rsid w:val="009B17F4"/>
    <w:rsid w:val="009B2BF5"/>
    <w:rsid w:val="009B30B0"/>
    <w:rsid w:val="009B35E2"/>
    <w:rsid w:val="009B394D"/>
    <w:rsid w:val="009B39EE"/>
    <w:rsid w:val="009B4149"/>
    <w:rsid w:val="009B493F"/>
    <w:rsid w:val="009B535A"/>
    <w:rsid w:val="009B5F9B"/>
    <w:rsid w:val="009B6163"/>
    <w:rsid w:val="009B6206"/>
    <w:rsid w:val="009B64C5"/>
    <w:rsid w:val="009B66E2"/>
    <w:rsid w:val="009B7A33"/>
    <w:rsid w:val="009C00DF"/>
    <w:rsid w:val="009C0A00"/>
    <w:rsid w:val="009C1508"/>
    <w:rsid w:val="009C1BF2"/>
    <w:rsid w:val="009C2F3B"/>
    <w:rsid w:val="009C35F9"/>
    <w:rsid w:val="009C4013"/>
    <w:rsid w:val="009C42A4"/>
    <w:rsid w:val="009C484A"/>
    <w:rsid w:val="009C50B3"/>
    <w:rsid w:val="009C5A91"/>
    <w:rsid w:val="009C5F7A"/>
    <w:rsid w:val="009C6335"/>
    <w:rsid w:val="009C644C"/>
    <w:rsid w:val="009C68FD"/>
    <w:rsid w:val="009C70A7"/>
    <w:rsid w:val="009C7539"/>
    <w:rsid w:val="009C7840"/>
    <w:rsid w:val="009D0112"/>
    <w:rsid w:val="009D09EB"/>
    <w:rsid w:val="009D1627"/>
    <w:rsid w:val="009D1B51"/>
    <w:rsid w:val="009D2049"/>
    <w:rsid w:val="009D2371"/>
    <w:rsid w:val="009D243D"/>
    <w:rsid w:val="009D2F03"/>
    <w:rsid w:val="009D3187"/>
    <w:rsid w:val="009D39AF"/>
    <w:rsid w:val="009D3BD2"/>
    <w:rsid w:val="009D434D"/>
    <w:rsid w:val="009D5591"/>
    <w:rsid w:val="009D5857"/>
    <w:rsid w:val="009D5DC3"/>
    <w:rsid w:val="009D65B1"/>
    <w:rsid w:val="009D6CA4"/>
    <w:rsid w:val="009D6D81"/>
    <w:rsid w:val="009D77B3"/>
    <w:rsid w:val="009E034C"/>
    <w:rsid w:val="009E13CD"/>
    <w:rsid w:val="009E13ED"/>
    <w:rsid w:val="009E17A1"/>
    <w:rsid w:val="009E1D82"/>
    <w:rsid w:val="009E353A"/>
    <w:rsid w:val="009E53EC"/>
    <w:rsid w:val="009E560A"/>
    <w:rsid w:val="009E624F"/>
    <w:rsid w:val="009E627A"/>
    <w:rsid w:val="009E6440"/>
    <w:rsid w:val="009E664C"/>
    <w:rsid w:val="009E68C4"/>
    <w:rsid w:val="009E6B17"/>
    <w:rsid w:val="009E6C6E"/>
    <w:rsid w:val="009E6CA0"/>
    <w:rsid w:val="009E758B"/>
    <w:rsid w:val="009E794C"/>
    <w:rsid w:val="009E7B1B"/>
    <w:rsid w:val="009F06B0"/>
    <w:rsid w:val="009F0998"/>
    <w:rsid w:val="009F1B32"/>
    <w:rsid w:val="009F224D"/>
    <w:rsid w:val="009F2397"/>
    <w:rsid w:val="009F2457"/>
    <w:rsid w:val="009F2B8E"/>
    <w:rsid w:val="009F3949"/>
    <w:rsid w:val="009F5301"/>
    <w:rsid w:val="009F537F"/>
    <w:rsid w:val="009F57C2"/>
    <w:rsid w:val="009F5D28"/>
    <w:rsid w:val="009F5D40"/>
    <w:rsid w:val="009F5ECB"/>
    <w:rsid w:val="009F605D"/>
    <w:rsid w:val="009F62DF"/>
    <w:rsid w:val="009F65A9"/>
    <w:rsid w:val="009F679E"/>
    <w:rsid w:val="009F6E01"/>
    <w:rsid w:val="009F73CA"/>
    <w:rsid w:val="009F74C5"/>
    <w:rsid w:val="009F7A81"/>
    <w:rsid w:val="009F7AD3"/>
    <w:rsid w:val="009F7FEA"/>
    <w:rsid w:val="00A00936"/>
    <w:rsid w:val="00A00F0B"/>
    <w:rsid w:val="00A00F17"/>
    <w:rsid w:val="00A017FC"/>
    <w:rsid w:val="00A01C3A"/>
    <w:rsid w:val="00A0222D"/>
    <w:rsid w:val="00A031A1"/>
    <w:rsid w:val="00A03232"/>
    <w:rsid w:val="00A03803"/>
    <w:rsid w:val="00A039EF"/>
    <w:rsid w:val="00A03B6D"/>
    <w:rsid w:val="00A03CAC"/>
    <w:rsid w:val="00A03FEC"/>
    <w:rsid w:val="00A04460"/>
    <w:rsid w:val="00A046DB"/>
    <w:rsid w:val="00A048D3"/>
    <w:rsid w:val="00A04FB7"/>
    <w:rsid w:val="00A05C4C"/>
    <w:rsid w:val="00A061F3"/>
    <w:rsid w:val="00A0697A"/>
    <w:rsid w:val="00A06A8B"/>
    <w:rsid w:val="00A06CAF"/>
    <w:rsid w:val="00A06D92"/>
    <w:rsid w:val="00A06DC2"/>
    <w:rsid w:val="00A07499"/>
    <w:rsid w:val="00A07C73"/>
    <w:rsid w:val="00A07E02"/>
    <w:rsid w:val="00A103AF"/>
    <w:rsid w:val="00A103BA"/>
    <w:rsid w:val="00A103D2"/>
    <w:rsid w:val="00A11005"/>
    <w:rsid w:val="00A112B4"/>
    <w:rsid w:val="00A1176F"/>
    <w:rsid w:val="00A1295F"/>
    <w:rsid w:val="00A12B27"/>
    <w:rsid w:val="00A1318B"/>
    <w:rsid w:val="00A13677"/>
    <w:rsid w:val="00A13D9A"/>
    <w:rsid w:val="00A1402B"/>
    <w:rsid w:val="00A14D22"/>
    <w:rsid w:val="00A15BE9"/>
    <w:rsid w:val="00A15E96"/>
    <w:rsid w:val="00A162C5"/>
    <w:rsid w:val="00A167F5"/>
    <w:rsid w:val="00A177E0"/>
    <w:rsid w:val="00A17CC5"/>
    <w:rsid w:val="00A17F7C"/>
    <w:rsid w:val="00A2109E"/>
    <w:rsid w:val="00A21312"/>
    <w:rsid w:val="00A213D8"/>
    <w:rsid w:val="00A216DA"/>
    <w:rsid w:val="00A21981"/>
    <w:rsid w:val="00A219A8"/>
    <w:rsid w:val="00A227CE"/>
    <w:rsid w:val="00A230C4"/>
    <w:rsid w:val="00A23E24"/>
    <w:rsid w:val="00A23E65"/>
    <w:rsid w:val="00A24673"/>
    <w:rsid w:val="00A2472A"/>
    <w:rsid w:val="00A24A80"/>
    <w:rsid w:val="00A24DBE"/>
    <w:rsid w:val="00A24F0A"/>
    <w:rsid w:val="00A25912"/>
    <w:rsid w:val="00A27039"/>
    <w:rsid w:val="00A27242"/>
    <w:rsid w:val="00A273A8"/>
    <w:rsid w:val="00A27887"/>
    <w:rsid w:val="00A302CF"/>
    <w:rsid w:val="00A30457"/>
    <w:rsid w:val="00A30654"/>
    <w:rsid w:val="00A30C07"/>
    <w:rsid w:val="00A30D5D"/>
    <w:rsid w:val="00A30F6B"/>
    <w:rsid w:val="00A319A9"/>
    <w:rsid w:val="00A32479"/>
    <w:rsid w:val="00A324C5"/>
    <w:rsid w:val="00A326AA"/>
    <w:rsid w:val="00A32735"/>
    <w:rsid w:val="00A328CA"/>
    <w:rsid w:val="00A32E8F"/>
    <w:rsid w:val="00A32F48"/>
    <w:rsid w:val="00A3314C"/>
    <w:rsid w:val="00A33319"/>
    <w:rsid w:val="00A33468"/>
    <w:rsid w:val="00A337AB"/>
    <w:rsid w:val="00A337C8"/>
    <w:rsid w:val="00A3386A"/>
    <w:rsid w:val="00A33CEE"/>
    <w:rsid w:val="00A33D87"/>
    <w:rsid w:val="00A35104"/>
    <w:rsid w:val="00A351A9"/>
    <w:rsid w:val="00A35581"/>
    <w:rsid w:val="00A3569F"/>
    <w:rsid w:val="00A36058"/>
    <w:rsid w:val="00A362DF"/>
    <w:rsid w:val="00A368B9"/>
    <w:rsid w:val="00A374BE"/>
    <w:rsid w:val="00A3762E"/>
    <w:rsid w:val="00A3769E"/>
    <w:rsid w:val="00A376E8"/>
    <w:rsid w:val="00A37AD8"/>
    <w:rsid w:val="00A37B5E"/>
    <w:rsid w:val="00A37BB9"/>
    <w:rsid w:val="00A37C7B"/>
    <w:rsid w:val="00A37F87"/>
    <w:rsid w:val="00A402AF"/>
    <w:rsid w:val="00A404AF"/>
    <w:rsid w:val="00A406A6"/>
    <w:rsid w:val="00A40711"/>
    <w:rsid w:val="00A40714"/>
    <w:rsid w:val="00A415BF"/>
    <w:rsid w:val="00A41ACB"/>
    <w:rsid w:val="00A41E49"/>
    <w:rsid w:val="00A42104"/>
    <w:rsid w:val="00A4577D"/>
    <w:rsid w:val="00A46093"/>
    <w:rsid w:val="00A46165"/>
    <w:rsid w:val="00A46A2D"/>
    <w:rsid w:val="00A46BA4"/>
    <w:rsid w:val="00A46E91"/>
    <w:rsid w:val="00A46F09"/>
    <w:rsid w:val="00A47343"/>
    <w:rsid w:val="00A47B72"/>
    <w:rsid w:val="00A47D69"/>
    <w:rsid w:val="00A47DE6"/>
    <w:rsid w:val="00A50130"/>
    <w:rsid w:val="00A50538"/>
    <w:rsid w:val="00A51587"/>
    <w:rsid w:val="00A517FB"/>
    <w:rsid w:val="00A51BCC"/>
    <w:rsid w:val="00A52BD6"/>
    <w:rsid w:val="00A52D77"/>
    <w:rsid w:val="00A53235"/>
    <w:rsid w:val="00A532F8"/>
    <w:rsid w:val="00A533F8"/>
    <w:rsid w:val="00A53839"/>
    <w:rsid w:val="00A53A10"/>
    <w:rsid w:val="00A53AA7"/>
    <w:rsid w:val="00A54152"/>
    <w:rsid w:val="00A547C9"/>
    <w:rsid w:val="00A54B7F"/>
    <w:rsid w:val="00A54CE6"/>
    <w:rsid w:val="00A54F57"/>
    <w:rsid w:val="00A55473"/>
    <w:rsid w:val="00A55E15"/>
    <w:rsid w:val="00A55ECE"/>
    <w:rsid w:val="00A563E0"/>
    <w:rsid w:val="00A5663A"/>
    <w:rsid w:val="00A56E9B"/>
    <w:rsid w:val="00A57024"/>
    <w:rsid w:val="00A574B8"/>
    <w:rsid w:val="00A57928"/>
    <w:rsid w:val="00A57E1E"/>
    <w:rsid w:val="00A60DBF"/>
    <w:rsid w:val="00A61526"/>
    <w:rsid w:val="00A61CCD"/>
    <w:rsid w:val="00A61E6E"/>
    <w:rsid w:val="00A62BEB"/>
    <w:rsid w:val="00A62DE2"/>
    <w:rsid w:val="00A6307E"/>
    <w:rsid w:val="00A63B15"/>
    <w:rsid w:val="00A63F2F"/>
    <w:rsid w:val="00A64EBF"/>
    <w:rsid w:val="00A65109"/>
    <w:rsid w:val="00A651FE"/>
    <w:rsid w:val="00A65592"/>
    <w:rsid w:val="00A6584E"/>
    <w:rsid w:val="00A659CF"/>
    <w:rsid w:val="00A669A7"/>
    <w:rsid w:val="00A673AB"/>
    <w:rsid w:val="00A674C9"/>
    <w:rsid w:val="00A679F8"/>
    <w:rsid w:val="00A67DFF"/>
    <w:rsid w:val="00A702B0"/>
    <w:rsid w:val="00A704A1"/>
    <w:rsid w:val="00A707B0"/>
    <w:rsid w:val="00A70B21"/>
    <w:rsid w:val="00A70E32"/>
    <w:rsid w:val="00A71009"/>
    <w:rsid w:val="00A71910"/>
    <w:rsid w:val="00A722DD"/>
    <w:rsid w:val="00A72A8A"/>
    <w:rsid w:val="00A72B97"/>
    <w:rsid w:val="00A72F45"/>
    <w:rsid w:val="00A74AD6"/>
    <w:rsid w:val="00A7517D"/>
    <w:rsid w:val="00A75993"/>
    <w:rsid w:val="00A75A83"/>
    <w:rsid w:val="00A763AF"/>
    <w:rsid w:val="00A76A8A"/>
    <w:rsid w:val="00A76C7F"/>
    <w:rsid w:val="00A77136"/>
    <w:rsid w:val="00A77E41"/>
    <w:rsid w:val="00A77E43"/>
    <w:rsid w:val="00A80317"/>
    <w:rsid w:val="00A8098A"/>
    <w:rsid w:val="00A8111A"/>
    <w:rsid w:val="00A81303"/>
    <w:rsid w:val="00A8148D"/>
    <w:rsid w:val="00A814EA"/>
    <w:rsid w:val="00A814FC"/>
    <w:rsid w:val="00A8161A"/>
    <w:rsid w:val="00A81665"/>
    <w:rsid w:val="00A81B5C"/>
    <w:rsid w:val="00A81BCC"/>
    <w:rsid w:val="00A81C05"/>
    <w:rsid w:val="00A81D06"/>
    <w:rsid w:val="00A822DB"/>
    <w:rsid w:val="00A829A9"/>
    <w:rsid w:val="00A82A09"/>
    <w:rsid w:val="00A82DE7"/>
    <w:rsid w:val="00A83177"/>
    <w:rsid w:val="00A83FDA"/>
    <w:rsid w:val="00A8434D"/>
    <w:rsid w:val="00A84693"/>
    <w:rsid w:val="00A84C06"/>
    <w:rsid w:val="00A856F2"/>
    <w:rsid w:val="00A857A8"/>
    <w:rsid w:val="00A85AA6"/>
    <w:rsid w:val="00A85C1F"/>
    <w:rsid w:val="00A867EF"/>
    <w:rsid w:val="00A86C4D"/>
    <w:rsid w:val="00A87495"/>
    <w:rsid w:val="00A874C5"/>
    <w:rsid w:val="00A905B1"/>
    <w:rsid w:val="00A90685"/>
    <w:rsid w:val="00A90880"/>
    <w:rsid w:val="00A9088D"/>
    <w:rsid w:val="00A908B6"/>
    <w:rsid w:val="00A90A24"/>
    <w:rsid w:val="00A90C6A"/>
    <w:rsid w:val="00A90D8D"/>
    <w:rsid w:val="00A9118D"/>
    <w:rsid w:val="00A917EB"/>
    <w:rsid w:val="00A91C8B"/>
    <w:rsid w:val="00A91DA5"/>
    <w:rsid w:val="00A92759"/>
    <w:rsid w:val="00A9313B"/>
    <w:rsid w:val="00A93423"/>
    <w:rsid w:val="00A9378A"/>
    <w:rsid w:val="00A93A4E"/>
    <w:rsid w:val="00A93A90"/>
    <w:rsid w:val="00A94F7F"/>
    <w:rsid w:val="00A95811"/>
    <w:rsid w:val="00A962C4"/>
    <w:rsid w:val="00A96DE7"/>
    <w:rsid w:val="00A9735C"/>
    <w:rsid w:val="00A973F3"/>
    <w:rsid w:val="00AA0875"/>
    <w:rsid w:val="00AA0C37"/>
    <w:rsid w:val="00AA0E56"/>
    <w:rsid w:val="00AA116B"/>
    <w:rsid w:val="00AA1320"/>
    <w:rsid w:val="00AA2C1B"/>
    <w:rsid w:val="00AA33C0"/>
    <w:rsid w:val="00AA35D8"/>
    <w:rsid w:val="00AA3C10"/>
    <w:rsid w:val="00AA3C39"/>
    <w:rsid w:val="00AA3D5E"/>
    <w:rsid w:val="00AA3D77"/>
    <w:rsid w:val="00AA4362"/>
    <w:rsid w:val="00AA4931"/>
    <w:rsid w:val="00AA5B4B"/>
    <w:rsid w:val="00AA69B6"/>
    <w:rsid w:val="00AA7F5B"/>
    <w:rsid w:val="00AB060D"/>
    <w:rsid w:val="00AB088D"/>
    <w:rsid w:val="00AB159E"/>
    <w:rsid w:val="00AB1A12"/>
    <w:rsid w:val="00AB1D6A"/>
    <w:rsid w:val="00AB1FA1"/>
    <w:rsid w:val="00AB21AC"/>
    <w:rsid w:val="00AB2688"/>
    <w:rsid w:val="00AB2848"/>
    <w:rsid w:val="00AB31D8"/>
    <w:rsid w:val="00AB3410"/>
    <w:rsid w:val="00AB3D51"/>
    <w:rsid w:val="00AB3FF6"/>
    <w:rsid w:val="00AB43D3"/>
    <w:rsid w:val="00AB47C1"/>
    <w:rsid w:val="00AB557E"/>
    <w:rsid w:val="00AB55BC"/>
    <w:rsid w:val="00AB673B"/>
    <w:rsid w:val="00AB6EC9"/>
    <w:rsid w:val="00AB7205"/>
    <w:rsid w:val="00AB7432"/>
    <w:rsid w:val="00AB7598"/>
    <w:rsid w:val="00AB7A73"/>
    <w:rsid w:val="00AB7CD2"/>
    <w:rsid w:val="00AC0312"/>
    <w:rsid w:val="00AC0337"/>
    <w:rsid w:val="00AC06DA"/>
    <w:rsid w:val="00AC07CB"/>
    <w:rsid w:val="00AC07F4"/>
    <w:rsid w:val="00AC07FD"/>
    <w:rsid w:val="00AC0857"/>
    <w:rsid w:val="00AC096D"/>
    <w:rsid w:val="00AC0CF6"/>
    <w:rsid w:val="00AC0CF9"/>
    <w:rsid w:val="00AC108C"/>
    <w:rsid w:val="00AC1FB2"/>
    <w:rsid w:val="00AC1FEC"/>
    <w:rsid w:val="00AC206B"/>
    <w:rsid w:val="00AC2586"/>
    <w:rsid w:val="00AC2705"/>
    <w:rsid w:val="00AC2846"/>
    <w:rsid w:val="00AC29BF"/>
    <w:rsid w:val="00AC2D40"/>
    <w:rsid w:val="00AC2E73"/>
    <w:rsid w:val="00AC418D"/>
    <w:rsid w:val="00AC43A6"/>
    <w:rsid w:val="00AC4847"/>
    <w:rsid w:val="00AC491C"/>
    <w:rsid w:val="00AC4A99"/>
    <w:rsid w:val="00AC4C3A"/>
    <w:rsid w:val="00AC4ED9"/>
    <w:rsid w:val="00AC51CA"/>
    <w:rsid w:val="00AC5885"/>
    <w:rsid w:val="00AC5C2D"/>
    <w:rsid w:val="00AC5D5A"/>
    <w:rsid w:val="00AC5DA2"/>
    <w:rsid w:val="00AC63BE"/>
    <w:rsid w:val="00AC690A"/>
    <w:rsid w:val="00AC6CDA"/>
    <w:rsid w:val="00AC6DDA"/>
    <w:rsid w:val="00AC6E50"/>
    <w:rsid w:val="00AC712B"/>
    <w:rsid w:val="00AC71E2"/>
    <w:rsid w:val="00AC7A51"/>
    <w:rsid w:val="00AC7D37"/>
    <w:rsid w:val="00AD05F9"/>
    <w:rsid w:val="00AD08AE"/>
    <w:rsid w:val="00AD0DA9"/>
    <w:rsid w:val="00AD1225"/>
    <w:rsid w:val="00AD1AD1"/>
    <w:rsid w:val="00AD1D52"/>
    <w:rsid w:val="00AD1DC0"/>
    <w:rsid w:val="00AD20DE"/>
    <w:rsid w:val="00AD26D6"/>
    <w:rsid w:val="00AD2C53"/>
    <w:rsid w:val="00AD2F3E"/>
    <w:rsid w:val="00AD624B"/>
    <w:rsid w:val="00AD62D4"/>
    <w:rsid w:val="00AD62F9"/>
    <w:rsid w:val="00AD6468"/>
    <w:rsid w:val="00AD653C"/>
    <w:rsid w:val="00AD6E37"/>
    <w:rsid w:val="00AD6F80"/>
    <w:rsid w:val="00AD72F3"/>
    <w:rsid w:val="00AD7791"/>
    <w:rsid w:val="00AD7D25"/>
    <w:rsid w:val="00AD7E75"/>
    <w:rsid w:val="00AD7FEF"/>
    <w:rsid w:val="00AE034B"/>
    <w:rsid w:val="00AE06C1"/>
    <w:rsid w:val="00AE097C"/>
    <w:rsid w:val="00AE0AA8"/>
    <w:rsid w:val="00AE0AE4"/>
    <w:rsid w:val="00AE15C4"/>
    <w:rsid w:val="00AE1E96"/>
    <w:rsid w:val="00AE3C49"/>
    <w:rsid w:val="00AE4ABD"/>
    <w:rsid w:val="00AE4C90"/>
    <w:rsid w:val="00AE4DEA"/>
    <w:rsid w:val="00AE4E74"/>
    <w:rsid w:val="00AE52BD"/>
    <w:rsid w:val="00AE587E"/>
    <w:rsid w:val="00AE5F78"/>
    <w:rsid w:val="00AE6BF8"/>
    <w:rsid w:val="00AE745E"/>
    <w:rsid w:val="00AE7506"/>
    <w:rsid w:val="00AE7732"/>
    <w:rsid w:val="00AF060D"/>
    <w:rsid w:val="00AF0853"/>
    <w:rsid w:val="00AF0CFE"/>
    <w:rsid w:val="00AF13EA"/>
    <w:rsid w:val="00AF15B1"/>
    <w:rsid w:val="00AF1AFC"/>
    <w:rsid w:val="00AF2453"/>
    <w:rsid w:val="00AF275E"/>
    <w:rsid w:val="00AF27E1"/>
    <w:rsid w:val="00AF285E"/>
    <w:rsid w:val="00AF2980"/>
    <w:rsid w:val="00AF2FB5"/>
    <w:rsid w:val="00AF3288"/>
    <w:rsid w:val="00AF3686"/>
    <w:rsid w:val="00AF38A5"/>
    <w:rsid w:val="00AF38C8"/>
    <w:rsid w:val="00AF3AC0"/>
    <w:rsid w:val="00AF3ED6"/>
    <w:rsid w:val="00AF40E9"/>
    <w:rsid w:val="00AF428A"/>
    <w:rsid w:val="00AF4498"/>
    <w:rsid w:val="00AF4664"/>
    <w:rsid w:val="00AF4AF4"/>
    <w:rsid w:val="00AF4F52"/>
    <w:rsid w:val="00AF5792"/>
    <w:rsid w:val="00AF5C5E"/>
    <w:rsid w:val="00AF68C2"/>
    <w:rsid w:val="00AF695E"/>
    <w:rsid w:val="00AF6A55"/>
    <w:rsid w:val="00AF6D0E"/>
    <w:rsid w:val="00AF6DEF"/>
    <w:rsid w:val="00AF7888"/>
    <w:rsid w:val="00AF78A0"/>
    <w:rsid w:val="00AF7DFA"/>
    <w:rsid w:val="00AF7F0C"/>
    <w:rsid w:val="00B00001"/>
    <w:rsid w:val="00B0098F"/>
    <w:rsid w:val="00B00D7F"/>
    <w:rsid w:val="00B01078"/>
    <w:rsid w:val="00B012E5"/>
    <w:rsid w:val="00B01879"/>
    <w:rsid w:val="00B01EB9"/>
    <w:rsid w:val="00B022B7"/>
    <w:rsid w:val="00B0231D"/>
    <w:rsid w:val="00B025CF"/>
    <w:rsid w:val="00B02A35"/>
    <w:rsid w:val="00B0374B"/>
    <w:rsid w:val="00B037F2"/>
    <w:rsid w:val="00B03A60"/>
    <w:rsid w:val="00B03D30"/>
    <w:rsid w:val="00B04616"/>
    <w:rsid w:val="00B048FE"/>
    <w:rsid w:val="00B050D7"/>
    <w:rsid w:val="00B057B6"/>
    <w:rsid w:val="00B0594C"/>
    <w:rsid w:val="00B05DD4"/>
    <w:rsid w:val="00B070FD"/>
    <w:rsid w:val="00B071C8"/>
    <w:rsid w:val="00B074CB"/>
    <w:rsid w:val="00B10077"/>
    <w:rsid w:val="00B1011A"/>
    <w:rsid w:val="00B1150F"/>
    <w:rsid w:val="00B11B02"/>
    <w:rsid w:val="00B11D96"/>
    <w:rsid w:val="00B1223E"/>
    <w:rsid w:val="00B1245E"/>
    <w:rsid w:val="00B1297B"/>
    <w:rsid w:val="00B12B2C"/>
    <w:rsid w:val="00B12D08"/>
    <w:rsid w:val="00B13081"/>
    <w:rsid w:val="00B130CD"/>
    <w:rsid w:val="00B1353C"/>
    <w:rsid w:val="00B136BA"/>
    <w:rsid w:val="00B1376C"/>
    <w:rsid w:val="00B142E3"/>
    <w:rsid w:val="00B144EC"/>
    <w:rsid w:val="00B15E89"/>
    <w:rsid w:val="00B16087"/>
    <w:rsid w:val="00B16394"/>
    <w:rsid w:val="00B166EB"/>
    <w:rsid w:val="00B17266"/>
    <w:rsid w:val="00B174E4"/>
    <w:rsid w:val="00B177D3"/>
    <w:rsid w:val="00B206FB"/>
    <w:rsid w:val="00B20CAB"/>
    <w:rsid w:val="00B20CDF"/>
    <w:rsid w:val="00B211F4"/>
    <w:rsid w:val="00B21A2D"/>
    <w:rsid w:val="00B21D25"/>
    <w:rsid w:val="00B22B40"/>
    <w:rsid w:val="00B22C3F"/>
    <w:rsid w:val="00B22F3F"/>
    <w:rsid w:val="00B23102"/>
    <w:rsid w:val="00B233F1"/>
    <w:rsid w:val="00B235D1"/>
    <w:rsid w:val="00B23F0C"/>
    <w:rsid w:val="00B24135"/>
    <w:rsid w:val="00B25050"/>
    <w:rsid w:val="00B258B3"/>
    <w:rsid w:val="00B25952"/>
    <w:rsid w:val="00B2599B"/>
    <w:rsid w:val="00B25A3C"/>
    <w:rsid w:val="00B26223"/>
    <w:rsid w:val="00B2644B"/>
    <w:rsid w:val="00B265F6"/>
    <w:rsid w:val="00B26936"/>
    <w:rsid w:val="00B26A79"/>
    <w:rsid w:val="00B30BA7"/>
    <w:rsid w:val="00B31E7C"/>
    <w:rsid w:val="00B31FD1"/>
    <w:rsid w:val="00B328CD"/>
    <w:rsid w:val="00B32DB3"/>
    <w:rsid w:val="00B32DBB"/>
    <w:rsid w:val="00B3328E"/>
    <w:rsid w:val="00B33FDB"/>
    <w:rsid w:val="00B34280"/>
    <w:rsid w:val="00B34419"/>
    <w:rsid w:val="00B34D90"/>
    <w:rsid w:val="00B35508"/>
    <w:rsid w:val="00B35CD1"/>
    <w:rsid w:val="00B35D6D"/>
    <w:rsid w:val="00B35F7D"/>
    <w:rsid w:val="00B36B88"/>
    <w:rsid w:val="00B36FF9"/>
    <w:rsid w:val="00B37322"/>
    <w:rsid w:val="00B37645"/>
    <w:rsid w:val="00B37A3A"/>
    <w:rsid w:val="00B37ECD"/>
    <w:rsid w:val="00B401F1"/>
    <w:rsid w:val="00B40747"/>
    <w:rsid w:val="00B40776"/>
    <w:rsid w:val="00B4088F"/>
    <w:rsid w:val="00B40979"/>
    <w:rsid w:val="00B4103A"/>
    <w:rsid w:val="00B4260A"/>
    <w:rsid w:val="00B4281B"/>
    <w:rsid w:val="00B42927"/>
    <w:rsid w:val="00B42A44"/>
    <w:rsid w:val="00B42C50"/>
    <w:rsid w:val="00B42E6C"/>
    <w:rsid w:val="00B4476A"/>
    <w:rsid w:val="00B45478"/>
    <w:rsid w:val="00B46410"/>
    <w:rsid w:val="00B465D4"/>
    <w:rsid w:val="00B466AE"/>
    <w:rsid w:val="00B467C3"/>
    <w:rsid w:val="00B46C5F"/>
    <w:rsid w:val="00B46F9B"/>
    <w:rsid w:val="00B47D95"/>
    <w:rsid w:val="00B5008B"/>
    <w:rsid w:val="00B5014E"/>
    <w:rsid w:val="00B503ED"/>
    <w:rsid w:val="00B504F1"/>
    <w:rsid w:val="00B5062E"/>
    <w:rsid w:val="00B50828"/>
    <w:rsid w:val="00B51404"/>
    <w:rsid w:val="00B515A3"/>
    <w:rsid w:val="00B516E5"/>
    <w:rsid w:val="00B51AFE"/>
    <w:rsid w:val="00B51CD2"/>
    <w:rsid w:val="00B51DEB"/>
    <w:rsid w:val="00B52088"/>
    <w:rsid w:val="00B524F7"/>
    <w:rsid w:val="00B52A45"/>
    <w:rsid w:val="00B52C06"/>
    <w:rsid w:val="00B52F54"/>
    <w:rsid w:val="00B52FD2"/>
    <w:rsid w:val="00B5315F"/>
    <w:rsid w:val="00B53203"/>
    <w:rsid w:val="00B53CC0"/>
    <w:rsid w:val="00B53DEE"/>
    <w:rsid w:val="00B5455D"/>
    <w:rsid w:val="00B548F3"/>
    <w:rsid w:val="00B551A6"/>
    <w:rsid w:val="00B5525E"/>
    <w:rsid w:val="00B55421"/>
    <w:rsid w:val="00B55D8D"/>
    <w:rsid w:val="00B56065"/>
    <w:rsid w:val="00B562C3"/>
    <w:rsid w:val="00B56477"/>
    <w:rsid w:val="00B578AF"/>
    <w:rsid w:val="00B617DC"/>
    <w:rsid w:val="00B61B4F"/>
    <w:rsid w:val="00B628BA"/>
    <w:rsid w:val="00B634A2"/>
    <w:rsid w:val="00B63639"/>
    <w:rsid w:val="00B64362"/>
    <w:rsid w:val="00B6487E"/>
    <w:rsid w:val="00B64E55"/>
    <w:rsid w:val="00B65DB8"/>
    <w:rsid w:val="00B65E12"/>
    <w:rsid w:val="00B66FA2"/>
    <w:rsid w:val="00B67134"/>
    <w:rsid w:val="00B67420"/>
    <w:rsid w:val="00B674C2"/>
    <w:rsid w:val="00B67553"/>
    <w:rsid w:val="00B676B4"/>
    <w:rsid w:val="00B701EC"/>
    <w:rsid w:val="00B706FB"/>
    <w:rsid w:val="00B70EDE"/>
    <w:rsid w:val="00B7111F"/>
    <w:rsid w:val="00B719B6"/>
    <w:rsid w:val="00B72EF9"/>
    <w:rsid w:val="00B73398"/>
    <w:rsid w:val="00B7373C"/>
    <w:rsid w:val="00B73DAC"/>
    <w:rsid w:val="00B74ABA"/>
    <w:rsid w:val="00B753F2"/>
    <w:rsid w:val="00B75BFA"/>
    <w:rsid w:val="00B75C92"/>
    <w:rsid w:val="00B76297"/>
    <w:rsid w:val="00B76462"/>
    <w:rsid w:val="00B76809"/>
    <w:rsid w:val="00B76910"/>
    <w:rsid w:val="00B76CDC"/>
    <w:rsid w:val="00B76CF9"/>
    <w:rsid w:val="00B77547"/>
    <w:rsid w:val="00B77C20"/>
    <w:rsid w:val="00B801D1"/>
    <w:rsid w:val="00B804E9"/>
    <w:rsid w:val="00B80D0C"/>
    <w:rsid w:val="00B80FD5"/>
    <w:rsid w:val="00B810B5"/>
    <w:rsid w:val="00B810B7"/>
    <w:rsid w:val="00B8144D"/>
    <w:rsid w:val="00B81968"/>
    <w:rsid w:val="00B81C1C"/>
    <w:rsid w:val="00B8266C"/>
    <w:rsid w:val="00B82FA0"/>
    <w:rsid w:val="00B8322C"/>
    <w:rsid w:val="00B84236"/>
    <w:rsid w:val="00B84B8D"/>
    <w:rsid w:val="00B84E07"/>
    <w:rsid w:val="00B85A61"/>
    <w:rsid w:val="00B8691E"/>
    <w:rsid w:val="00B8768D"/>
    <w:rsid w:val="00B87BE6"/>
    <w:rsid w:val="00B87D29"/>
    <w:rsid w:val="00B87D83"/>
    <w:rsid w:val="00B909C9"/>
    <w:rsid w:val="00B90F1A"/>
    <w:rsid w:val="00B9126B"/>
    <w:rsid w:val="00B91663"/>
    <w:rsid w:val="00B9189F"/>
    <w:rsid w:val="00B918CE"/>
    <w:rsid w:val="00B91B12"/>
    <w:rsid w:val="00B91D13"/>
    <w:rsid w:val="00B920E3"/>
    <w:rsid w:val="00B92453"/>
    <w:rsid w:val="00B924B8"/>
    <w:rsid w:val="00B92660"/>
    <w:rsid w:val="00B9298B"/>
    <w:rsid w:val="00B93403"/>
    <w:rsid w:val="00B934ED"/>
    <w:rsid w:val="00B93539"/>
    <w:rsid w:val="00B93576"/>
    <w:rsid w:val="00B9379C"/>
    <w:rsid w:val="00B93BED"/>
    <w:rsid w:val="00B93C48"/>
    <w:rsid w:val="00B93DD1"/>
    <w:rsid w:val="00B93FC3"/>
    <w:rsid w:val="00B9445D"/>
    <w:rsid w:val="00B94889"/>
    <w:rsid w:val="00B95312"/>
    <w:rsid w:val="00B95D66"/>
    <w:rsid w:val="00B96433"/>
    <w:rsid w:val="00B96A8C"/>
    <w:rsid w:val="00B97229"/>
    <w:rsid w:val="00B978FE"/>
    <w:rsid w:val="00BA1496"/>
    <w:rsid w:val="00BA1BD9"/>
    <w:rsid w:val="00BA1C57"/>
    <w:rsid w:val="00BA2338"/>
    <w:rsid w:val="00BA2A5A"/>
    <w:rsid w:val="00BA2D41"/>
    <w:rsid w:val="00BA2E78"/>
    <w:rsid w:val="00BA306B"/>
    <w:rsid w:val="00BA3E61"/>
    <w:rsid w:val="00BA3F66"/>
    <w:rsid w:val="00BA435E"/>
    <w:rsid w:val="00BA4F39"/>
    <w:rsid w:val="00BA5093"/>
    <w:rsid w:val="00BA5914"/>
    <w:rsid w:val="00BA5E45"/>
    <w:rsid w:val="00BA601A"/>
    <w:rsid w:val="00BA632F"/>
    <w:rsid w:val="00BA6665"/>
    <w:rsid w:val="00BA7139"/>
    <w:rsid w:val="00BA74F3"/>
    <w:rsid w:val="00BA7566"/>
    <w:rsid w:val="00BA7B8E"/>
    <w:rsid w:val="00BB019E"/>
    <w:rsid w:val="00BB04AB"/>
    <w:rsid w:val="00BB07BC"/>
    <w:rsid w:val="00BB139A"/>
    <w:rsid w:val="00BB1667"/>
    <w:rsid w:val="00BB1E43"/>
    <w:rsid w:val="00BB23C4"/>
    <w:rsid w:val="00BB2C12"/>
    <w:rsid w:val="00BB2C3E"/>
    <w:rsid w:val="00BB31D5"/>
    <w:rsid w:val="00BB56D5"/>
    <w:rsid w:val="00BB5741"/>
    <w:rsid w:val="00BB59CA"/>
    <w:rsid w:val="00BB5A45"/>
    <w:rsid w:val="00BB5E17"/>
    <w:rsid w:val="00BB5E8F"/>
    <w:rsid w:val="00BB61B3"/>
    <w:rsid w:val="00BB6514"/>
    <w:rsid w:val="00BB6AE1"/>
    <w:rsid w:val="00BB6D20"/>
    <w:rsid w:val="00BB6DDC"/>
    <w:rsid w:val="00BB725E"/>
    <w:rsid w:val="00BC0137"/>
    <w:rsid w:val="00BC0315"/>
    <w:rsid w:val="00BC057B"/>
    <w:rsid w:val="00BC0732"/>
    <w:rsid w:val="00BC28E0"/>
    <w:rsid w:val="00BC2CC7"/>
    <w:rsid w:val="00BC2CCF"/>
    <w:rsid w:val="00BC2E6A"/>
    <w:rsid w:val="00BC31C6"/>
    <w:rsid w:val="00BC33A9"/>
    <w:rsid w:val="00BC3A3C"/>
    <w:rsid w:val="00BC3B91"/>
    <w:rsid w:val="00BC4469"/>
    <w:rsid w:val="00BC5244"/>
    <w:rsid w:val="00BC5277"/>
    <w:rsid w:val="00BC539A"/>
    <w:rsid w:val="00BC5874"/>
    <w:rsid w:val="00BC5913"/>
    <w:rsid w:val="00BC6114"/>
    <w:rsid w:val="00BC6235"/>
    <w:rsid w:val="00BC686A"/>
    <w:rsid w:val="00BC691D"/>
    <w:rsid w:val="00BC6DD4"/>
    <w:rsid w:val="00BC71EA"/>
    <w:rsid w:val="00BC79C7"/>
    <w:rsid w:val="00BC7D54"/>
    <w:rsid w:val="00BD00F6"/>
    <w:rsid w:val="00BD058E"/>
    <w:rsid w:val="00BD1568"/>
    <w:rsid w:val="00BD19EA"/>
    <w:rsid w:val="00BD1A3D"/>
    <w:rsid w:val="00BD2431"/>
    <w:rsid w:val="00BD2B59"/>
    <w:rsid w:val="00BD2C2E"/>
    <w:rsid w:val="00BD2D78"/>
    <w:rsid w:val="00BD3042"/>
    <w:rsid w:val="00BD307D"/>
    <w:rsid w:val="00BD3094"/>
    <w:rsid w:val="00BD35B5"/>
    <w:rsid w:val="00BD36D4"/>
    <w:rsid w:val="00BD493D"/>
    <w:rsid w:val="00BD4A8E"/>
    <w:rsid w:val="00BD5708"/>
    <w:rsid w:val="00BD5775"/>
    <w:rsid w:val="00BD6066"/>
    <w:rsid w:val="00BD638E"/>
    <w:rsid w:val="00BD6D7A"/>
    <w:rsid w:val="00BD6DB0"/>
    <w:rsid w:val="00BD751E"/>
    <w:rsid w:val="00BD752D"/>
    <w:rsid w:val="00BD755E"/>
    <w:rsid w:val="00BD7B83"/>
    <w:rsid w:val="00BE0005"/>
    <w:rsid w:val="00BE01AC"/>
    <w:rsid w:val="00BE0B63"/>
    <w:rsid w:val="00BE1279"/>
    <w:rsid w:val="00BE18A3"/>
    <w:rsid w:val="00BE1A3D"/>
    <w:rsid w:val="00BE1B74"/>
    <w:rsid w:val="00BE1C9D"/>
    <w:rsid w:val="00BE239F"/>
    <w:rsid w:val="00BE24E5"/>
    <w:rsid w:val="00BE2881"/>
    <w:rsid w:val="00BE2AE0"/>
    <w:rsid w:val="00BE2AFF"/>
    <w:rsid w:val="00BE30DB"/>
    <w:rsid w:val="00BE316A"/>
    <w:rsid w:val="00BE33E9"/>
    <w:rsid w:val="00BE365C"/>
    <w:rsid w:val="00BE3B4C"/>
    <w:rsid w:val="00BE3B53"/>
    <w:rsid w:val="00BE4076"/>
    <w:rsid w:val="00BE46FE"/>
    <w:rsid w:val="00BE57B1"/>
    <w:rsid w:val="00BE5BBA"/>
    <w:rsid w:val="00BE69AF"/>
    <w:rsid w:val="00BE72C9"/>
    <w:rsid w:val="00BF0DBC"/>
    <w:rsid w:val="00BF1527"/>
    <w:rsid w:val="00BF1570"/>
    <w:rsid w:val="00BF1ABF"/>
    <w:rsid w:val="00BF1ED3"/>
    <w:rsid w:val="00BF1FA5"/>
    <w:rsid w:val="00BF2463"/>
    <w:rsid w:val="00BF2D1E"/>
    <w:rsid w:val="00BF2F47"/>
    <w:rsid w:val="00BF31EA"/>
    <w:rsid w:val="00BF362A"/>
    <w:rsid w:val="00BF4485"/>
    <w:rsid w:val="00BF4A77"/>
    <w:rsid w:val="00BF4BC7"/>
    <w:rsid w:val="00BF574D"/>
    <w:rsid w:val="00BF5E76"/>
    <w:rsid w:val="00BF5F77"/>
    <w:rsid w:val="00BF601A"/>
    <w:rsid w:val="00BF617D"/>
    <w:rsid w:val="00BF6A19"/>
    <w:rsid w:val="00BF6C84"/>
    <w:rsid w:val="00BF6F2D"/>
    <w:rsid w:val="00BF6FE8"/>
    <w:rsid w:val="00BF70D3"/>
    <w:rsid w:val="00BF71AC"/>
    <w:rsid w:val="00BF74CF"/>
    <w:rsid w:val="00BF76FE"/>
    <w:rsid w:val="00C0047A"/>
    <w:rsid w:val="00C011F3"/>
    <w:rsid w:val="00C018B7"/>
    <w:rsid w:val="00C01C0F"/>
    <w:rsid w:val="00C022B1"/>
    <w:rsid w:val="00C0243A"/>
    <w:rsid w:val="00C0252E"/>
    <w:rsid w:val="00C031C0"/>
    <w:rsid w:val="00C031F7"/>
    <w:rsid w:val="00C03410"/>
    <w:rsid w:val="00C03BCF"/>
    <w:rsid w:val="00C03C5E"/>
    <w:rsid w:val="00C03EC7"/>
    <w:rsid w:val="00C0418F"/>
    <w:rsid w:val="00C041F4"/>
    <w:rsid w:val="00C044FA"/>
    <w:rsid w:val="00C045E1"/>
    <w:rsid w:val="00C0460E"/>
    <w:rsid w:val="00C050E1"/>
    <w:rsid w:val="00C05AEE"/>
    <w:rsid w:val="00C061BB"/>
    <w:rsid w:val="00C06AB1"/>
    <w:rsid w:val="00C06E70"/>
    <w:rsid w:val="00C0752D"/>
    <w:rsid w:val="00C101E9"/>
    <w:rsid w:val="00C10598"/>
    <w:rsid w:val="00C105F9"/>
    <w:rsid w:val="00C105FC"/>
    <w:rsid w:val="00C10685"/>
    <w:rsid w:val="00C10EB1"/>
    <w:rsid w:val="00C1100E"/>
    <w:rsid w:val="00C1130E"/>
    <w:rsid w:val="00C11448"/>
    <w:rsid w:val="00C11CF0"/>
    <w:rsid w:val="00C12094"/>
    <w:rsid w:val="00C13E1E"/>
    <w:rsid w:val="00C14063"/>
    <w:rsid w:val="00C14100"/>
    <w:rsid w:val="00C1438D"/>
    <w:rsid w:val="00C144F6"/>
    <w:rsid w:val="00C146BB"/>
    <w:rsid w:val="00C149EC"/>
    <w:rsid w:val="00C15724"/>
    <w:rsid w:val="00C15989"/>
    <w:rsid w:val="00C16023"/>
    <w:rsid w:val="00C164D2"/>
    <w:rsid w:val="00C171E2"/>
    <w:rsid w:val="00C17245"/>
    <w:rsid w:val="00C1725A"/>
    <w:rsid w:val="00C2004D"/>
    <w:rsid w:val="00C20A8A"/>
    <w:rsid w:val="00C20E86"/>
    <w:rsid w:val="00C21520"/>
    <w:rsid w:val="00C21604"/>
    <w:rsid w:val="00C21741"/>
    <w:rsid w:val="00C21D08"/>
    <w:rsid w:val="00C228A3"/>
    <w:rsid w:val="00C22B1E"/>
    <w:rsid w:val="00C23330"/>
    <w:rsid w:val="00C237F6"/>
    <w:rsid w:val="00C238EF"/>
    <w:rsid w:val="00C23C03"/>
    <w:rsid w:val="00C23C1D"/>
    <w:rsid w:val="00C23FF4"/>
    <w:rsid w:val="00C241F5"/>
    <w:rsid w:val="00C24A12"/>
    <w:rsid w:val="00C24A84"/>
    <w:rsid w:val="00C2583C"/>
    <w:rsid w:val="00C25CE9"/>
    <w:rsid w:val="00C26A8B"/>
    <w:rsid w:val="00C26FA4"/>
    <w:rsid w:val="00C2712B"/>
    <w:rsid w:val="00C27D63"/>
    <w:rsid w:val="00C27E94"/>
    <w:rsid w:val="00C3038E"/>
    <w:rsid w:val="00C30886"/>
    <w:rsid w:val="00C30D35"/>
    <w:rsid w:val="00C3133A"/>
    <w:rsid w:val="00C3185A"/>
    <w:rsid w:val="00C31F9D"/>
    <w:rsid w:val="00C321F0"/>
    <w:rsid w:val="00C32296"/>
    <w:rsid w:val="00C32715"/>
    <w:rsid w:val="00C32D59"/>
    <w:rsid w:val="00C33D55"/>
    <w:rsid w:val="00C34391"/>
    <w:rsid w:val="00C34394"/>
    <w:rsid w:val="00C34584"/>
    <w:rsid w:val="00C34DD1"/>
    <w:rsid w:val="00C35311"/>
    <w:rsid w:val="00C359E0"/>
    <w:rsid w:val="00C35CA9"/>
    <w:rsid w:val="00C35D22"/>
    <w:rsid w:val="00C35F4A"/>
    <w:rsid w:val="00C365FD"/>
    <w:rsid w:val="00C369D9"/>
    <w:rsid w:val="00C36A16"/>
    <w:rsid w:val="00C36BB4"/>
    <w:rsid w:val="00C36EA6"/>
    <w:rsid w:val="00C373E1"/>
    <w:rsid w:val="00C37D9D"/>
    <w:rsid w:val="00C40202"/>
    <w:rsid w:val="00C4028A"/>
    <w:rsid w:val="00C40776"/>
    <w:rsid w:val="00C41E21"/>
    <w:rsid w:val="00C41E2A"/>
    <w:rsid w:val="00C4210F"/>
    <w:rsid w:val="00C42707"/>
    <w:rsid w:val="00C43488"/>
    <w:rsid w:val="00C43D66"/>
    <w:rsid w:val="00C44E09"/>
    <w:rsid w:val="00C45117"/>
    <w:rsid w:val="00C455D5"/>
    <w:rsid w:val="00C4566D"/>
    <w:rsid w:val="00C4578C"/>
    <w:rsid w:val="00C45CCF"/>
    <w:rsid w:val="00C46535"/>
    <w:rsid w:val="00C46E33"/>
    <w:rsid w:val="00C47F43"/>
    <w:rsid w:val="00C50671"/>
    <w:rsid w:val="00C5076C"/>
    <w:rsid w:val="00C50B2D"/>
    <w:rsid w:val="00C51EB1"/>
    <w:rsid w:val="00C5359C"/>
    <w:rsid w:val="00C544E8"/>
    <w:rsid w:val="00C55297"/>
    <w:rsid w:val="00C55CCF"/>
    <w:rsid w:val="00C55FE9"/>
    <w:rsid w:val="00C565AB"/>
    <w:rsid w:val="00C5662D"/>
    <w:rsid w:val="00C56991"/>
    <w:rsid w:val="00C57600"/>
    <w:rsid w:val="00C579A7"/>
    <w:rsid w:val="00C579BD"/>
    <w:rsid w:val="00C57CBE"/>
    <w:rsid w:val="00C6018F"/>
    <w:rsid w:val="00C601C8"/>
    <w:rsid w:val="00C605F6"/>
    <w:rsid w:val="00C60D83"/>
    <w:rsid w:val="00C610C2"/>
    <w:rsid w:val="00C61AAF"/>
    <w:rsid w:val="00C62709"/>
    <w:rsid w:val="00C62AFD"/>
    <w:rsid w:val="00C62C5B"/>
    <w:rsid w:val="00C62DBB"/>
    <w:rsid w:val="00C6338B"/>
    <w:rsid w:val="00C6427B"/>
    <w:rsid w:val="00C645A2"/>
    <w:rsid w:val="00C64E23"/>
    <w:rsid w:val="00C64ED9"/>
    <w:rsid w:val="00C6520D"/>
    <w:rsid w:val="00C66522"/>
    <w:rsid w:val="00C66907"/>
    <w:rsid w:val="00C66DA7"/>
    <w:rsid w:val="00C67B38"/>
    <w:rsid w:val="00C70C01"/>
    <w:rsid w:val="00C71099"/>
    <w:rsid w:val="00C713B5"/>
    <w:rsid w:val="00C715A3"/>
    <w:rsid w:val="00C71D11"/>
    <w:rsid w:val="00C72725"/>
    <w:rsid w:val="00C727D8"/>
    <w:rsid w:val="00C729E9"/>
    <w:rsid w:val="00C72CDC"/>
    <w:rsid w:val="00C7342E"/>
    <w:rsid w:val="00C734F1"/>
    <w:rsid w:val="00C73FE2"/>
    <w:rsid w:val="00C745F1"/>
    <w:rsid w:val="00C753A8"/>
    <w:rsid w:val="00C76A44"/>
    <w:rsid w:val="00C76C90"/>
    <w:rsid w:val="00C774C2"/>
    <w:rsid w:val="00C7786D"/>
    <w:rsid w:val="00C800E9"/>
    <w:rsid w:val="00C80458"/>
    <w:rsid w:val="00C80956"/>
    <w:rsid w:val="00C8187B"/>
    <w:rsid w:val="00C81BAF"/>
    <w:rsid w:val="00C82053"/>
    <w:rsid w:val="00C82931"/>
    <w:rsid w:val="00C82FFE"/>
    <w:rsid w:val="00C831E5"/>
    <w:rsid w:val="00C8335F"/>
    <w:rsid w:val="00C8338D"/>
    <w:rsid w:val="00C84356"/>
    <w:rsid w:val="00C84566"/>
    <w:rsid w:val="00C84AC3"/>
    <w:rsid w:val="00C84FAD"/>
    <w:rsid w:val="00C852F1"/>
    <w:rsid w:val="00C85F2A"/>
    <w:rsid w:val="00C85F2B"/>
    <w:rsid w:val="00C87170"/>
    <w:rsid w:val="00C87223"/>
    <w:rsid w:val="00C87886"/>
    <w:rsid w:val="00C908BF"/>
    <w:rsid w:val="00C90CFF"/>
    <w:rsid w:val="00C90FB1"/>
    <w:rsid w:val="00C9122D"/>
    <w:rsid w:val="00C91234"/>
    <w:rsid w:val="00C912F1"/>
    <w:rsid w:val="00C91A64"/>
    <w:rsid w:val="00C91B7E"/>
    <w:rsid w:val="00C91D35"/>
    <w:rsid w:val="00C91EB2"/>
    <w:rsid w:val="00C935EF"/>
    <w:rsid w:val="00C94329"/>
    <w:rsid w:val="00C94385"/>
    <w:rsid w:val="00C947B8"/>
    <w:rsid w:val="00C94959"/>
    <w:rsid w:val="00C94CB8"/>
    <w:rsid w:val="00C95C61"/>
    <w:rsid w:val="00C96830"/>
    <w:rsid w:val="00C96A7E"/>
    <w:rsid w:val="00CA0193"/>
    <w:rsid w:val="00CA0512"/>
    <w:rsid w:val="00CA062F"/>
    <w:rsid w:val="00CA07C9"/>
    <w:rsid w:val="00CA0953"/>
    <w:rsid w:val="00CA0F07"/>
    <w:rsid w:val="00CA197D"/>
    <w:rsid w:val="00CA1BEA"/>
    <w:rsid w:val="00CA1D86"/>
    <w:rsid w:val="00CA1FAB"/>
    <w:rsid w:val="00CA2AFF"/>
    <w:rsid w:val="00CA2F03"/>
    <w:rsid w:val="00CA2FD0"/>
    <w:rsid w:val="00CA3470"/>
    <w:rsid w:val="00CA36DF"/>
    <w:rsid w:val="00CA3CA2"/>
    <w:rsid w:val="00CA4B71"/>
    <w:rsid w:val="00CA4C2F"/>
    <w:rsid w:val="00CA4D7C"/>
    <w:rsid w:val="00CA586B"/>
    <w:rsid w:val="00CA5A39"/>
    <w:rsid w:val="00CA5B75"/>
    <w:rsid w:val="00CA6854"/>
    <w:rsid w:val="00CA691E"/>
    <w:rsid w:val="00CA6C54"/>
    <w:rsid w:val="00CA74CE"/>
    <w:rsid w:val="00CA76E3"/>
    <w:rsid w:val="00CB01BE"/>
    <w:rsid w:val="00CB03FD"/>
    <w:rsid w:val="00CB0815"/>
    <w:rsid w:val="00CB0971"/>
    <w:rsid w:val="00CB13EE"/>
    <w:rsid w:val="00CB19AA"/>
    <w:rsid w:val="00CB2201"/>
    <w:rsid w:val="00CB29A3"/>
    <w:rsid w:val="00CB2ACF"/>
    <w:rsid w:val="00CB2BEE"/>
    <w:rsid w:val="00CB2D91"/>
    <w:rsid w:val="00CB3329"/>
    <w:rsid w:val="00CB3551"/>
    <w:rsid w:val="00CB35E0"/>
    <w:rsid w:val="00CB379D"/>
    <w:rsid w:val="00CB38CD"/>
    <w:rsid w:val="00CB3967"/>
    <w:rsid w:val="00CB3F93"/>
    <w:rsid w:val="00CB4402"/>
    <w:rsid w:val="00CB4968"/>
    <w:rsid w:val="00CB4CBB"/>
    <w:rsid w:val="00CB4EDB"/>
    <w:rsid w:val="00CB5133"/>
    <w:rsid w:val="00CB538C"/>
    <w:rsid w:val="00CB56C4"/>
    <w:rsid w:val="00CB5829"/>
    <w:rsid w:val="00CB5A78"/>
    <w:rsid w:val="00CB68CE"/>
    <w:rsid w:val="00CB6CD3"/>
    <w:rsid w:val="00CB72DC"/>
    <w:rsid w:val="00CB7660"/>
    <w:rsid w:val="00CB7DED"/>
    <w:rsid w:val="00CC0369"/>
    <w:rsid w:val="00CC08AB"/>
    <w:rsid w:val="00CC0EA7"/>
    <w:rsid w:val="00CC1659"/>
    <w:rsid w:val="00CC1667"/>
    <w:rsid w:val="00CC277F"/>
    <w:rsid w:val="00CC2AE7"/>
    <w:rsid w:val="00CC3A5E"/>
    <w:rsid w:val="00CC41DC"/>
    <w:rsid w:val="00CC50AB"/>
    <w:rsid w:val="00CC5A1F"/>
    <w:rsid w:val="00CC6C49"/>
    <w:rsid w:val="00CC700F"/>
    <w:rsid w:val="00CC7547"/>
    <w:rsid w:val="00CC78C3"/>
    <w:rsid w:val="00CD0078"/>
    <w:rsid w:val="00CD0530"/>
    <w:rsid w:val="00CD066B"/>
    <w:rsid w:val="00CD0974"/>
    <w:rsid w:val="00CD186D"/>
    <w:rsid w:val="00CD1A3B"/>
    <w:rsid w:val="00CD2B5F"/>
    <w:rsid w:val="00CD30C8"/>
    <w:rsid w:val="00CD44C9"/>
    <w:rsid w:val="00CD4545"/>
    <w:rsid w:val="00CD4772"/>
    <w:rsid w:val="00CD4C55"/>
    <w:rsid w:val="00CD4E84"/>
    <w:rsid w:val="00CD5BFB"/>
    <w:rsid w:val="00CD637D"/>
    <w:rsid w:val="00CD6F60"/>
    <w:rsid w:val="00CE0308"/>
    <w:rsid w:val="00CE0C2D"/>
    <w:rsid w:val="00CE1DFA"/>
    <w:rsid w:val="00CE1EDE"/>
    <w:rsid w:val="00CE20FF"/>
    <w:rsid w:val="00CE2149"/>
    <w:rsid w:val="00CE24CE"/>
    <w:rsid w:val="00CE2DF0"/>
    <w:rsid w:val="00CE3D83"/>
    <w:rsid w:val="00CE4EFE"/>
    <w:rsid w:val="00CE5EF1"/>
    <w:rsid w:val="00CE63C9"/>
    <w:rsid w:val="00CE64E7"/>
    <w:rsid w:val="00CE660C"/>
    <w:rsid w:val="00CE6A26"/>
    <w:rsid w:val="00CE6E30"/>
    <w:rsid w:val="00CE71FC"/>
    <w:rsid w:val="00CE7200"/>
    <w:rsid w:val="00CE75E3"/>
    <w:rsid w:val="00CE7957"/>
    <w:rsid w:val="00CF0AD5"/>
    <w:rsid w:val="00CF10F8"/>
    <w:rsid w:val="00CF1496"/>
    <w:rsid w:val="00CF1AFD"/>
    <w:rsid w:val="00CF216D"/>
    <w:rsid w:val="00CF2338"/>
    <w:rsid w:val="00CF23C9"/>
    <w:rsid w:val="00CF2606"/>
    <w:rsid w:val="00CF2671"/>
    <w:rsid w:val="00CF29F2"/>
    <w:rsid w:val="00CF2B19"/>
    <w:rsid w:val="00CF2B7B"/>
    <w:rsid w:val="00CF33B0"/>
    <w:rsid w:val="00CF42AA"/>
    <w:rsid w:val="00CF4321"/>
    <w:rsid w:val="00CF45DC"/>
    <w:rsid w:val="00CF48B8"/>
    <w:rsid w:val="00CF4CF3"/>
    <w:rsid w:val="00CF4F4D"/>
    <w:rsid w:val="00CF5B09"/>
    <w:rsid w:val="00CF6474"/>
    <w:rsid w:val="00CF6723"/>
    <w:rsid w:val="00CF6F8E"/>
    <w:rsid w:val="00CF70CC"/>
    <w:rsid w:val="00CF7A35"/>
    <w:rsid w:val="00CF7B40"/>
    <w:rsid w:val="00CF7EFC"/>
    <w:rsid w:val="00D00085"/>
    <w:rsid w:val="00D00592"/>
    <w:rsid w:val="00D005A7"/>
    <w:rsid w:val="00D00B4B"/>
    <w:rsid w:val="00D00D15"/>
    <w:rsid w:val="00D012C9"/>
    <w:rsid w:val="00D01429"/>
    <w:rsid w:val="00D02373"/>
    <w:rsid w:val="00D02582"/>
    <w:rsid w:val="00D026BF"/>
    <w:rsid w:val="00D030B4"/>
    <w:rsid w:val="00D030B5"/>
    <w:rsid w:val="00D03199"/>
    <w:rsid w:val="00D03652"/>
    <w:rsid w:val="00D03E47"/>
    <w:rsid w:val="00D051DD"/>
    <w:rsid w:val="00D05539"/>
    <w:rsid w:val="00D05B4F"/>
    <w:rsid w:val="00D05B71"/>
    <w:rsid w:val="00D067CF"/>
    <w:rsid w:val="00D06835"/>
    <w:rsid w:val="00D06A47"/>
    <w:rsid w:val="00D06B04"/>
    <w:rsid w:val="00D06C33"/>
    <w:rsid w:val="00D07071"/>
    <w:rsid w:val="00D07252"/>
    <w:rsid w:val="00D073E5"/>
    <w:rsid w:val="00D10872"/>
    <w:rsid w:val="00D1096B"/>
    <w:rsid w:val="00D118D4"/>
    <w:rsid w:val="00D11C70"/>
    <w:rsid w:val="00D11E12"/>
    <w:rsid w:val="00D125BA"/>
    <w:rsid w:val="00D12928"/>
    <w:rsid w:val="00D12DC9"/>
    <w:rsid w:val="00D139C8"/>
    <w:rsid w:val="00D13AC8"/>
    <w:rsid w:val="00D140F2"/>
    <w:rsid w:val="00D14376"/>
    <w:rsid w:val="00D1453B"/>
    <w:rsid w:val="00D147E5"/>
    <w:rsid w:val="00D14F4D"/>
    <w:rsid w:val="00D15D69"/>
    <w:rsid w:val="00D16254"/>
    <w:rsid w:val="00D162D0"/>
    <w:rsid w:val="00D16486"/>
    <w:rsid w:val="00D16B46"/>
    <w:rsid w:val="00D17589"/>
    <w:rsid w:val="00D2069A"/>
    <w:rsid w:val="00D20930"/>
    <w:rsid w:val="00D20C86"/>
    <w:rsid w:val="00D20FDD"/>
    <w:rsid w:val="00D2102B"/>
    <w:rsid w:val="00D21A56"/>
    <w:rsid w:val="00D21B50"/>
    <w:rsid w:val="00D21D07"/>
    <w:rsid w:val="00D22332"/>
    <w:rsid w:val="00D22D9B"/>
    <w:rsid w:val="00D22E9C"/>
    <w:rsid w:val="00D22F62"/>
    <w:rsid w:val="00D243DF"/>
    <w:rsid w:val="00D252CA"/>
    <w:rsid w:val="00D2540B"/>
    <w:rsid w:val="00D25D81"/>
    <w:rsid w:val="00D25E70"/>
    <w:rsid w:val="00D25FB6"/>
    <w:rsid w:val="00D260BD"/>
    <w:rsid w:val="00D26E87"/>
    <w:rsid w:val="00D26F5B"/>
    <w:rsid w:val="00D26FA2"/>
    <w:rsid w:val="00D26FF1"/>
    <w:rsid w:val="00D271DD"/>
    <w:rsid w:val="00D273C7"/>
    <w:rsid w:val="00D2798F"/>
    <w:rsid w:val="00D30877"/>
    <w:rsid w:val="00D314B9"/>
    <w:rsid w:val="00D315E3"/>
    <w:rsid w:val="00D3189E"/>
    <w:rsid w:val="00D32126"/>
    <w:rsid w:val="00D3238D"/>
    <w:rsid w:val="00D32B92"/>
    <w:rsid w:val="00D32C2E"/>
    <w:rsid w:val="00D3348A"/>
    <w:rsid w:val="00D336F7"/>
    <w:rsid w:val="00D34006"/>
    <w:rsid w:val="00D343F5"/>
    <w:rsid w:val="00D350FD"/>
    <w:rsid w:val="00D35378"/>
    <w:rsid w:val="00D35A36"/>
    <w:rsid w:val="00D35D24"/>
    <w:rsid w:val="00D365A2"/>
    <w:rsid w:val="00D36983"/>
    <w:rsid w:val="00D36AB8"/>
    <w:rsid w:val="00D36C7E"/>
    <w:rsid w:val="00D37573"/>
    <w:rsid w:val="00D37FE6"/>
    <w:rsid w:val="00D40052"/>
    <w:rsid w:val="00D405EC"/>
    <w:rsid w:val="00D40999"/>
    <w:rsid w:val="00D40B75"/>
    <w:rsid w:val="00D40EAF"/>
    <w:rsid w:val="00D4150B"/>
    <w:rsid w:val="00D42254"/>
    <w:rsid w:val="00D42287"/>
    <w:rsid w:val="00D42607"/>
    <w:rsid w:val="00D42CE1"/>
    <w:rsid w:val="00D42DD4"/>
    <w:rsid w:val="00D42F60"/>
    <w:rsid w:val="00D4351C"/>
    <w:rsid w:val="00D43FF7"/>
    <w:rsid w:val="00D44319"/>
    <w:rsid w:val="00D443B2"/>
    <w:rsid w:val="00D44446"/>
    <w:rsid w:val="00D44E37"/>
    <w:rsid w:val="00D44F3B"/>
    <w:rsid w:val="00D45CC4"/>
    <w:rsid w:val="00D460A8"/>
    <w:rsid w:val="00D461AB"/>
    <w:rsid w:val="00D462C9"/>
    <w:rsid w:val="00D46346"/>
    <w:rsid w:val="00D46CC3"/>
    <w:rsid w:val="00D50158"/>
    <w:rsid w:val="00D50262"/>
    <w:rsid w:val="00D506D3"/>
    <w:rsid w:val="00D50B71"/>
    <w:rsid w:val="00D50D85"/>
    <w:rsid w:val="00D510EB"/>
    <w:rsid w:val="00D5171C"/>
    <w:rsid w:val="00D51AA0"/>
    <w:rsid w:val="00D51C42"/>
    <w:rsid w:val="00D51C66"/>
    <w:rsid w:val="00D5239F"/>
    <w:rsid w:val="00D524C5"/>
    <w:rsid w:val="00D536E5"/>
    <w:rsid w:val="00D53A1B"/>
    <w:rsid w:val="00D54331"/>
    <w:rsid w:val="00D54CDA"/>
    <w:rsid w:val="00D55411"/>
    <w:rsid w:val="00D554CA"/>
    <w:rsid w:val="00D5556A"/>
    <w:rsid w:val="00D55856"/>
    <w:rsid w:val="00D55C60"/>
    <w:rsid w:val="00D5622D"/>
    <w:rsid w:val="00D56486"/>
    <w:rsid w:val="00D5672D"/>
    <w:rsid w:val="00D56912"/>
    <w:rsid w:val="00D56DE6"/>
    <w:rsid w:val="00D570CA"/>
    <w:rsid w:val="00D571DF"/>
    <w:rsid w:val="00D575D5"/>
    <w:rsid w:val="00D577A9"/>
    <w:rsid w:val="00D577B6"/>
    <w:rsid w:val="00D57825"/>
    <w:rsid w:val="00D605B7"/>
    <w:rsid w:val="00D60FDA"/>
    <w:rsid w:val="00D617BC"/>
    <w:rsid w:val="00D62423"/>
    <w:rsid w:val="00D63A33"/>
    <w:rsid w:val="00D63F08"/>
    <w:rsid w:val="00D63FA6"/>
    <w:rsid w:val="00D64304"/>
    <w:rsid w:val="00D64662"/>
    <w:rsid w:val="00D64AE5"/>
    <w:rsid w:val="00D64F30"/>
    <w:rsid w:val="00D652CF"/>
    <w:rsid w:val="00D6535E"/>
    <w:rsid w:val="00D6592F"/>
    <w:rsid w:val="00D66850"/>
    <w:rsid w:val="00D669C8"/>
    <w:rsid w:val="00D66AB8"/>
    <w:rsid w:val="00D66E7F"/>
    <w:rsid w:val="00D6712E"/>
    <w:rsid w:val="00D67302"/>
    <w:rsid w:val="00D67B9F"/>
    <w:rsid w:val="00D67BB5"/>
    <w:rsid w:val="00D67BED"/>
    <w:rsid w:val="00D67DA1"/>
    <w:rsid w:val="00D67F08"/>
    <w:rsid w:val="00D701C3"/>
    <w:rsid w:val="00D703ED"/>
    <w:rsid w:val="00D70C76"/>
    <w:rsid w:val="00D70D6F"/>
    <w:rsid w:val="00D712A2"/>
    <w:rsid w:val="00D71B80"/>
    <w:rsid w:val="00D72579"/>
    <w:rsid w:val="00D72641"/>
    <w:rsid w:val="00D7285E"/>
    <w:rsid w:val="00D730F1"/>
    <w:rsid w:val="00D73281"/>
    <w:rsid w:val="00D736D4"/>
    <w:rsid w:val="00D73F0E"/>
    <w:rsid w:val="00D74094"/>
    <w:rsid w:val="00D746BD"/>
    <w:rsid w:val="00D74B6D"/>
    <w:rsid w:val="00D74B7A"/>
    <w:rsid w:val="00D74DBC"/>
    <w:rsid w:val="00D750E0"/>
    <w:rsid w:val="00D75510"/>
    <w:rsid w:val="00D75AAE"/>
    <w:rsid w:val="00D75D15"/>
    <w:rsid w:val="00D75E96"/>
    <w:rsid w:val="00D7634C"/>
    <w:rsid w:val="00D76999"/>
    <w:rsid w:val="00D76E5C"/>
    <w:rsid w:val="00D773A9"/>
    <w:rsid w:val="00D77CC6"/>
    <w:rsid w:val="00D80377"/>
    <w:rsid w:val="00D804C2"/>
    <w:rsid w:val="00D80805"/>
    <w:rsid w:val="00D811E4"/>
    <w:rsid w:val="00D81691"/>
    <w:rsid w:val="00D818AC"/>
    <w:rsid w:val="00D82FDC"/>
    <w:rsid w:val="00D8340F"/>
    <w:rsid w:val="00D8382D"/>
    <w:rsid w:val="00D84580"/>
    <w:rsid w:val="00D847ED"/>
    <w:rsid w:val="00D84805"/>
    <w:rsid w:val="00D84986"/>
    <w:rsid w:val="00D84A6D"/>
    <w:rsid w:val="00D8643A"/>
    <w:rsid w:val="00D8672F"/>
    <w:rsid w:val="00D86AC0"/>
    <w:rsid w:val="00D86C19"/>
    <w:rsid w:val="00D87096"/>
    <w:rsid w:val="00D87113"/>
    <w:rsid w:val="00D87CE2"/>
    <w:rsid w:val="00D87D09"/>
    <w:rsid w:val="00D87D6E"/>
    <w:rsid w:val="00D902E6"/>
    <w:rsid w:val="00D903F5"/>
    <w:rsid w:val="00D9060E"/>
    <w:rsid w:val="00D90ED5"/>
    <w:rsid w:val="00D912D2"/>
    <w:rsid w:val="00D92355"/>
    <w:rsid w:val="00D9273E"/>
    <w:rsid w:val="00D927A7"/>
    <w:rsid w:val="00D929DF"/>
    <w:rsid w:val="00D9340C"/>
    <w:rsid w:val="00D939CE"/>
    <w:rsid w:val="00D93D3D"/>
    <w:rsid w:val="00D943DB"/>
    <w:rsid w:val="00D945EC"/>
    <w:rsid w:val="00D94C4E"/>
    <w:rsid w:val="00D96C2C"/>
    <w:rsid w:val="00D97095"/>
    <w:rsid w:val="00D9745A"/>
    <w:rsid w:val="00D97C43"/>
    <w:rsid w:val="00D97C50"/>
    <w:rsid w:val="00DA055F"/>
    <w:rsid w:val="00DA1370"/>
    <w:rsid w:val="00DA39ED"/>
    <w:rsid w:val="00DA418C"/>
    <w:rsid w:val="00DA41A5"/>
    <w:rsid w:val="00DA4A1D"/>
    <w:rsid w:val="00DA4C7A"/>
    <w:rsid w:val="00DA60B2"/>
    <w:rsid w:val="00DA6174"/>
    <w:rsid w:val="00DA6639"/>
    <w:rsid w:val="00DA6E3C"/>
    <w:rsid w:val="00DA7756"/>
    <w:rsid w:val="00DA7BBA"/>
    <w:rsid w:val="00DA7D71"/>
    <w:rsid w:val="00DA7E28"/>
    <w:rsid w:val="00DB033C"/>
    <w:rsid w:val="00DB0606"/>
    <w:rsid w:val="00DB06BE"/>
    <w:rsid w:val="00DB0A45"/>
    <w:rsid w:val="00DB1FCE"/>
    <w:rsid w:val="00DB203A"/>
    <w:rsid w:val="00DB2063"/>
    <w:rsid w:val="00DB2C53"/>
    <w:rsid w:val="00DB2D26"/>
    <w:rsid w:val="00DB2F82"/>
    <w:rsid w:val="00DB311F"/>
    <w:rsid w:val="00DB32D7"/>
    <w:rsid w:val="00DB3373"/>
    <w:rsid w:val="00DB446A"/>
    <w:rsid w:val="00DB47DF"/>
    <w:rsid w:val="00DB4B04"/>
    <w:rsid w:val="00DB4D79"/>
    <w:rsid w:val="00DB4DDA"/>
    <w:rsid w:val="00DB5086"/>
    <w:rsid w:val="00DB54B0"/>
    <w:rsid w:val="00DB62A0"/>
    <w:rsid w:val="00DB65BC"/>
    <w:rsid w:val="00DB6BE1"/>
    <w:rsid w:val="00DB6D69"/>
    <w:rsid w:val="00DC0325"/>
    <w:rsid w:val="00DC0333"/>
    <w:rsid w:val="00DC03BF"/>
    <w:rsid w:val="00DC05A4"/>
    <w:rsid w:val="00DC099A"/>
    <w:rsid w:val="00DC0A6B"/>
    <w:rsid w:val="00DC1195"/>
    <w:rsid w:val="00DC2359"/>
    <w:rsid w:val="00DC25D0"/>
    <w:rsid w:val="00DC26CA"/>
    <w:rsid w:val="00DC2F8F"/>
    <w:rsid w:val="00DC30B0"/>
    <w:rsid w:val="00DC3822"/>
    <w:rsid w:val="00DC3A65"/>
    <w:rsid w:val="00DC4741"/>
    <w:rsid w:val="00DC4926"/>
    <w:rsid w:val="00DC4B91"/>
    <w:rsid w:val="00DC4DA9"/>
    <w:rsid w:val="00DC4DB5"/>
    <w:rsid w:val="00DC4E8C"/>
    <w:rsid w:val="00DC5A6D"/>
    <w:rsid w:val="00DC5AF0"/>
    <w:rsid w:val="00DC5BDD"/>
    <w:rsid w:val="00DC6520"/>
    <w:rsid w:val="00DC6556"/>
    <w:rsid w:val="00DC6615"/>
    <w:rsid w:val="00DC7BBF"/>
    <w:rsid w:val="00DC7C67"/>
    <w:rsid w:val="00DC7EDC"/>
    <w:rsid w:val="00DD0209"/>
    <w:rsid w:val="00DD05E3"/>
    <w:rsid w:val="00DD0C18"/>
    <w:rsid w:val="00DD103F"/>
    <w:rsid w:val="00DD18AD"/>
    <w:rsid w:val="00DD19AF"/>
    <w:rsid w:val="00DD1D26"/>
    <w:rsid w:val="00DD1DDA"/>
    <w:rsid w:val="00DD271C"/>
    <w:rsid w:val="00DD2B88"/>
    <w:rsid w:val="00DD2D51"/>
    <w:rsid w:val="00DD3268"/>
    <w:rsid w:val="00DD4BC5"/>
    <w:rsid w:val="00DD5701"/>
    <w:rsid w:val="00DD57B0"/>
    <w:rsid w:val="00DD58D7"/>
    <w:rsid w:val="00DD58FF"/>
    <w:rsid w:val="00DD5F7D"/>
    <w:rsid w:val="00DD6D4C"/>
    <w:rsid w:val="00DD705F"/>
    <w:rsid w:val="00DD7262"/>
    <w:rsid w:val="00DE052C"/>
    <w:rsid w:val="00DE0A27"/>
    <w:rsid w:val="00DE1372"/>
    <w:rsid w:val="00DE1473"/>
    <w:rsid w:val="00DE179F"/>
    <w:rsid w:val="00DE1B41"/>
    <w:rsid w:val="00DE1FEA"/>
    <w:rsid w:val="00DE242D"/>
    <w:rsid w:val="00DE265F"/>
    <w:rsid w:val="00DE2850"/>
    <w:rsid w:val="00DE28BD"/>
    <w:rsid w:val="00DE3232"/>
    <w:rsid w:val="00DE324D"/>
    <w:rsid w:val="00DE3741"/>
    <w:rsid w:val="00DE3806"/>
    <w:rsid w:val="00DE465E"/>
    <w:rsid w:val="00DE4BC9"/>
    <w:rsid w:val="00DE4FB8"/>
    <w:rsid w:val="00DE52D8"/>
    <w:rsid w:val="00DE53C2"/>
    <w:rsid w:val="00DE5946"/>
    <w:rsid w:val="00DE5A2A"/>
    <w:rsid w:val="00DE605C"/>
    <w:rsid w:val="00DE630F"/>
    <w:rsid w:val="00DE648F"/>
    <w:rsid w:val="00DE6C04"/>
    <w:rsid w:val="00DE7236"/>
    <w:rsid w:val="00DE7907"/>
    <w:rsid w:val="00DF086F"/>
    <w:rsid w:val="00DF0DC3"/>
    <w:rsid w:val="00DF0EBC"/>
    <w:rsid w:val="00DF109B"/>
    <w:rsid w:val="00DF1851"/>
    <w:rsid w:val="00DF195C"/>
    <w:rsid w:val="00DF1979"/>
    <w:rsid w:val="00DF1DD4"/>
    <w:rsid w:val="00DF1E68"/>
    <w:rsid w:val="00DF292E"/>
    <w:rsid w:val="00DF35E9"/>
    <w:rsid w:val="00DF37BF"/>
    <w:rsid w:val="00DF39B3"/>
    <w:rsid w:val="00DF3B01"/>
    <w:rsid w:val="00DF443E"/>
    <w:rsid w:val="00DF4A42"/>
    <w:rsid w:val="00DF4F1B"/>
    <w:rsid w:val="00DF5FCF"/>
    <w:rsid w:val="00DF6147"/>
    <w:rsid w:val="00DF6723"/>
    <w:rsid w:val="00DF6A33"/>
    <w:rsid w:val="00DF6CEE"/>
    <w:rsid w:val="00DF6FC7"/>
    <w:rsid w:val="00DF7135"/>
    <w:rsid w:val="00DF752B"/>
    <w:rsid w:val="00DF757C"/>
    <w:rsid w:val="00DF7B7B"/>
    <w:rsid w:val="00DF7DA7"/>
    <w:rsid w:val="00DF7DF8"/>
    <w:rsid w:val="00DF7E4F"/>
    <w:rsid w:val="00DF7E8A"/>
    <w:rsid w:val="00E00121"/>
    <w:rsid w:val="00E00578"/>
    <w:rsid w:val="00E0065C"/>
    <w:rsid w:val="00E00967"/>
    <w:rsid w:val="00E009B1"/>
    <w:rsid w:val="00E00DD0"/>
    <w:rsid w:val="00E01412"/>
    <w:rsid w:val="00E0158B"/>
    <w:rsid w:val="00E0167E"/>
    <w:rsid w:val="00E017B8"/>
    <w:rsid w:val="00E03191"/>
    <w:rsid w:val="00E0345E"/>
    <w:rsid w:val="00E038D4"/>
    <w:rsid w:val="00E05BD6"/>
    <w:rsid w:val="00E06020"/>
    <w:rsid w:val="00E061F0"/>
    <w:rsid w:val="00E0633A"/>
    <w:rsid w:val="00E066A0"/>
    <w:rsid w:val="00E06AD6"/>
    <w:rsid w:val="00E07530"/>
    <w:rsid w:val="00E10130"/>
    <w:rsid w:val="00E101AD"/>
    <w:rsid w:val="00E10A07"/>
    <w:rsid w:val="00E10DC9"/>
    <w:rsid w:val="00E11D2C"/>
    <w:rsid w:val="00E122EA"/>
    <w:rsid w:val="00E12621"/>
    <w:rsid w:val="00E13398"/>
    <w:rsid w:val="00E13A39"/>
    <w:rsid w:val="00E13B60"/>
    <w:rsid w:val="00E13D3F"/>
    <w:rsid w:val="00E14283"/>
    <w:rsid w:val="00E1447A"/>
    <w:rsid w:val="00E14FC3"/>
    <w:rsid w:val="00E15345"/>
    <w:rsid w:val="00E15387"/>
    <w:rsid w:val="00E156F4"/>
    <w:rsid w:val="00E16353"/>
    <w:rsid w:val="00E164E8"/>
    <w:rsid w:val="00E16539"/>
    <w:rsid w:val="00E16644"/>
    <w:rsid w:val="00E16990"/>
    <w:rsid w:val="00E16B14"/>
    <w:rsid w:val="00E16D32"/>
    <w:rsid w:val="00E171A1"/>
    <w:rsid w:val="00E17471"/>
    <w:rsid w:val="00E17A5F"/>
    <w:rsid w:val="00E20074"/>
    <w:rsid w:val="00E20C78"/>
    <w:rsid w:val="00E20CD5"/>
    <w:rsid w:val="00E20CF9"/>
    <w:rsid w:val="00E215FB"/>
    <w:rsid w:val="00E223A4"/>
    <w:rsid w:val="00E22A3A"/>
    <w:rsid w:val="00E2324E"/>
    <w:rsid w:val="00E23267"/>
    <w:rsid w:val="00E2437E"/>
    <w:rsid w:val="00E246E4"/>
    <w:rsid w:val="00E248F2"/>
    <w:rsid w:val="00E25C19"/>
    <w:rsid w:val="00E25DD2"/>
    <w:rsid w:val="00E25FDE"/>
    <w:rsid w:val="00E26675"/>
    <w:rsid w:val="00E2693D"/>
    <w:rsid w:val="00E26F61"/>
    <w:rsid w:val="00E301FE"/>
    <w:rsid w:val="00E30426"/>
    <w:rsid w:val="00E30D37"/>
    <w:rsid w:val="00E31908"/>
    <w:rsid w:val="00E32187"/>
    <w:rsid w:val="00E3293B"/>
    <w:rsid w:val="00E330B1"/>
    <w:rsid w:val="00E330EA"/>
    <w:rsid w:val="00E33550"/>
    <w:rsid w:val="00E33E84"/>
    <w:rsid w:val="00E34933"/>
    <w:rsid w:val="00E34F75"/>
    <w:rsid w:val="00E3545D"/>
    <w:rsid w:val="00E357F7"/>
    <w:rsid w:val="00E35F91"/>
    <w:rsid w:val="00E362EF"/>
    <w:rsid w:val="00E36624"/>
    <w:rsid w:val="00E36CE1"/>
    <w:rsid w:val="00E37AA4"/>
    <w:rsid w:val="00E4033B"/>
    <w:rsid w:val="00E40817"/>
    <w:rsid w:val="00E41466"/>
    <w:rsid w:val="00E418F3"/>
    <w:rsid w:val="00E41993"/>
    <w:rsid w:val="00E41BEC"/>
    <w:rsid w:val="00E4235B"/>
    <w:rsid w:val="00E42419"/>
    <w:rsid w:val="00E425EF"/>
    <w:rsid w:val="00E4333F"/>
    <w:rsid w:val="00E4349D"/>
    <w:rsid w:val="00E43540"/>
    <w:rsid w:val="00E43B0D"/>
    <w:rsid w:val="00E43ED1"/>
    <w:rsid w:val="00E43FD5"/>
    <w:rsid w:val="00E4426E"/>
    <w:rsid w:val="00E44E06"/>
    <w:rsid w:val="00E44FD2"/>
    <w:rsid w:val="00E44FDA"/>
    <w:rsid w:val="00E44FFB"/>
    <w:rsid w:val="00E4528D"/>
    <w:rsid w:val="00E459E5"/>
    <w:rsid w:val="00E45AA3"/>
    <w:rsid w:val="00E45D56"/>
    <w:rsid w:val="00E45E60"/>
    <w:rsid w:val="00E46104"/>
    <w:rsid w:val="00E4619F"/>
    <w:rsid w:val="00E4630B"/>
    <w:rsid w:val="00E46C02"/>
    <w:rsid w:val="00E477E4"/>
    <w:rsid w:val="00E47842"/>
    <w:rsid w:val="00E500B7"/>
    <w:rsid w:val="00E50BBD"/>
    <w:rsid w:val="00E516F5"/>
    <w:rsid w:val="00E51A15"/>
    <w:rsid w:val="00E52727"/>
    <w:rsid w:val="00E528E0"/>
    <w:rsid w:val="00E534C0"/>
    <w:rsid w:val="00E536CC"/>
    <w:rsid w:val="00E53D31"/>
    <w:rsid w:val="00E53E70"/>
    <w:rsid w:val="00E555FD"/>
    <w:rsid w:val="00E55611"/>
    <w:rsid w:val="00E55AD2"/>
    <w:rsid w:val="00E55FDB"/>
    <w:rsid w:val="00E563C2"/>
    <w:rsid w:val="00E563DA"/>
    <w:rsid w:val="00E566E7"/>
    <w:rsid w:val="00E569EC"/>
    <w:rsid w:val="00E56D04"/>
    <w:rsid w:val="00E57142"/>
    <w:rsid w:val="00E576D8"/>
    <w:rsid w:val="00E604D3"/>
    <w:rsid w:val="00E609F8"/>
    <w:rsid w:val="00E60D20"/>
    <w:rsid w:val="00E60F84"/>
    <w:rsid w:val="00E61421"/>
    <w:rsid w:val="00E61A0A"/>
    <w:rsid w:val="00E61B31"/>
    <w:rsid w:val="00E61C72"/>
    <w:rsid w:val="00E62575"/>
    <w:rsid w:val="00E63395"/>
    <w:rsid w:val="00E63618"/>
    <w:rsid w:val="00E63722"/>
    <w:rsid w:val="00E6380F"/>
    <w:rsid w:val="00E64CBA"/>
    <w:rsid w:val="00E64E86"/>
    <w:rsid w:val="00E65DE0"/>
    <w:rsid w:val="00E672AC"/>
    <w:rsid w:val="00E674C1"/>
    <w:rsid w:val="00E67B1D"/>
    <w:rsid w:val="00E70925"/>
    <w:rsid w:val="00E70C1B"/>
    <w:rsid w:val="00E70CB0"/>
    <w:rsid w:val="00E714C8"/>
    <w:rsid w:val="00E714D6"/>
    <w:rsid w:val="00E71BDC"/>
    <w:rsid w:val="00E71D26"/>
    <w:rsid w:val="00E72612"/>
    <w:rsid w:val="00E73020"/>
    <w:rsid w:val="00E73176"/>
    <w:rsid w:val="00E73DB7"/>
    <w:rsid w:val="00E7409E"/>
    <w:rsid w:val="00E75A4C"/>
    <w:rsid w:val="00E75FD3"/>
    <w:rsid w:val="00E76102"/>
    <w:rsid w:val="00E7619C"/>
    <w:rsid w:val="00E766BD"/>
    <w:rsid w:val="00E774B9"/>
    <w:rsid w:val="00E778E7"/>
    <w:rsid w:val="00E77C23"/>
    <w:rsid w:val="00E77C9E"/>
    <w:rsid w:val="00E80114"/>
    <w:rsid w:val="00E801CC"/>
    <w:rsid w:val="00E813B3"/>
    <w:rsid w:val="00E81586"/>
    <w:rsid w:val="00E81DA9"/>
    <w:rsid w:val="00E81FB3"/>
    <w:rsid w:val="00E823A6"/>
    <w:rsid w:val="00E83E8B"/>
    <w:rsid w:val="00E84E0B"/>
    <w:rsid w:val="00E8501D"/>
    <w:rsid w:val="00E85180"/>
    <w:rsid w:val="00E853E3"/>
    <w:rsid w:val="00E8601C"/>
    <w:rsid w:val="00E860ED"/>
    <w:rsid w:val="00E86ADF"/>
    <w:rsid w:val="00E86B23"/>
    <w:rsid w:val="00E86D12"/>
    <w:rsid w:val="00E873C3"/>
    <w:rsid w:val="00E87A78"/>
    <w:rsid w:val="00E901AE"/>
    <w:rsid w:val="00E903B7"/>
    <w:rsid w:val="00E90826"/>
    <w:rsid w:val="00E908D1"/>
    <w:rsid w:val="00E9090E"/>
    <w:rsid w:val="00E913D9"/>
    <w:rsid w:val="00E91588"/>
    <w:rsid w:val="00E919AE"/>
    <w:rsid w:val="00E92028"/>
    <w:rsid w:val="00E925B3"/>
    <w:rsid w:val="00E92822"/>
    <w:rsid w:val="00E92BB7"/>
    <w:rsid w:val="00E92C04"/>
    <w:rsid w:val="00E92C58"/>
    <w:rsid w:val="00E92EE0"/>
    <w:rsid w:val="00E93032"/>
    <w:rsid w:val="00E936FE"/>
    <w:rsid w:val="00E939F3"/>
    <w:rsid w:val="00E93D82"/>
    <w:rsid w:val="00E93D90"/>
    <w:rsid w:val="00E9475D"/>
    <w:rsid w:val="00E949EF"/>
    <w:rsid w:val="00E950A2"/>
    <w:rsid w:val="00E952FC"/>
    <w:rsid w:val="00E954F7"/>
    <w:rsid w:val="00E95528"/>
    <w:rsid w:val="00E95B6A"/>
    <w:rsid w:val="00E95CF6"/>
    <w:rsid w:val="00E96313"/>
    <w:rsid w:val="00E9685D"/>
    <w:rsid w:val="00E96C79"/>
    <w:rsid w:val="00E97048"/>
    <w:rsid w:val="00E97169"/>
    <w:rsid w:val="00E97563"/>
    <w:rsid w:val="00E979AF"/>
    <w:rsid w:val="00E97BB2"/>
    <w:rsid w:val="00E97D3A"/>
    <w:rsid w:val="00EA0037"/>
    <w:rsid w:val="00EA04A9"/>
    <w:rsid w:val="00EA0512"/>
    <w:rsid w:val="00EA0AA7"/>
    <w:rsid w:val="00EA0D5A"/>
    <w:rsid w:val="00EA0DC8"/>
    <w:rsid w:val="00EA1B5C"/>
    <w:rsid w:val="00EA2E35"/>
    <w:rsid w:val="00EA3004"/>
    <w:rsid w:val="00EA38CC"/>
    <w:rsid w:val="00EA3B0D"/>
    <w:rsid w:val="00EA3F7F"/>
    <w:rsid w:val="00EA3F86"/>
    <w:rsid w:val="00EA402D"/>
    <w:rsid w:val="00EA4349"/>
    <w:rsid w:val="00EA4BE3"/>
    <w:rsid w:val="00EA53F3"/>
    <w:rsid w:val="00EA595D"/>
    <w:rsid w:val="00EA641A"/>
    <w:rsid w:val="00EA6B76"/>
    <w:rsid w:val="00EA6C1A"/>
    <w:rsid w:val="00EA7191"/>
    <w:rsid w:val="00EA72B7"/>
    <w:rsid w:val="00EA74C9"/>
    <w:rsid w:val="00EA76DE"/>
    <w:rsid w:val="00EA76E6"/>
    <w:rsid w:val="00EA77A5"/>
    <w:rsid w:val="00EA7C8A"/>
    <w:rsid w:val="00EA7ECC"/>
    <w:rsid w:val="00EA7FD7"/>
    <w:rsid w:val="00EB027F"/>
    <w:rsid w:val="00EB043E"/>
    <w:rsid w:val="00EB0A08"/>
    <w:rsid w:val="00EB10BD"/>
    <w:rsid w:val="00EB19F0"/>
    <w:rsid w:val="00EB23D8"/>
    <w:rsid w:val="00EB2D2F"/>
    <w:rsid w:val="00EB32EC"/>
    <w:rsid w:val="00EB33DB"/>
    <w:rsid w:val="00EB4110"/>
    <w:rsid w:val="00EB4306"/>
    <w:rsid w:val="00EB554A"/>
    <w:rsid w:val="00EB616C"/>
    <w:rsid w:val="00EB6234"/>
    <w:rsid w:val="00EB633A"/>
    <w:rsid w:val="00EB68BE"/>
    <w:rsid w:val="00EB6B29"/>
    <w:rsid w:val="00EC074B"/>
    <w:rsid w:val="00EC11A6"/>
    <w:rsid w:val="00EC16BD"/>
    <w:rsid w:val="00EC1ACB"/>
    <w:rsid w:val="00EC1C11"/>
    <w:rsid w:val="00EC2059"/>
    <w:rsid w:val="00EC21C6"/>
    <w:rsid w:val="00EC2A65"/>
    <w:rsid w:val="00EC318C"/>
    <w:rsid w:val="00EC3802"/>
    <w:rsid w:val="00EC40D0"/>
    <w:rsid w:val="00EC48C0"/>
    <w:rsid w:val="00EC4D9F"/>
    <w:rsid w:val="00EC4F1C"/>
    <w:rsid w:val="00EC5081"/>
    <w:rsid w:val="00EC5647"/>
    <w:rsid w:val="00EC59F8"/>
    <w:rsid w:val="00EC5E09"/>
    <w:rsid w:val="00EC5FE8"/>
    <w:rsid w:val="00EC6197"/>
    <w:rsid w:val="00EC6391"/>
    <w:rsid w:val="00EC6989"/>
    <w:rsid w:val="00EC69A5"/>
    <w:rsid w:val="00EC6EB6"/>
    <w:rsid w:val="00EC6FE5"/>
    <w:rsid w:val="00EC77CF"/>
    <w:rsid w:val="00EC7C7E"/>
    <w:rsid w:val="00ED0167"/>
    <w:rsid w:val="00ED0663"/>
    <w:rsid w:val="00ED0A31"/>
    <w:rsid w:val="00ED0DB6"/>
    <w:rsid w:val="00ED0E74"/>
    <w:rsid w:val="00ED102F"/>
    <w:rsid w:val="00ED116E"/>
    <w:rsid w:val="00ED2740"/>
    <w:rsid w:val="00ED2926"/>
    <w:rsid w:val="00ED2DC3"/>
    <w:rsid w:val="00ED324E"/>
    <w:rsid w:val="00ED32F0"/>
    <w:rsid w:val="00ED35B7"/>
    <w:rsid w:val="00ED461D"/>
    <w:rsid w:val="00ED4D82"/>
    <w:rsid w:val="00ED4E16"/>
    <w:rsid w:val="00ED4E8B"/>
    <w:rsid w:val="00ED5F21"/>
    <w:rsid w:val="00ED5F9A"/>
    <w:rsid w:val="00ED6647"/>
    <w:rsid w:val="00ED7488"/>
    <w:rsid w:val="00ED7A41"/>
    <w:rsid w:val="00ED7A78"/>
    <w:rsid w:val="00EE02E3"/>
    <w:rsid w:val="00EE07C0"/>
    <w:rsid w:val="00EE17F1"/>
    <w:rsid w:val="00EE1B9D"/>
    <w:rsid w:val="00EE1F54"/>
    <w:rsid w:val="00EE1F8C"/>
    <w:rsid w:val="00EE215F"/>
    <w:rsid w:val="00EE2838"/>
    <w:rsid w:val="00EE2A06"/>
    <w:rsid w:val="00EE2D90"/>
    <w:rsid w:val="00EE2FFE"/>
    <w:rsid w:val="00EE3019"/>
    <w:rsid w:val="00EE3514"/>
    <w:rsid w:val="00EE37E6"/>
    <w:rsid w:val="00EE3C53"/>
    <w:rsid w:val="00EE3E22"/>
    <w:rsid w:val="00EE3E5D"/>
    <w:rsid w:val="00EE3FCA"/>
    <w:rsid w:val="00EE462F"/>
    <w:rsid w:val="00EE47BB"/>
    <w:rsid w:val="00EE485D"/>
    <w:rsid w:val="00EE50FB"/>
    <w:rsid w:val="00EE5889"/>
    <w:rsid w:val="00EE6621"/>
    <w:rsid w:val="00EE69D7"/>
    <w:rsid w:val="00EE6CAB"/>
    <w:rsid w:val="00EE79AA"/>
    <w:rsid w:val="00EE79D7"/>
    <w:rsid w:val="00EE7C1B"/>
    <w:rsid w:val="00EF008C"/>
    <w:rsid w:val="00EF0917"/>
    <w:rsid w:val="00EF1B08"/>
    <w:rsid w:val="00EF1D99"/>
    <w:rsid w:val="00EF233C"/>
    <w:rsid w:val="00EF2466"/>
    <w:rsid w:val="00EF28E3"/>
    <w:rsid w:val="00EF350D"/>
    <w:rsid w:val="00EF3851"/>
    <w:rsid w:val="00EF3C3D"/>
    <w:rsid w:val="00EF44E2"/>
    <w:rsid w:val="00EF45D5"/>
    <w:rsid w:val="00EF50E3"/>
    <w:rsid w:val="00EF5455"/>
    <w:rsid w:val="00EF64C6"/>
    <w:rsid w:val="00EF6CDB"/>
    <w:rsid w:val="00EF6CF0"/>
    <w:rsid w:val="00EF6F95"/>
    <w:rsid w:val="00EF776F"/>
    <w:rsid w:val="00EF7925"/>
    <w:rsid w:val="00EF7C89"/>
    <w:rsid w:val="00F001E5"/>
    <w:rsid w:val="00F00572"/>
    <w:rsid w:val="00F007BD"/>
    <w:rsid w:val="00F00AFF"/>
    <w:rsid w:val="00F00B44"/>
    <w:rsid w:val="00F01954"/>
    <w:rsid w:val="00F01E52"/>
    <w:rsid w:val="00F02FA5"/>
    <w:rsid w:val="00F031EF"/>
    <w:rsid w:val="00F0367F"/>
    <w:rsid w:val="00F03A4F"/>
    <w:rsid w:val="00F0447F"/>
    <w:rsid w:val="00F04747"/>
    <w:rsid w:val="00F05AD7"/>
    <w:rsid w:val="00F0600F"/>
    <w:rsid w:val="00F063B3"/>
    <w:rsid w:val="00F063CC"/>
    <w:rsid w:val="00F06490"/>
    <w:rsid w:val="00F06A4F"/>
    <w:rsid w:val="00F07037"/>
    <w:rsid w:val="00F0723B"/>
    <w:rsid w:val="00F072AA"/>
    <w:rsid w:val="00F079E1"/>
    <w:rsid w:val="00F07B6D"/>
    <w:rsid w:val="00F07EC1"/>
    <w:rsid w:val="00F103DC"/>
    <w:rsid w:val="00F10E53"/>
    <w:rsid w:val="00F1120D"/>
    <w:rsid w:val="00F115BC"/>
    <w:rsid w:val="00F118FA"/>
    <w:rsid w:val="00F119C4"/>
    <w:rsid w:val="00F12319"/>
    <w:rsid w:val="00F12739"/>
    <w:rsid w:val="00F12A45"/>
    <w:rsid w:val="00F12A6D"/>
    <w:rsid w:val="00F13074"/>
    <w:rsid w:val="00F13987"/>
    <w:rsid w:val="00F13C52"/>
    <w:rsid w:val="00F143C2"/>
    <w:rsid w:val="00F14A72"/>
    <w:rsid w:val="00F14BC0"/>
    <w:rsid w:val="00F14F7E"/>
    <w:rsid w:val="00F150E8"/>
    <w:rsid w:val="00F1511E"/>
    <w:rsid w:val="00F1527A"/>
    <w:rsid w:val="00F15EED"/>
    <w:rsid w:val="00F171A7"/>
    <w:rsid w:val="00F173E9"/>
    <w:rsid w:val="00F17769"/>
    <w:rsid w:val="00F17990"/>
    <w:rsid w:val="00F17EB8"/>
    <w:rsid w:val="00F2018E"/>
    <w:rsid w:val="00F201E5"/>
    <w:rsid w:val="00F2037A"/>
    <w:rsid w:val="00F20D12"/>
    <w:rsid w:val="00F21718"/>
    <w:rsid w:val="00F21DE0"/>
    <w:rsid w:val="00F2205E"/>
    <w:rsid w:val="00F22534"/>
    <w:rsid w:val="00F2261A"/>
    <w:rsid w:val="00F22A4E"/>
    <w:rsid w:val="00F22D37"/>
    <w:rsid w:val="00F2389E"/>
    <w:rsid w:val="00F23B6D"/>
    <w:rsid w:val="00F2412F"/>
    <w:rsid w:val="00F24758"/>
    <w:rsid w:val="00F24771"/>
    <w:rsid w:val="00F24A41"/>
    <w:rsid w:val="00F24AA3"/>
    <w:rsid w:val="00F25FC3"/>
    <w:rsid w:val="00F26822"/>
    <w:rsid w:val="00F26CAC"/>
    <w:rsid w:val="00F27550"/>
    <w:rsid w:val="00F275D6"/>
    <w:rsid w:val="00F278A1"/>
    <w:rsid w:val="00F27C37"/>
    <w:rsid w:val="00F27F8C"/>
    <w:rsid w:val="00F311FE"/>
    <w:rsid w:val="00F319D2"/>
    <w:rsid w:val="00F320F8"/>
    <w:rsid w:val="00F320FD"/>
    <w:rsid w:val="00F333E0"/>
    <w:rsid w:val="00F34343"/>
    <w:rsid w:val="00F34607"/>
    <w:rsid w:val="00F34C8F"/>
    <w:rsid w:val="00F35CA1"/>
    <w:rsid w:val="00F35CEA"/>
    <w:rsid w:val="00F36476"/>
    <w:rsid w:val="00F36499"/>
    <w:rsid w:val="00F3651F"/>
    <w:rsid w:val="00F36A89"/>
    <w:rsid w:val="00F37ABB"/>
    <w:rsid w:val="00F37E3A"/>
    <w:rsid w:val="00F402CB"/>
    <w:rsid w:val="00F403EA"/>
    <w:rsid w:val="00F4085E"/>
    <w:rsid w:val="00F40915"/>
    <w:rsid w:val="00F40BA0"/>
    <w:rsid w:val="00F40C02"/>
    <w:rsid w:val="00F40E3A"/>
    <w:rsid w:val="00F414FC"/>
    <w:rsid w:val="00F41809"/>
    <w:rsid w:val="00F41A9B"/>
    <w:rsid w:val="00F424B2"/>
    <w:rsid w:val="00F42ACD"/>
    <w:rsid w:val="00F42FA4"/>
    <w:rsid w:val="00F43283"/>
    <w:rsid w:val="00F43379"/>
    <w:rsid w:val="00F435BD"/>
    <w:rsid w:val="00F445E2"/>
    <w:rsid w:val="00F44625"/>
    <w:rsid w:val="00F44804"/>
    <w:rsid w:val="00F44C1B"/>
    <w:rsid w:val="00F44E99"/>
    <w:rsid w:val="00F450B7"/>
    <w:rsid w:val="00F452A6"/>
    <w:rsid w:val="00F45AE9"/>
    <w:rsid w:val="00F464B4"/>
    <w:rsid w:val="00F46C94"/>
    <w:rsid w:val="00F46F88"/>
    <w:rsid w:val="00F47067"/>
    <w:rsid w:val="00F47BD0"/>
    <w:rsid w:val="00F50728"/>
    <w:rsid w:val="00F508D9"/>
    <w:rsid w:val="00F50C60"/>
    <w:rsid w:val="00F51222"/>
    <w:rsid w:val="00F513FB"/>
    <w:rsid w:val="00F5221B"/>
    <w:rsid w:val="00F52260"/>
    <w:rsid w:val="00F53CE2"/>
    <w:rsid w:val="00F53DDF"/>
    <w:rsid w:val="00F53E6F"/>
    <w:rsid w:val="00F53EA3"/>
    <w:rsid w:val="00F542BB"/>
    <w:rsid w:val="00F54CBA"/>
    <w:rsid w:val="00F54DCF"/>
    <w:rsid w:val="00F54E1C"/>
    <w:rsid w:val="00F54E7A"/>
    <w:rsid w:val="00F55463"/>
    <w:rsid w:val="00F55679"/>
    <w:rsid w:val="00F568AF"/>
    <w:rsid w:val="00F61207"/>
    <w:rsid w:val="00F61289"/>
    <w:rsid w:val="00F61743"/>
    <w:rsid w:val="00F617B1"/>
    <w:rsid w:val="00F62A86"/>
    <w:rsid w:val="00F62BCF"/>
    <w:rsid w:val="00F638B0"/>
    <w:rsid w:val="00F63C8C"/>
    <w:rsid w:val="00F64393"/>
    <w:rsid w:val="00F6525B"/>
    <w:rsid w:val="00F65543"/>
    <w:rsid w:val="00F662FD"/>
    <w:rsid w:val="00F663E3"/>
    <w:rsid w:val="00F66AC8"/>
    <w:rsid w:val="00F66BC1"/>
    <w:rsid w:val="00F66BFE"/>
    <w:rsid w:val="00F66E88"/>
    <w:rsid w:val="00F67B58"/>
    <w:rsid w:val="00F67C98"/>
    <w:rsid w:val="00F7000A"/>
    <w:rsid w:val="00F70767"/>
    <w:rsid w:val="00F70A82"/>
    <w:rsid w:val="00F70F5D"/>
    <w:rsid w:val="00F71012"/>
    <w:rsid w:val="00F7199A"/>
    <w:rsid w:val="00F71FE9"/>
    <w:rsid w:val="00F720B3"/>
    <w:rsid w:val="00F72281"/>
    <w:rsid w:val="00F724CC"/>
    <w:rsid w:val="00F72BA6"/>
    <w:rsid w:val="00F72F32"/>
    <w:rsid w:val="00F72FAF"/>
    <w:rsid w:val="00F731C5"/>
    <w:rsid w:val="00F736E3"/>
    <w:rsid w:val="00F738F9"/>
    <w:rsid w:val="00F73F4C"/>
    <w:rsid w:val="00F74297"/>
    <w:rsid w:val="00F74377"/>
    <w:rsid w:val="00F74B43"/>
    <w:rsid w:val="00F74C96"/>
    <w:rsid w:val="00F74FAA"/>
    <w:rsid w:val="00F751A6"/>
    <w:rsid w:val="00F75813"/>
    <w:rsid w:val="00F759D6"/>
    <w:rsid w:val="00F75AC4"/>
    <w:rsid w:val="00F75C2A"/>
    <w:rsid w:val="00F75C94"/>
    <w:rsid w:val="00F761D1"/>
    <w:rsid w:val="00F774C7"/>
    <w:rsid w:val="00F774F0"/>
    <w:rsid w:val="00F776D1"/>
    <w:rsid w:val="00F805B8"/>
    <w:rsid w:val="00F806DA"/>
    <w:rsid w:val="00F80BFF"/>
    <w:rsid w:val="00F81237"/>
    <w:rsid w:val="00F814DF"/>
    <w:rsid w:val="00F8251D"/>
    <w:rsid w:val="00F8267F"/>
    <w:rsid w:val="00F82934"/>
    <w:rsid w:val="00F83DD2"/>
    <w:rsid w:val="00F85174"/>
    <w:rsid w:val="00F85764"/>
    <w:rsid w:val="00F85889"/>
    <w:rsid w:val="00F858A1"/>
    <w:rsid w:val="00F8593F"/>
    <w:rsid w:val="00F85A07"/>
    <w:rsid w:val="00F8661F"/>
    <w:rsid w:val="00F8749F"/>
    <w:rsid w:val="00F87C5B"/>
    <w:rsid w:val="00F9036A"/>
    <w:rsid w:val="00F906CD"/>
    <w:rsid w:val="00F909AD"/>
    <w:rsid w:val="00F90EB8"/>
    <w:rsid w:val="00F90EE6"/>
    <w:rsid w:val="00F90F69"/>
    <w:rsid w:val="00F9141E"/>
    <w:rsid w:val="00F91532"/>
    <w:rsid w:val="00F91D6D"/>
    <w:rsid w:val="00F921BB"/>
    <w:rsid w:val="00F923AA"/>
    <w:rsid w:val="00F925C2"/>
    <w:rsid w:val="00F9266E"/>
    <w:rsid w:val="00F926B2"/>
    <w:rsid w:val="00F928B2"/>
    <w:rsid w:val="00F93341"/>
    <w:rsid w:val="00F9448B"/>
    <w:rsid w:val="00F94A16"/>
    <w:rsid w:val="00F954B6"/>
    <w:rsid w:val="00F95578"/>
    <w:rsid w:val="00F95758"/>
    <w:rsid w:val="00F9581C"/>
    <w:rsid w:val="00F95A6C"/>
    <w:rsid w:val="00F95D7B"/>
    <w:rsid w:val="00F960AE"/>
    <w:rsid w:val="00F976EF"/>
    <w:rsid w:val="00FA056C"/>
    <w:rsid w:val="00FA06B3"/>
    <w:rsid w:val="00FA1016"/>
    <w:rsid w:val="00FA1024"/>
    <w:rsid w:val="00FA10E1"/>
    <w:rsid w:val="00FA1604"/>
    <w:rsid w:val="00FA16DE"/>
    <w:rsid w:val="00FA1ADB"/>
    <w:rsid w:val="00FA1C36"/>
    <w:rsid w:val="00FA1D0E"/>
    <w:rsid w:val="00FA1F01"/>
    <w:rsid w:val="00FA213E"/>
    <w:rsid w:val="00FA2698"/>
    <w:rsid w:val="00FA2ACA"/>
    <w:rsid w:val="00FA2F55"/>
    <w:rsid w:val="00FA3332"/>
    <w:rsid w:val="00FA3628"/>
    <w:rsid w:val="00FA3966"/>
    <w:rsid w:val="00FA449C"/>
    <w:rsid w:val="00FA4679"/>
    <w:rsid w:val="00FA4778"/>
    <w:rsid w:val="00FA4AE0"/>
    <w:rsid w:val="00FA5045"/>
    <w:rsid w:val="00FA5621"/>
    <w:rsid w:val="00FA5759"/>
    <w:rsid w:val="00FA5866"/>
    <w:rsid w:val="00FA66F9"/>
    <w:rsid w:val="00FA7333"/>
    <w:rsid w:val="00FA792A"/>
    <w:rsid w:val="00FA798F"/>
    <w:rsid w:val="00FA7ACE"/>
    <w:rsid w:val="00FA7EB8"/>
    <w:rsid w:val="00FB01D5"/>
    <w:rsid w:val="00FB0493"/>
    <w:rsid w:val="00FB0E3D"/>
    <w:rsid w:val="00FB15A4"/>
    <w:rsid w:val="00FB1627"/>
    <w:rsid w:val="00FB1838"/>
    <w:rsid w:val="00FB1977"/>
    <w:rsid w:val="00FB1D15"/>
    <w:rsid w:val="00FB237D"/>
    <w:rsid w:val="00FB25AD"/>
    <w:rsid w:val="00FB2620"/>
    <w:rsid w:val="00FB2A8D"/>
    <w:rsid w:val="00FB2A9B"/>
    <w:rsid w:val="00FB2D77"/>
    <w:rsid w:val="00FB3207"/>
    <w:rsid w:val="00FB329B"/>
    <w:rsid w:val="00FB34AC"/>
    <w:rsid w:val="00FB3BBC"/>
    <w:rsid w:val="00FB3DE9"/>
    <w:rsid w:val="00FB3EA2"/>
    <w:rsid w:val="00FB411D"/>
    <w:rsid w:val="00FB422D"/>
    <w:rsid w:val="00FB45D1"/>
    <w:rsid w:val="00FB5BA5"/>
    <w:rsid w:val="00FB63CF"/>
    <w:rsid w:val="00FB6D96"/>
    <w:rsid w:val="00FB7123"/>
    <w:rsid w:val="00FB71CC"/>
    <w:rsid w:val="00FB79FF"/>
    <w:rsid w:val="00FB7ADE"/>
    <w:rsid w:val="00FC0CCF"/>
    <w:rsid w:val="00FC0EF0"/>
    <w:rsid w:val="00FC1194"/>
    <w:rsid w:val="00FC1A69"/>
    <w:rsid w:val="00FC1E00"/>
    <w:rsid w:val="00FC2359"/>
    <w:rsid w:val="00FC25FA"/>
    <w:rsid w:val="00FC2837"/>
    <w:rsid w:val="00FC2A8E"/>
    <w:rsid w:val="00FC3239"/>
    <w:rsid w:val="00FC3464"/>
    <w:rsid w:val="00FC347C"/>
    <w:rsid w:val="00FC3A9E"/>
    <w:rsid w:val="00FC3FA2"/>
    <w:rsid w:val="00FC43C6"/>
    <w:rsid w:val="00FC4470"/>
    <w:rsid w:val="00FC4B32"/>
    <w:rsid w:val="00FC4CD9"/>
    <w:rsid w:val="00FC5066"/>
    <w:rsid w:val="00FC5DC1"/>
    <w:rsid w:val="00FC5E06"/>
    <w:rsid w:val="00FC6642"/>
    <w:rsid w:val="00FC6756"/>
    <w:rsid w:val="00FC6A36"/>
    <w:rsid w:val="00FC7A4B"/>
    <w:rsid w:val="00FC7D2D"/>
    <w:rsid w:val="00FC7DDA"/>
    <w:rsid w:val="00FC7E58"/>
    <w:rsid w:val="00FD09E2"/>
    <w:rsid w:val="00FD0BE0"/>
    <w:rsid w:val="00FD0BE7"/>
    <w:rsid w:val="00FD0C95"/>
    <w:rsid w:val="00FD10F4"/>
    <w:rsid w:val="00FD19DE"/>
    <w:rsid w:val="00FD2369"/>
    <w:rsid w:val="00FD2D57"/>
    <w:rsid w:val="00FD2F5B"/>
    <w:rsid w:val="00FD31A0"/>
    <w:rsid w:val="00FD38B1"/>
    <w:rsid w:val="00FD406E"/>
    <w:rsid w:val="00FD40C3"/>
    <w:rsid w:val="00FD4E97"/>
    <w:rsid w:val="00FD506A"/>
    <w:rsid w:val="00FD5427"/>
    <w:rsid w:val="00FD5428"/>
    <w:rsid w:val="00FD57CC"/>
    <w:rsid w:val="00FD61EB"/>
    <w:rsid w:val="00FD65C5"/>
    <w:rsid w:val="00FD6848"/>
    <w:rsid w:val="00FD736E"/>
    <w:rsid w:val="00FD7D9A"/>
    <w:rsid w:val="00FE006A"/>
    <w:rsid w:val="00FE0514"/>
    <w:rsid w:val="00FE066E"/>
    <w:rsid w:val="00FE09DD"/>
    <w:rsid w:val="00FE21D5"/>
    <w:rsid w:val="00FE2341"/>
    <w:rsid w:val="00FE2BAC"/>
    <w:rsid w:val="00FE2EC3"/>
    <w:rsid w:val="00FE2F1F"/>
    <w:rsid w:val="00FE33ED"/>
    <w:rsid w:val="00FE3471"/>
    <w:rsid w:val="00FE3973"/>
    <w:rsid w:val="00FE3B02"/>
    <w:rsid w:val="00FE3B0F"/>
    <w:rsid w:val="00FE3DEE"/>
    <w:rsid w:val="00FE404F"/>
    <w:rsid w:val="00FE407D"/>
    <w:rsid w:val="00FE4597"/>
    <w:rsid w:val="00FE4620"/>
    <w:rsid w:val="00FE4A41"/>
    <w:rsid w:val="00FE4FAF"/>
    <w:rsid w:val="00FE5268"/>
    <w:rsid w:val="00FE5801"/>
    <w:rsid w:val="00FE5903"/>
    <w:rsid w:val="00FE5C75"/>
    <w:rsid w:val="00FE5CCB"/>
    <w:rsid w:val="00FE5E3E"/>
    <w:rsid w:val="00FE6AED"/>
    <w:rsid w:val="00FE6F09"/>
    <w:rsid w:val="00FE6F0A"/>
    <w:rsid w:val="00FE70C5"/>
    <w:rsid w:val="00FE7A17"/>
    <w:rsid w:val="00FE7BF6"/>
    <w:rsid w:val="00FE7DD4"/>
    <w:rsid w:val="00FE7FAA"/>
    <w:rsid w:val="00FF12F0"/>
    <w:rsid w:val="00FF1EAF"/>
    <w:rsid w:val="00FF22B6"/>
    <w:rsid w:val="00FF2703"/>
    <w:rsid w:val="00FF2AEB"/>
    <w:rsid w:val="00FF31B1"/>
    <w:rsid w:val="00FF37FD"/>
    <w:rsid w:val="00FF3AC6"/>
    <w:rsid w:val="00FF3DAB"/>
    <w:rsid w:val="00FF3ED1"/>
    <w:rsid w:val="00FF42C2"/>
    <w:rsid w:val="00FF433D"/>
    <w:rsid w:val="00FF4395"/>
    <w:rsid w:val="00FF4822"/>
    <w:rsid w:val="00FF4C05"/>
    <w:rsid w:val="00FF5120"/>
    <w:rsid w:val="00FF56EC"/>
    <w:rsid w:val="00FF5C2A"/>
    <w:rsid w:val="00FF5EAB"/>
    <w:rsid w:val="00FF6063"/>
    <w:rsid w:val="00FF612B"/>
    <w:rsid w:val="00FF6194"/>
    <w:rsid w:val="00FF640A"/>
    <w:rsid w:val="00FF79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DFD5CA"/>
  <w15:docId w15:val="{879C7218-8D53-4B85-9047-1BCB50CF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6C33"/>
    <w:rPr>
      <w:sz w:val="24"/>
      <w:szCs w:val="24"/>
      <w:lang w:val="en-US" w:eastAsia="en-US"/>
    </w:rPr>
  </w:style>
  <w:style w:type="paragraph" w:styleId="Heading1">
    <w:name w:val="heading 1"/>
    <w:basedOn w:val="Normal"/>
    <w:next w:val="Normal"/>
    <w:link w:val="Heading1Char"/>
    <w:uiPriority w:val="9"/>
    <w:qFormat/>
    <w:rsid w:val="007350BD"/>
    <w:pPr>
      <w:keepNext/>
      <w:keepLines/>
      <w:spacing w:before="360"/>
      <w:outlineLvl w:val="0"/>
    </w:pPr>
    <w:rPr>
      <w:rFonts w:ascii="Calibri Light" w:hAnsi="Calibri Light"/>
      <w:bCs/>
      <w:i/>
      <w:color w:val="4472C4"/>
      <w:sz w:val="32"/>
      <w:szCs w:val="32"/>
    </w:rPr>
  </w:style>
  <w:style w:type="paragraph" w:styleId="Heading2">
    <w:name w:val="heading 2"/>
    <w:basedOn w:val="Normal"/>
    <w:next w:val="Normal"/>
    <w:link w:val="Heading2Char"/>
    <w:uiPriority w:val="9"/>
    <w:unhideWhenUsed/>
    <w:qFormat/>
    <w:rsid w:val="007350BD"/>
    <w:pPr>
      <w:keepNext/>
      <w:keepLines/>
      <w:spacing w:before="120"/>
      <w:outlineLvl w:val="1"/>
    </w:pPr>
    <w:rPr>
      <w:rFonts w:ascii="Calibri Light" w:hAnsi="Calibri Light"/>
      <w:bCs/>
      <w:color w:val="44546A"/>
      <w:sz w:val="28"/>
      <w:szCs w:val="26"/>
    </w:rPr>
  </w:style>
  <w:style w:type="paragraph" w:styleId="Heading3">
    <w:name w:val="heading 3"/>
    <w:basedOn w:val="Normal"/>
    <w:next w:val="Normal"/>
    <w:link w:val="Heading3Char"/>
    <w:uiPriority w:val="9"/>
    <w:unhideWhenUsed/>
    <w:qFormat/>
    <w:rsid w:val="00227375"/>
    <w:pPr>
      <w:keepNext/>
      <w:keepLines/>
      <w:numPr>
        <w:ilvl w:val="2"/>
        <w:numId w:val="178"/>
      </w:numPr>
      <w:spacing w:before="20"/>
      <w:ind w:left="284"/>
      <w:jc w:val="both"/>
      <w:outlineLvl w:val="2"/>
    </w:pPr>
    <w:rPr>
      <w:rFonts w:ascii="Arial" w:hAnsi="Arial" w:cs="Arial"/>
      <w:b/>
      <w:bCs/>
      <w:sz w:val="20"/>
      <w:szCs w:val="20"/>
      <w:lang w:val="en-GB"/>
    </w:rPr>
  </w:style>
  <w:style w:type="paragraph" w:styleId="Heading4">
    <w:name w:val="heading 4"/>
    <w:basedOn w:val="Normal"/>
    <w:next w:val="Normal"/>
    <w:link w:val="Heading4Char"/>
    <w:uiPriority w:val="9"/>
    <w:unhideWhenUsed/>
    <w:qFormat/>
    <w:rsid w:val="007350BD"/>
    <w:pPr>
      <w:keepNext/>
      <w:keepLines/>
      <w:numPr>
        <w:ilvl w:val="3"/>
        <w:numId w:val="178"/>
      </w:numPr>
      <w:spacing w:before="200" w:line="264" w:lineRule="auto"/>
      <w:outlineLvl w:val="3"/>
    </w:pPr>
    <w:rPr>
      <w:rFonts w:ascii="Calibri Light" w:hAnsi="Calibri Light"/>
      <w:bCs/>
      <w:i/>
      <w:iCs/>
      <w:color w:val="44546A"/>
      <w:sz w:val="23"/>
      <w:szCs w:val="22"/>
    </w:rPr>
  </w:style>
  <w:style w:type="paragraph" w:styleId="Heading5">
    <w:name w:val="heading 5"/>
    <w:basedOn w:val="Normal"/>
    <w:next w:val="Normal"/>
    <w:link w:val="Heading5Char"/>
    <w:qFormat/>
    <w:rsid w:val="002D42B3"/>
    <w:pPr>
      <w:spacing w:before="240" w:after="60"/>
      <w:outlineLvl w:val="4"/>
    </w:pPr>
    <w:rPr>
      <w:b/>
      <w:bCs/>
      <w:i/>
      <w:iCs/>
      <w:sz w:val="26"/>
      <w:szCs w:val="26"/>
    </w:rPr>
  </w:style>
  <w:style w:type="paragraph" w:styleId="Heading6">
    <w:name w:val="heading 6"/>
    <w:basedOn w:val="Normal"/>
    <w:next w:val="Normal"/>
    <w:link w:val="Heading6Char"/>
    <w:qFormat/>
    <w:rsid w:val="002D42B3"/>
    <w:pPr>
      <w:keepNext/>
      <w:ind w:left="567" w:hanging="567"/>
      <w:outlineLvl w:val="5"/>
    </w:pPr>
    <w:rPr>
      <w:rFonts w:ascii="Arial" w:hAnsi="Arial"/>
      <w:b/>
      <w:sz w:val="22"/>
      <w:szCs w:val="20"/>
      <w:lang w:val="en-GB" w:eastAsia="de-DE"/>
    </w:rPr>
  </w:style>
  <w:style w:type="paragraph" w:styleId="Heading7">
    <w:name w:val="heading 7"/>
    <w:basedOn w:val="Normal"/>
    <w:next w:val="Normal"/>
    <w:link w:val="Heading7Char"/>
    <w:uiPriority w:val="9"/>
    <w:qFormat/>
    <w:rsid w:val="00533007"/>
    <w:pPr>
      <w:spacing w:before="240" w:after="60"/>
      <w:outlineLvl w:val="6"/>
    </w:pPr>
  </w:style>
  <w:style w:type="paragraph" w:styleId="Heading8">
    <w:name w:val="heading 8"/>
    <w:basedOn w:val="Normal"/>
    <w:next w:val="Normal"/>
    <w:link w:val="Heading8Char"/>
    <w:uiPriority w:val="9"/>
    <w:semiHidden/>
    <w:unhideWhenUsed/>
    <w:qFormat/>
    <w:rsid w:val="007350BD"/>
    <w:pPr>
      <w:keepNext/>
      <w:keepLines/>
      <w:spacing w:before="200" w:line="264" w:lineRule="auto"/>
      <w:outlineLvl w:val="7"/>
    </w:pPr>
    <w:rPr>
      <w:rFonts w:ascii="Calibri Light" w:hAnsi="Calibri Light"/>
      <w:color w:val="000000"/>
      <w:sz w:val="20"/>
      <w:szCs w:val="20"/>
    </w:rPr>
  </w:style>
  <w:style w:type="paragraph" w:styleId="Heading9">
    <w:name w:val="heading 9"/>
    <w:basedOn w:val="Normal"/>
    <w:next w:val="Normal"/>
    <w:link w:val="Heading9Char"/>
    <w:uiPriority w:val="9"/>
    <w:semiHidden/>
    <w:unhideWhenUsed/>
    <w:qFormat/>
    <w:rsid w:val="007350BD"/>
    <w:pPr>
      <w:keepNext/>
      <w:keepLines/>
      <w:spacing w:before="200" w:line="264" w:lineRule="auto"/>
      <w:outlineLvl w:val="8"/>
    </w:pPr>
    <w:rPr>
      <w:rFonts w:ascii="Calibri Light" w:hAnsi="Calibri Light"/>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C2F84"/>
    <w:pPr>
      <w:jc w:val="both"/>
    </w:pPr>
  </w:style>
  <w:style w:type="paragraph" w:styleId="BodyTextIndent">
    <w:name w:val="Body Text Indent"/>
    <w:basedOn w:val="Normal"/>
    <w:rsid w:val="002D42B3"/>
    <w:pPr>
      <w:spacing w:after="120"/>
      <w:ind w:left="283"/>
    </w:pPr>
  </w:style>
  <w:style w:type="paragraph" w:styleId="BodyTextIndent2">
    <w:name w:val="Body Text Indent 2"/>
    <w:basedOn w:val="Normal"/>
    <w:rsid w:val="002D42B3"/>
    <w:pPr>
      <w:spacing w:after="120" w:line="480" w:lineRule="auto"/>
      <w:ind w:left="283"/>
    </w:pPr>
  </w:style>
  <w:style w:type="paragraph" w:styleId="BodyTextIndent3">
    <w:name w:val="Body Text Indent 3"/>
    <w:basedOn w:val="Normal"/>
    <w:rsid w:val="002D42B3"/>
    <w:pPr>
      <w:spacing w:after="120"/>
      <w:ind w:left="283"/>
    </w:pPr>
    <w:rPr>
      <w:sz w:val="16"/>
      <w:szCs w:val="16"/>
    </w:rPr>
  </w:style>
  <w:style w:type="paragraph" w:customStyle="1" w:styleId="Stufe1Text">
    <w:name w:val="Stufe 1 Text"/>
    <w:basedOn w:val="Normal"/>
    <w:autoRedefine/>
    <w:rsid w:val="00D6592F"/>
    <w:pPr>
      <w:ind w:left="1440"/>
    </w:pPr>
    <w:rPr>
      <w:rFonts w:ascii="Verdana" w:hAnsi="Verdana"/>
      <w:sz w:val="20"/>
      <w:szCs w:val="20"/>
      <w:lang w:val="en-GB" w:eastAsia="de-DE"/>
    </w:rPr>
  </w:style>
  <w:style w:type="table" w:styleId="TableGrid">
    <w:name w:val="Table Grid"/>
    <w:basedOn w:val="TableNormal"/>
    <w:uiPriority w:val="39"/>
    <w:qFormat/>
    <w:rsid w:val="002D42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semiHidden/>
    <w:rsid w:val="002D42B3"/>
    <w:pPr>
      <w:widowControl w:val="0"/>
      <w:tabs>
        <w:tab w:val="right" w:pos="9360"/>
      </w:tabs>
      <w:suppressAutoHyphens/>
      <w:ind w:left="720" w:hanging="720"/>
    </w:pPr>
    <w:rPr>
      <w:rFonts w:ascii="Courier New" w:hAnsi="Courier New"/>
      <w:szCs w:val="20"/>
      <w:lang w:eastAsia="de-DE"/>
    </w:rPr>
  </w:style>
  <w:style w:type="character" w:customStyle="1" w:styleId="def-definition1">
    <w:name w:val="def-definition1"/>
    <w:rsid w:val="00282E91"/>
    <w:rPr>
      <w:rFonts w:ascii="Verdana" w:hAnsi="Verdana" w:hint="default"/>
      <w:color w:val="000000"/>
      <w:sz w:val="27"/>
      <w:szCs w:val="27"/>
    </w:rPr>
  </w:style>
  <w:style w:type="paragraph" w:styleId="BalloonText">
    <w:name w:val="Balloon Text"/>
    <w:basedOn w:val="Normal"/>
    <w:link w:val="BalloonTextChar"/>
    <w:uiPriority w:val="99"/>
    <w:semiHidden/>
    <w:rsid w:val="0062278E"/>
    <w:rPr>
      <w:rFonts w:ascii="Tahoma" w:hAnsi="Tahoma" w:cs="Tahoma"/>
      <w:sz w:val="16"/>
      <w:szCs w:val="16"/>
    </w:rPr>
  </w:style>
  <w:style w:type="character" w:styleId="CommentReference">
    <w:name w:val="annotation reference"/>
    <w:uiPriority w:val="99"/>
    <w:qFormat/>
    <w:rsid w:val="00070D18"/>
    <w:rPr>
      <w:sz w:val="16"/>
      <w:szCs w:val="16"/>
    </w:rPr>
  </w:style>
  <w:style w:type="paragraph" w:styleId="CommentText">
    <w:name w:val="annotation text"/>
    <w:basedOn w:val="Normal"/>
    <w:link w:val="CommentTextChar"/>
    <w:uiPriority w:val="99"/>
    <w:qFormat/>
    <w:rsid w:val="00070D18"/>
    <w:rPr>
      <w:sz w:val="20"/>
      <w:szCs w:val="20"/>
    </w:rPr>
  </w:style>
  <w:style w:type="paragraph" w:styleId="CommentSubject">
    <w:name w:val="annotation subject"/>
    <w:basedOn w:val="CommentText"/>
    <w:next w:val="CommentText"/>
    <w:link w:val="CommentSubjectChar"/>
    <w:uiPriority w:val="99"/>
    <w:semiHidden/>
    <w:rsid w:val="00070D18"/>
    <w:rPr>
      <w:b/>
      <w:bCs/>
    </w:rPr>
  </w:style>
  <w:style w:type="paragraph" w:styleId="DocumentMap">
    <w:name w:val="Document Map"/>
    <w:basedOn w:val="Normal"/>
    <w:semiHidden/>
    <w:rsid w:val="00B40979"/>
    <w:pPr>
      <w:shd w:val="clear" w:color="auto" w:fill="000080"/>
    </w:pPr>
    <w:rPr>
      <w:rFonts w:ascii="Tahoma" w:hAnsi="Tahoma" w:cs="Tahoma"/>
      <w:sz w:val="20"/>
      <w:szCs w:val="20"/>
    </w:rPr>
  </w:style>
  <w:style w:type="paragraph" w:styleId="Footer">
    <w:name w:val="footer"/>
    <w:basedOn w:val="Normal"/>
    <w:link w:val="FooterChar"/>
    <w:uiPriority w:val="99"/>
    <w:rsid w:val="00723346"/>
    <w:pPr>
      <w:tabs>
        <w:tab w:val="center" w:pos="4320"/>
        <w:tab w:val="right" w:pos="8640"/>
      </w:tabs>
    </w:pPr>
  </w:style>
  <w:style w:type="character" w:styleId="PageNumber">
    <w:name w:val="page number"/>
    <w:basedOn w:val="DefaultParagraphFont"/>
    <w:rsid w:val="00723346"/>
  </w:style>
  <w:style w:type="character" w:styleId="Hyperlink">
    <w:name w:val="Hyperlink"/>
    <w:rsid w:val="00351C70"/>
    <w:rPr>
      <w:strike w:val="0"/>
      <w:dstrike w:val="0"/>
      <w:color w:val="000000"/>
      <w:u w:val="none"/>
      <w:effect w:val="none"/>
    </w:rPr>
  </w:style>
  <w:style w:type="paragraph" w:styleId="Header">
    <w:name w:val="header"/>
    <w:basedOn w:val="Normal"/>
    <w:link w:val="HeaderChar"/>
    <w:uiPriority w:val="99"/>
    <w:rsid w:val="005554CC"/>
    <w:pPr>
      <w:tabs>
        <w:tab w:val="center" w:pos="4320"/>
        <w:tab w:val="right" w:pos="8640"/>
      </w:tabs>
    </w:pPr>
  </w:style>
  <w:style w:type="paragraph" w:styleId="ListParagraph">
    <w:name w:val="List Paragraph"/>
    <w:aliases w:val="List Paragraph Char Char,b1,Number_1,SGLText List Paragraph,new,List Paragraph11,List Paragraph2,Colorful List - Accent 11,Normal Sentence,ListPar1,Figure_name,list1,*Body 1,b-heading 1/heading 2,b14,b-heading,BD,Report Pa,List Paragraph1"/>
    <w:basedOn w:val="Normal"/>
    <w:link w:val="ListParagraphChar"/>
    <w:uiPriority w:val="34"/>
    <w:qFormat/>
    <w:rsid w:val="00405888"/>
    <w:pPr>
      <w:ind w:left="720"/>
    </w:pPr>
  </w:style>
  <w:style w:type="character" w:customStyle="1" w:styleId="FooterChar">
    <w:name w:val="Footer Char"/>
    <w:link w:val="Footer"/>
    <w:uiPriority w:val="99"/>
    <w:rsid w:val="00BD2C2E"/>
    <w:rPr>
      <w:sz w:val="24"/>
      <w:szCs w:val="24"/>
    </w:rPr>
  </w:style>
  <w:style w:type="character" w:customStyle="1" w:styleId="HeaderChar">
    <w:name w:val="Header Char"/>
    <w:link w:val="Header"/>
    <w:uiPriority w:val="99"/>
    <w:rsid w:val="00E778E7"/>
    <w:rPr>
      <w:sz w:val="24"/>
      <w:szCs w:val="24"/>
    </w:rPr>
  </w:style>
  <w:style w:type="paragraph" w:styleId="Revision">
    <w:name w:val="Revision"/>
    <w:hidden/>
    <w:uiPriority w:val="99"/>
    <w:semiHidden/>
    <w:rsid w:val="00054EB7"/>
    <w:rPr>
      <w:sz w:val="24"/>
      <w:szCs w:val="24"/>
      <w:lang w:val="en-US" w:eastAsia="en-US"/>
    </w:rPr>
  </w:style>
  <w:style w:type="character" w:customStyle="1" w:styleId="UnresolvedMention1">
    <w:name w:val="Unresolved Mention1"/>
    <w:uiPriority w:val="99"/>
    <w:semiHidden/>
    <w:unhideWhenUsed/>
    <w:rsid w:val="00584F9A"/>
    <w:rPr>
      <w:color w:val="808080"/>
      <w:shd w:val="clear" w:color="auto" w:fill="E6E6E6"/>
    </w:rPr>
  </w:style>
  <w:style w:type="character" w:styleId="Emphasis">
    <w:name w:val="Emphasis"/>
    <w:uiPriority w:val="20"/>
    <w:qFormat/>
    <w:rsid w:val="007350BD"/>
    <w:rPr>
      <w:i/>
      <w:iCs/>
    </w:rPr>
  </w:style>
  <w:style w:type="character" w:customStyle="1" w:styleId="Heading1Char">
    <w:name w:val="Heading 1 Char"/>
    <w:link w:val="Heading1"/>
    <w:uiPriority w:val="9"/>
    <w:rsid w:val="007350BD"/>
    <w:rPr>
      <w:rFonts w:ascii="Calibri Light" w:hAnsi="Calibri Light"/>
      <w:bCs/>
      <w:i/>
      <w:color w:val="4472C4"/>
      <w:sz w:val="32"/>
      <w:szCs w:val="32"/>
      <w:lang w:val="en-US" w:eastAsia="en-US"/>
    </w:rPr>
  </w:style>
  <w:style w:type="character" w:customStyle="1" w:styleId="Heading2Char">
    <w:name w:val="Heading 2 Char"/>
    <w:link w:val="Heading2"/>
    <w:uiPriority w:val="9"/>
    <w:rsid w:val="007350BD"/>
    <w:rPr>
      <w:rFonts w:ascii="Calibri Light" w:hAnsi="Calibri Light"/>
      <w:bCs/>
      <w:color w:val="44546A"/>
      <w:sz w:val="28"/>
      <w:szCs w:val="26"/>
      <w:lang w:val="en-US" w:eastAsia="en-US"/>
    </w:rPr>
  </w:style>
  <w:style w:type="character" w:customStyle="1" w:styleId="Heading3Char">
    <w:name w:val="Heading 3 Char"/>
    <w:link w:val="Heading3"/>
    <w:uiPriority w:val="9"/>
    <w:rsid w:val="00227375"/>
    <w:rPr>
      <w:rFonts w:ascii="Arial" w:hAnsi="Arial" w:cs="Arial"/>
      <w:b/>
      <w:bCs/>
      <w:lang w:val="en-GB" w:eastAsia="en-US"/>
    </w:rPr>
  </w:style>
  <w:style w:type="character" w:customStyle="1" w:styleId="Heading4Char">
    <w:name w:val="Heading 4 Char"/>
    <w:link w:val="Heading4"/>
    <w:uiPriority w:val="9"/>
    <w:rsid w:val="007350BD"/>
    <w:rPr>
      <w:rFonts w:ascii="Calibri Light" w:hAnsi="Calibri Light"/>
      <w:bCs/>
      <w:i/>
      <w:iCs/>
      <w:color w:val="44546A"/>
      <w:sz w:val="23"/>
      <w:szCs w:val="22"/>
      <w:lang w:val="en-US" w:eastAsia="en-US"/>
    </w:rPr>
  </w:style>
  <w:style w:type="character" w:customStyle="1" w:styleId="Heading8Char">
    <w:name w:val="Heading 8 Char"/>
    <w:link w:val="Heading8"/>
    <w:uiPriority w:val="9"/>
    <w:semiHidden/>
    <w:rsid w:val="007350BD"/>
    <w:rPr>
      <w:rFonts w:ascii="Calibri Light" w:hAnsi="Calibri Light"/>
      <w:color w:val="000000"/>
      <w:lang w:val="en-US" w:eastAsia="en-US"/>
    </w:rPr>
  </w:style>
  <w:style w:type="character" w:customStyle="1" w:styleId="Heading9Char">
    <w:name w:val="Heading 9 Char"/>
    <w:link w:val="Heading9"/>
    <w:uiPriority w:val="9"/>
    <w:semiHidden/>
    <w:rsid w:val="007350BD"/>
    <w:rPr>
      <w:rFonts w:ascii="Calibri Light" w:hAnsi="Calibri Light"/>
      <w:i/>
      <w:iCs/>
      <w:color w:val="000000"/>
      <w:lang w:val="en-US" w:eastAsia="en-US"/>
    </w:rPr>
  </w:style>
  <w:style w:type="paragraph" w:styleId="Title">
    <w:name w:val="Title"/>
    <w:basedOn w:val="Normal"/>
    <w:next w:val="Normal"/>
    <w:link w:val="TitleChar"/>
    <w:uiPriority w:val="10"/>
    <w:qFormat/>
    <w:rsid w:val="007350BD"/>
    <w:pPr>
      <w:spacing w:after="300"/>
      <w:contextualSpacing/>
    </w:pPr>
    <w:rPr>
      <w:rFonts w:ascii="Calibri Light" w:hAnsi="Calibri Light"/>
      <w:color w:val="44546A"/>
      <w:spacing w:val="5"/>
      <w:kern w:val="28"/>
      <w:sz w:val="60"/>
      <w:szCs w:val="56"/>
    </w:rPr>
  </w:style>
  <w:style w:type="character" w:customStyle="1" w:styleId="TitleChar">
    <w:name w:val="Title Char"/>
    <w:link w:val="Title"/>
    <w:uiPriority w:val="10"/>
    <w:rsid w:val="007350BD"/>
    <w:rPr>
      <w:rFonts w:ascii="Calibri Light" w:hAnsi="Calibri Light"/>
      <w:color w:val="44546A"/>
      <w:spacing w:val="5"/>
      <w:kern w:val="28"/>
      <w:sz w:val="60"/>
      <w:szCs w:val="56"/>
      <w:lang w:val="en-US" w:eastAsia="en-US"/>
    </w:rPr>
  </w:style>
  <w:style w:type="paragraph" w:styleId="Subtitle">
    <w:name w:val="Subtitle"/>
    <w:basedOn w:val="Normal"/>
    <w:next w:val="Normal"/>
    <w:link w:val="SubtitleChar"/>
    <w:uiPriority w:val="11"/>
    <w:qFormat/>
    <w:rsid w:val="007350BD"/>
    <w:pPr>
      <w:numPr>
        <w:ilvl w:val="1"/>
      </w:numPr>
      <w:spacing w:after="200" w:line="276" w:lineRule="auto"/>
    </w:pPr>
    <w:rPr>
      <w:rFonts w:ascii="Calibri" w:hAnsi="Calibri"/>
      <w:iCs/>
      <w:color w:val="000000"/>
      <w:spacing w:val="15"/>
    </w:rPr>
  </w:style>
  <w:style w:type="character" w:customStyle="1" w:styleId="SubtitleChar">
    <w:name w:val="Subtitle Char"/>
    <w:link w:val="Subtitle"/>
    <w:uiPriority w:val="11"/>
    <w:rsid w:val="007350BD"/>
    <w:rPr>
      <w:rFonts w:ascii="Calibri" w:hAnsi="Calibri"/>
      <w:iCs/>
      <w:color w:val="000000"/>
      <w:spacing w:val="15"/>
      <w:sz w:val="24"/>
      <w:szCs w:val="24"/>
      <w:lang w:val="en-US" w:eastAsia="en-US"/>
    </w:rPr>
  </w:style>
  <w:style w:type="paragraph" w:styleId="NoSpacing">
    <w:name w:val="No Spacing"/>
    <w:link w:val="NoSpacingChar"/>
    <w:uiPriority w:val="1"/>
    <w:qFormat/>
    <w:rsid w:val="007350BD"/>
    <w:rPr>
      <w:rFonts w:ascii="Calibri" w:hAnsi="Calibri"/>
      <w:sz w:val="22"/>
      <w:szCs w:val="22"/>
      <w:lang w:val="en-US" w:eastAsia="en-US"/>
    </w:rPr>
  </w:style>
  <w:style w:type="character" w:customStyle="1" w:styleId="NoSpacingChar">
    <w:name w:val="No Spacing Char"/>
    <w:link w:val="NoSpacing"/>
    <w:uiPriority w:val="1"/>
    <w:rsid w:val="007350BD"/>
    <w:rPr>
      <w:rFonts w:ascii="Calibri" w:hAnsi="Calibri"/>
      <w:sz w:val="22"/>
      <w:szCs w:val="22"/>
      <w:lang w:val="en-US" w:eastAsia="en-US"/>
    </w:rPr>
  </w:style>
  <w:style w:type="character" w:customStyle="1" w:styleId="BalloonTextChar">
    <w:name w:val="Balloon Text Char"/>
    <w:link w:val="BalloonText"/>
    <w:uiPriority w:val="99"/>
    <w:semiHidden/>
    <w:rsid w:val="007350BD"/>
    <w:rPr>
      <w:rFonts w:ascii="Tahoma" w:hAnsi="Tahoma" w:cs="Tahoma"/>
      <w:sz w:val="16"/>
      <w:szCs w:val="16"/>
      <w:lang w:val="en-US" w:eastAsia="en-US"/>
    </w:rPr>
  </w:style>
  <w:style w:type="character" w:customStyle="1" w:styleId="Heading5Char">
    <w:name w:val="Heading 5 Char"/>
    <w:link w:val="Heading5"/>
    <w:uiPriority w:val="9"/>
    <w:rsid w:val="007350BD"/>
    <w:rPr>
      <w:b/>
      <w:bCs/>
      <w:i/>
      <w:iCs/>
      <w:sz w:val="26"/>
      <w:szCs w:val="26"/>
      <w:lang w:val="en-US" w:eastAsia="en-US"/>
    </w:rPr>
  </w:style>
  <w:style w:type="character" w:customStyle="1" w:styleId="Heading6Char">
    <w:name w:val="Heading 6 Char"/>
    <w:link w:val="Heading6"/>
    <w:uiPriority w:val="9"/>
    <w:rsid w:val="007350BD"/>
    <w:rPr>
      <w:rFonts w:ascii="Arial" w:hAnsi="Arial"/>
      <w:b/>
      <w:sz w:val="22"/>
      <w:lang w:val="en-GB" w:eastAsia="de-DE"/>
    </w:rPr>
  </w:style>
  <w:style w:type="character" w:customStyle="1" w:styleId="Heading7Char">
    <w:name w:val="Heading 7 Char"/>
    <w:link w:val="Heading7"/>
    <w:uiPriority w:val="9"/>
    <w:rsid w:val="007350BD"/>
    <w:rPr>
      <w:sz w:val="24"/>
      <w:szCs w:val="24"/>
      <w:lang w:val="en-US" w:eastAsia="en-US"/>
    </w:rPr>
  </w:style>
  <w:style w:type="paragraph" w:styleId="Caption">
    <w:name w:val="caption"/>
    <w:basedOn w:val="Normal"/>
    <w:next w:val="Normal"/>
    <w:uiPriority w:val="35"/>
    <w:semiHidden/>
    <w:unhideWhenUsed/>
    <w:qFormat/>
    <w:rsid w:val="007350BD"/>
    <w:pPr>
      <w:spacing w:after="200"/>
    </w:pPr>
    <w:rPr>
      <w:rFonts w:ascii="Calibri" w:hAnsi="Calibri"/>
      <w:b/>
      <w:bCs/>
      <w:color w:val="44546A"/>
      <w:sz w:val="18"/>
      <w:szCs w:val="18"/>
    </w:rPr>
  </w:style>
  <w:style w:type="character" w:styleId="Strong">
    <w:name w:val="Strong"/>
    <w:uiPriority w:val="22"/>
    <w:qFormat/>
    <w:rsid w:val="007350BD"/>
    <w:rPr>
      <w:b/>
      <w:bCs/>
    </w:rPr>
  </w:style>
  <w:style w:type="paragraph" w:styleId="Quote">
    <w:name w:val="Quote"/>
    <w:basedOn w:val="Normal"/>
    <w:next w:val="Normal"/>
    <w:link w:val="QuoteChar"/>
    <w:uiPriority w:val="29"/>
    <w:qFormat/>
    <w:rsid w:val="007350BD"/>
    <w:pPr>
      <w:spacing w:before="160" w:after="160" w:line="300" w:lineRule="auto"/>
      <w:ind w:left="144" w:right="144"/>
      <w:jc w:val="center"/>
    </w:pPr>
    <w:rPr>
      <w:rFonts w:ascii="Calibri Light" w:hAnsi="Calibri Light"/>
      <w:i/>
      <w:iCs/>
      <w:color w:val="4472C4"/>
      <w:szCs w:val="22"/>
      <w:lang w:bidi="hi-IN"/>
    </w:rPr>
  </w:style>
  <w:style w:type="character" w:customStyle="1" w:styleId="QuoteChar">
    <w:name w:val="Quote Char"/>
    <w:link w:val="Quote"/>
    <w:uiPriority w:val="29"/>
    <w:rsid w:val="007350BD"/>
    <w:rPr>
      <w:rFonts w:ascii="Calibri Light" w:hAnsi="Calibri Light"/>
      <w:i/>
      <w:iCs/>
      <w:color w:val="4472C4"/>
      <w:sz w:val="24"/>
      <w:szCs w:val="22"/>
      <w:lang w:val="en-US" w:eastAsia="en-US" w:bidi="hi-IN"/>
    </w:rPr>
  </w:style>
  <w:style w:type="paragraph" w:styleId="IntenseQuote">
    <w:name w:val="Intense Quote"/>
    <w:basedOn w:val="Normal"/>
    <w:next w:val="Normal"/>
    <w:link w:val="IntenseQuoteChar"/>
    <w:uiPriority w:val="30"/>
    <w:qFormat/>
    <w:rsid w:val="007350BD"/>
    <w:pPr>
      <w:pBdr>
        <w:top w:val="single" w:sz="36" w:space="8" w:color="4472C4"/>
        <w:left w:val="single" w:sz="36" w:space="8" w:color="4472C4"/>
        <w:bottom w:val="single" w:sz="36" w:space="8" w:color="4472C4"/>
        <w:right w:val="single" w:sz="36" w:space="8" w:color="4472C4"/>
      </w:pBdr>
      <w:shd w:val="clear" w:color="auto" w:fill="4472C4"/>
      <w:spacing w:before="200" w:after="280" w:line="300" w:lineRule="auto"/>
      <w:ind w:left="936" w:right="936"/>
      <w:jc w:val="center"/>
    </w:pPr>
    <w:rPr>
      <w:rFonts w:ascii="Calibri Light" w:hAnsi="Calibri Light"/>
      <w:bCs/>
      <w:i/>
      <w:iCs/>
      <w:color w:val="000000"/>
      <w:szCs w:val="22"/>
      <w:lang w:bidi="hi-IN"/>
    </w:rPr>
  </w:style>
  <w:style w:type="character" w:customStyle="1" w:styleId="IntenseQuoteChar">
    <w:name w:val="Intense Quote Char"/>
    <w:link w:val="IntenseQuote"/>
    <w:uiPriority w:val="30"/>
    <w:rsid w:val="007350BD"/>
    <w:rPr>
      <w:rFonts w:ascii="Calibri Light" w:hAnsi="Calibri Light"/>
      <w:bCs/>
      <w:i/>
      <w:iCs/>
      <w:color w:val="000000"/>
      <w:sz w:val="24"/>
      <w:szCs w:val="22"/>
      <w:shd w:val="clear" w:color="auto" w:fill="4472C4"/>
      <w:lang w:val="en-US" w:eastAsia="en-US" w:bidi="hi-IN"/>
    </w:rPr>
  </w:style>
  <w:style w:type="character" w:styleId="SubtleEmphasis">
    <w:name w:val="Subtle Emphasis"/>
    <w:uiPriority w:val="19"/>
    <w:qFormat/>
    <w:rsid w:val="007350BD"/>
    <w:rPr>
      <w:i/>
      <w:iCs/>
      <w:color w:val="auto"/>
    </w:rPr>
  </w:style>
  <w:style w:type="character" w:styleId="IntenseEmphasis">
    <w:name w:val="Intense Emphasis"/>
    <w:uiPriority w:val="21"/>
    <w:qFormat/>
    <w:rsid w:val="007350BD"/>
    <w:rPr>
      <w:b/>
      <w:bCs/>
      <w:i/>
      <w:iCs/>
      <w:caps w:val="0"/>
      <w:smallCaps w:val="0"/>
      <w:color w:val="auto"/>
    </w:rPr>
  </w:style>
  <w:style w:type="character" w:styleId="SubtleReference">
    <w:name w:val="Subtle Reference"/>
    <w:uiPriority w:val="31"/>
    <w:qFormat/>
    <w:rsid w:val="007350BD"/>
    <w:rPr>
      <w:smallCaps/>
      <w:color w:val="auto"/>
      <w:u w:val="single"/>
    </w:rPr>
  </w:style>
  <w:style w:type="character" w:styleId="IntenseReference">
    <w:name w:val="Intense Reference"/>
    <w:uiPriority w:val="32"/>
    <w:qFormat/>
    <w:rsid w:val="007350BD"/>
    <w:rPr>
      <w:b/>
      <w:bCs/>
      <w:caps w:val="0"/>
      <w:smallCaps w:val="0"/>
      <w:color w:val="auto"/>
      <w:spacing w:val="5"/>
      <w:u w:val="single"/>
    </w:rPr>
  </w:style>
  <w:style w:type="character" w:styleId="BookTitle">
    <w:name w:val="Book Title"/>
    <w:uiPriority w:val="33"/>
    <w:qFormat/>
    <w:rsid w:val="007350BD"/>
    <w:rPr>
      <w:b/>
      <w:bCs/>
      <w:caps w:val="0"/>
      <w:smallCaps/>
      <w:spacing w:val="10"/>
    </w:rPr>
  </w:style>
  <w:style w:type="paragraph" w:styleId="TOCHeading">
    <w:name w:val="TOC Heading"/>
    <w:basedOn w:val="Heading1"/>
    <w:next w:val="Normal"/>
    <w:uiPriority w:val="39"/>
    <w:semiHidden/>
    <w:unhideWhenUsed/>
    <w:qFormat/>
    <w:rsid w:val="007350BD"/>
    <w:pPr>
      <w:spacing w:before="480" w:line="276" w:lineRule="auto"/>
      <w:outlineLvl w:val="9"/>
    </w:pPr>
    <w:rPr>
      <w:b/>
      <w:i w:val="0"/>
      <w:sz w:val="28"/>
      <w:szCs w:val="28"/>
    </w:rPr>
  </w:style>
  <w:style w:type="character" w:styleId="PlaceholderText">
    <w:name w:val="Placeholder Text"/>
    <w:uiPriority w:val="99"/>
    <w:semiHidden/>
    <w:rsid w:val="007350BD"/>
    <w:rPr>
      <w:color w:val="808080"/>
    </w:rPr>
  </w:style>
  <w:style w:type="character" w:customStyle="1" w:styleId="CommentTextChar">
    <w:name w:val="Comment Text Char"/>
    <w:link w:val="CommentText"/>
    <w:uiPriority w:val="99"/>
    <w:qFormat/>
    <w:rsid w:val="007350BD"/>
    <w:rPr>
      <w:lang w:val="en-US" w:eastAsia="en-US"/>
    </w:rPr>
  </w:style>
  <w:style w:type="character" w:customStyle="1" w:styleId="CommentSubjectChar">
    <w:name w:val="Comment Subject Char"/>
    <w:link w:val="CommentSubject"/>
    <w:uiPriority w:val="99"/>
    <w:semiHidden/>
    <w:rsid w:val="007350BD"/>
    <w:rPr>
      <w:b/>
      <w:bCs/>
      <w:lang w:val="en-US" w:eastAsia="en-US"/>
    </w:rPr>
  </w:style>
  <w:style w:type="character" w:customStyle="1" w:styleId="ListParagraphChar">
    <w:name w:val="List Paragraph Char"/>
    <w:aliases w:val="List Paragraph Char Char Char,b1 Char,Number_1 Char,SGLText List Paragraph Char,new Char,List Paragraph11 Char,List Paragraph2 Char,Colorful List - Accent 11 Char,Normal Sentence Char,ListPar1 Char,Figure_name Char,list1 Char,BD Char"/>
    <w:basedOn w:val="DefaultParagraphFont"/>
    <w:link w:val="ListParagraph"/>
    <w:uiPriority w:val="34"/>
    <w:qFormat/>
    <w:locked/>
    <w:rsid w:val="007F4C8A"/>
    <w:rPr>
      <w:sz w:val="24"/>
      <w:szCs w:val="24"/>
      <w:lang w:val="en-US" w:eastAsia="en-US"/>
    </w:rPr>
  </w:style>
  <w:style w:type="numbering" w:customStyle="1" w:styleId="Style2">
    <w:name w:val="Style2"/>
    <w:uiPriority w:val="99"/>
    <w:rsid w:val="007F4C8A"/>
    <w:pPr>
      <w:numPr>
        <w:numId w:val="11"/>
      </w:numPr>
    </w:pPr>
  </w:style>
  <w:style w:type="character" w:customStyle="1" w:styleId="apple-converted-space">
    <w:name w:val="apple-converted-space"/>
    <w:basedOn w:val="DefaultParagraphFont"/>
    <w:rsid w:val="00F720B3"/>
  </w:style>
  <w:style w:type="character" w:customStyle="1" w:styleId="UnresolvedMention2">
    <w:name w:val="Unresolved Mention2"/>
    <w:basedOn w:val="DefaultParagraphFont"/>
    <w:uiPriority w:val="99"/>
    <w:semiHidden/>
    <w:unhideWhenUsed/>
    <w:rsid w:val="003452C1"/>
    <w:rPr>
      <w:color w:val="808080"/>
      <w:shd w:val="clear" w:color="auto" w:fill="E6E6E6"/>
    </w:rPr>
  </w:style>
  <w:style w:type="paragraph" w:customStyle="1" w:styleId="Default">
    <w:name w:val="Default"/>
    <w:basedOn w:val="Normal"/>
    <w:rsid w:val="00950799"/>
    <w:pPr>
      <w:autoSpaceDE w:val="0"/>
      <w:autoSpaceDN w:val="0"/>
    </w:pPr>
    <w:rPr>
      <w:rFonts w:eastAsiaTheme="minorHAnsi"/>
      <w:color w:val="000000"/>
      <w:lang w:val="en-IN" w:eastAsia="en-IN"/>
    </w:rPr>
  </w:style>
  <w:style w:type="character" w:customStyle="1" w:styleId="BodyTextChar">
    <w:name w:val="Body Text Char"/>
    <w:basedOn w:val="DefaultParagraphFont"/>
    <w:link w:val="BodyText"/>
    <w:rsid w:val="00741940"/>
    <w:rPr>
      <w:sz w:val="24"/>
      <w:szCs w:val="24"/>
      <w:lang w:val="en-US" w:eastAsia="en-US"/>
    </w:rPr>
  </w:style>
  <w:style w:type="character" w:customStyle="1" w:styleId="UnresolvedMention3">
    <w:name w:val="Unresolved Mention3"/>
    <w:basedOn w:val="DefaultParagraphFont"/>
    <w:uiPriority w:val="99"/>
    <w:semiHidden/>
    <w:unhideWhenUsed/>
    <w:rsid w:val="008F55E4"/>
    <w:rPr>
      <w:color w:val="808080"/>
      <w:shd w:val="clear" w:color="auto" w:fill="E6E6E6"/>
    </w:rPr>
  </w:style>
  <w:style w:type="table" w:customStyle="1" w:styleId="TableGridLight1">
    <w:name w:val="Table Grid Light1"/>
    <w:basedOn w:val="TableNormal"/>
    <w:uiPriority w:val="40"/>
    <w:rsid w:val="004A7E3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rame">
    <w:name w:val="grame"/>
    <w:basedOn w:val="DefaultParagraphFont"/>
    <w:rsid w:val="000B2173"/>
  </w:style>
  <w:style w:type="character" w:customStyle="1" w:styleId="UnresolvedMention4">
    <w:name w:val="Unresolved Mention4"/>
    <w:basedOn w:val="DefaultParagraphFont"/>
    <w:uiPriority w:val="99"/>
    <w:semiHidden/>
    <w:unhideWhenUsed/>
    <w:rsid w:val="007005A1"/>
    <w:rPr>
      <w:color w:val="605E5C"/>
      <w:shd w:val="clear" w:color="auto" w:fill="E1DFDD"/>
    </w:rPr>
  </w:style>
  <w:style w:type="paragraph" w:styleId="FootnoteText">
    <w:name w:val="footnote text"/>
    <w:basedOn w:val="Normal"/>
    <w:link w:val="FootnoteTextChar"/>
    <w:uiPriority w:val="99"/>
    <w:semiHidden/>
    <w:unhideWhenUsed/>
    <w:rsid w:val="008C1EAF"/>
    <w:rPr>
      <w:rFonts w:ascii="Calibri" w:hAnsi="Calibri"/>
      <w:sz w:val="20"/>
      <w:szCs w:val="20"/>
    </w:rPr>
  </w:style>
  <w:style w:type="character" w:customStyle="1" w:styleId="FootnoteTextChar">
    <w:name w:val="Footnote Text Char"/>
    <w:basedOn w:val="DefaultParagraphFont"/>
    <w:link w:val="FootnoteText"/>
    <w:uiPriority w:val="99"/>
    <w:semiHidden/>
    <w:rsid w:val="008C1EAF"/>
    <w:rPr>
      <w:rFonts w:ascii="Calibri" w:hAnsi="Calibri"/>
      <w:lang w:val="en-US" w:eastAsia="en-US"/>
    </w:rPr>
  </w:style>
  <w:style w:type="paragraph" w:styleId="NormalWeb">
    <w:name w:val="Normal (Web)"/>
    <w:basedOn w:val="Normal"/>
    <w:uiPriority w:val="99"/>
    <w:unhideWhenUsed/>
    <w:rsid w:val="007977F4"/>
    <w:pPr>
      <w:spacing w:before="100" w:beforeAutospacing="1" w:after="100" w:afterAutospacing="1"/>
    </w:pPr>
    <w:rPr>
      <w:lang w:val="en-IN" w:eastAsia="en-IN"/>
    </w:rPr>
  </w:style>
  <w:style w:type="character" w:customStyle="1" w:styleId="A21">
    <w:name w:val="A2+1"/>
    <w:uiPriority w:val="99"/>
    <w:rsid w:val="003D3D60"/>
    <w:rPr>
      <w:rFonts w:cs="HelveticaNeueLT Std Lt Cn"/>
      <w:color w:val="000000"/>
    </w:rPr>
  </w:style>
  <w:style w:type="paragraph" w:customStyle="1" w:styleId="paragraph">
    <w:name w:val="paragraph"/>
    <w:basedOn w:val="Normal"/>
    <w:rsid w:val="00B978FE"/>
    <w:pPr>
      <w:spacing w:before="100" w:beforeAutospacing="1" w:after="100" w:afterAutospacing="1"/>
    </w:pPr>
  </w:style>
  <w:style w:type="character" w:customStyle="1" w:styleId="normaltextrun">
    <w:name w:val="normaltextrun"/>
    <w:basedOn w:val="DefaultParagraphFont"/>
    <w:rsid w:val="00B978FE"/>
  </w:style>
  <w:style w:type="character" w:customStyle="1" w:styleId="eop">
    <w:name w:val="eop"/>
    <w:basedOn w:val="DefaultParagraphFont"/>
    <w:rsid w:val="00B978FE"/>
  </w:style>
  <w:style w:type="character" w:customStyle="1" w:styleId="scxw83601286">
    <w:name w:val="scxw83601286"/>
    <w:basedOn w:val="DefaultParagraphFont"/>
    <w:rsid w:val="00B978FE"/>
  </w:style>
  <w:style w:type="character" w:styleId="UnresolvedMention">
    <w:name w:val="Unresolved Mention"/>
    <w:basedOn w:val="DefaultParagraphFont"/>
    <w:uiPriority w:val="99"/>
    <w:semiHidden/>
    <w:unhideWhenUsed/>
    <w:rsid w:val="00C0460E"/>
    <w:rPr>
      <w:color w:val="605E5C"/>
      <w:shd w:val="clear" w:color="auto" w:fill="E1DFDD"/>
    </w:rPr>
  </w:style>
  <w:style w:type="character" w:styleId="FollowedHyperlink">
    <w:name w:val="FollowedHyperlink"/>
    <w:basedOn w:val="DefaultParagraphFont"/>
    <w:semiHidden/>
    <w:unhideWhenUsed/>
    <w:rsid w:val="00666E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50686">
      <w:bodyDiv w:val="1"/>
      <w:marLeft w:val="0"/>
      <w:marRight w:val="0"/>
      <w:marTop w:val="0"/>
      <w:marBottom w:val="0"/>
      <w:divBdr>
        <w:top w:val="none" w:sz="0" w:space="0" w:color="auto"/>
        <w:left w:val="none" w:sz="0" w:space="0" w:color="auto"/>
        <w:bottom w:val="none" w:sz="0" w:space="0" w:color="auto"/>
        <w:right w:val="none" w:sz="0" w:space="0" w:color="auto"/>
      </w:divBdr>
      <w:divsChild>
        <w:div w:id="1925411955">
          <w:marLeft w:val="0"/>
          <w:marRight w:val="0"/>
          <w:marTop w:val="0"/>
          <w:marBottom w:val="0"/>
          <w:divBdr>
            <w:top w:val="none" w:sz="0" w:space="0" w:color="auto"/>
            <w:left w:val="none" w:sz="0" w:space="0" w:color="auto"/>
            <w:bottom w:val="none" w:sz="0" w:space="0" w:color="auto"/>
            <w:right w:val="none" w:sz="0" w:space="0" w:color="auto"/>
          </w:divBdr>
        </w:div>
        <w:div w:id="422146702">
          <w:marLeft w:val="0"/>
          <w:marRight w:val="0"/>
          <w:marTop w:val="0"/>
          <w:marBottom w:val="0"/>
          <w:divBdr>
            <w:top w:val="none" w:sz="0" w:space="0" w:color="auto"/>
            <w:left w:val="none" w:sz="0" w:space="0" w:color="auto"/>
            <w:bottom w:val="none" w:sz="0" w:space="0" w:color="auto"/>
            <w:right w:val="none" w:sz="0" w:space="0" w:color="auto"/>
          </w:divBdr>
        </w:div>
        <w:div w:id="1238979245">
          <w:marLeft w:val="0"/>
          <w:marRight w:val="0"/>
          <w:marTop w:val="0"/>
          <w:marBottom w:val="0"/>
          <w:divBdr>
            <w:top w:val="none" w:sz="0" w:space="0" w:color="auto"/>
            <w:left w:val="none" w:sz="0" w:space="0" w:color="auto"/>
            <w:bottom w:val="none" w:sz="0" w:space="0" w:color="auto"/>
            <w:right w:val="none" w:sz="0" w:space="0" w:color="auto"/>
          </w:divBdr>
        </w:div>
        <w:div w:id="1399010042">
          <w:marLeft w:val="0"/>
          <w:marRight w:val="0"/>
          <w:marTop w:val="0"/>
          <w:marBottom w:val="0"/>
          <w:divBdr>
            <w:top w:val="none" w:sz="0" w:space="0" w:color="auto"/>
            <w:left w:val="none" w:sz="0" w:space="0" w:color="auto"/>
            <w:bottom w:val="none" w:sz="0" w:space="0" w:color="auto"/>
            <w:right w:val="none" w:sz="0" w:space="0" w:color="auto"/>
          </w:divBdr>
        </w:div>
        <w:div w:id="631636272">
          <w:marLeft w:val="0"/>
          <w:marRight w:val="0"/>
          <w:marTop w:val="0"/>
          <w:marBottom w:val="0"/>
          <w:divBdr>
            <w:top w:val="none" w:sz="0" w:space="0" w:color="auto"/>
            <w:left w:val="none" w:sz="0" w:space="0" w:color="auto"/>
            <w:bottom w:val="none" w:sz="0" w:space="0" w:color="auto"/>
            <w:right w:val="none" w:sz="0" w:space="0" w:color="auto"/>
          </w:divBdr>
        </w:div>
        <w:div w:id="205682095">
          <w:marLeft w:val="0"/>
          <w:marRight w:val="0"/>
          <w:marTop w:val="0"/>
          <w:marBottom w:val="0"/>
          <w:divBdr>
            <w:top w:val="none" w:sz="0" w:space="0" w:color="auto"/>
            <w:left w:val="none" w:sz="0" w:space="0" w:color="auto"/>
            <w:bottom w:val="none" w:sz="0" w:space="0" w:color="auto"/>
            <w:right w:val="none" w:sz="0" w:space="0" w:color="auto"/>
          </w:divBdr>
        </w:div>
        <w:div w:id="1540436763">
          <w:marLeft w:val="0"/>
          <w:marRight w:val="0"/>
          <w:marTop w:val="0"/>
          <w:marBottom w:val="0"/>
          <w:divBdr>
            <w:top w:val="none" w:sz="0" w:space="0" w:color="auto"/>
            <w:left w:val="none" w:sz="0" w:space="0" w:color="auto"/>
            <w:bottom w:val="none" w:sz="0" w:space="0" w:color="auto"/>
            <w:right w:val="none" w:sz="0" w:space="0" w:color="auto"/>
          </w:divBdr>
        </w:div>
        <w:div w:id="523326610">
          <w:marLeft w:val="0"/>
          <w:marRight w:val="0"/>
          <w:marTop w:val="0"/>
          <w:marBottom w:val="0"/>
          <w:divBdr>
            <w:top w:val="none" w:sz="0" w:space="0" w:color="auto"/>
            <w:left w:val="none" w:sz="0" w:space="0" w:color="auto"/>
            <w:bottom w:val="none" w:sz="0" w:space="0" w:color="auto"/>
            <w:right w:val="none" w:sz="0" w:space="0" w:color="auto"/>
          </w:divBdr>
        </w:div>
        <w:div w:id="302780714">
          <w:marLeft w:val="0"/>
          <w:marRight w:val="0"/>
          <w:marTop w:val="0"/>
          <w:marBottom w:val="0"/>
          <w:divBdr>
            <w:top w:val="none" w:sz="0" w:space="0" w:color="auto"/>
            <w:left w:val="none" w:sz="0" w:space="0" w:color="auto"/>
            <w:bottom w:val="none" w:sz="0" w:space="0" w:color="auto"/>
            <w:right w:val="none" w:sz="0" w:space="0" w:color="auto"/>
          </w:divBdr>
        </w:div>
      </w:divsChild>
    </w:div>
    <w:div w:id="125122029">
      <w:bodyDiv w:val="1"/>
      <w:marLeft w:val="0"/>
      <w:marRight w:val="0"/>
      <w:marTop w:val="0"/>
      <w:marBottom w:val="0"/>
      <w:divBdr>
        <w:top w:val="none" w:sz="0" w:space="0" w:color="auto"/>
        <w:left w:val="none" w:sz="0" w:space="0" w:color="auto"/>
        <w:bottom w:val="none" w:sz="0" w:space="0" w:color="auto"/>
        <w:right w:val="none" w:sz="0" w:space="0" w:color="auto"/>
      </w:divBdr>
    </w:div>
    <w:div w:id="175771769">
      <w:bodyDiv w:val="1"/>
      <w:marLeft w:val="0"/>
      <w:marRight w:val="0"/>
      <w:marTop w:val="0"/>
      <w:marBottom w:val="0"/>
      <w:divBdr>
        <w:top w:val="none" w:sz="0" w:space="0" w:color="auto"/>
        <w:left w:val="none" w:sz="0" w:space="0" w:color="auto"/>
        <w:bottom w:val="none" w:sz="0" w:space="0" w:color="auto"/>
        <w:right w:val="none" w:sz="0" w:space="0" w:color="auto"/>
      </w:divBdr>
    </w:div>
    <w:div w:id="180363804">
      <w:bodyDiv w:val="1"/>
      <w:marLeft w:val="0"/>
      <w:marRight w:val="0"/>
      <w:marTop w:val="0"/>
      <w:marBottom w:val="0"/>
      <w:divBdr>
        <w:top w:val="none" w:sz="0" w:space="0" w:color="auto"/>
        <w:left w:val="none" w:sz="0" w:space="0" w:color="auto"/>
        <w:bottom w:val="none" w:sz="0" w:space="0" w:color="auto"/>
        <w:right w:val="none" w:sz="0" w:space="0" w:color="auto"/>
      </w:divBdr>
    </w:div>
    <w:div w:id="227306372">
      <w:bodyDiv w:val="1"/>
      <w:marLeft w:val="0"/>
      <w:marRight w:val="0"/>
      <w:marTop w:val="0"/>
      <w:marBottom w:val="0"/>
      <w:divBdr>
        <w:top w:val="none" w:sz="0" w:space="0" w:color="auto"/>
        <w:left w:val="none" w:sz="0" w:space="0" w:color="auto"/>
        <w:bottom w:val="none" w:sz="0" w:space="0" w:color="auto"/>
        <w:right w:val="none" w:sz="0" w:space="0" w:color="auto"/>
      </w:divBdr>
      <w:divsChild>
        <w:div w:id="571086193">
          <w:marLeft w:val="0"/>
          <w:marRight w:val="0"/>
          <w:marTop w:val="0"/>
          <w:marBottom w:val="0"/>
          <w:divBdr>
            <w:top w:val="none" w:sz="0" w:space="0" w:color="auto"/>
            <w:left w:val="none" w:sz="0" w:space="0" w:color="auto"/>
            <w:bottom w:val="none" w:sz="0" w:space="0" w:color="auto"/>
            <w:right w:val="none" w:sz="0" w:space="0" w:color="auto"/>
          </w:divBdr>
        </w:div>
      </w:divsChild>
    </w:div>
    <w:div w:id="236403443">
      <w:bodyDiv w:val="1"/>
      <w:marLeft w:val="0"/>
      <w:marRight w:val="0"/>
      <w:marTop w:val="0"/>
      <w:marBottom w:val="0"/>
      <w:divBdr>
        <w:top w:val="none" w:sz="0" w:space="0" w:color="auto"/>
        <w:left w:val="none" w:sz="0" w:space="0" w:color="auto"/>
        <w:bottom w:val="none" w:sz="0" w:space="0" w:color="auto"/>
        <w:right w:val="none" w:sz="0" w:space="0" w:color="auto"/>
      </w:divBdr>
    </w:div>
    <w:div w:id="299967324">
      <w:bodyDiv w:val="1"/>
      <w:marLeft w:val="0"/>
      <w:marRight w:val="0"/>
      <w:marTop w:val="0"/>
      <w:marBottom w:val="0"/>
      <w:divBdr>
        <w:top w:val="none" w:sz="0" w:space="0" w:color="auto"/>
        <w:left w:val="none" w:sz="0" w:space="0" w:color="auto"/>
        <w:bottom w:val="none" w:sz="0" w:space="0" w:color="auto"/>
        <w:right w:val="none" w:sz="0" w:space="0" w:color="auto"/>
      </w:divBdr>
      <w:divsChild>
        <w:div w:id="1705472811">
          <w:marLeft w:val="446"/>
          <w:marRight w:val="0"/>
          <w:marTop w:val="0"/>
          <w:marBottom w:val="0"/>
          <w:divBdr>
            <w:top w:val="none" w:sz="0" w:space="0" w:color="auto"/>
            <w:left w:val="none" w:sz="0" w:space="0" w:color="auto"/>
            <w:bottom w:val="none" w:sz="0" w:space="0" w:color="auto"/>
            <w:right w:val="none" w:sz="0" w:space="0" w:color="auto"/>
          </w:divBdr>
        </w:div>
        <w:div w:id="1602445459">
          <w:marLeft w:val="446"/>
          <w:marRight w:val="0"/>
          <w:marTop w:val="0"/>
          <w:marBottom w:val="0"/>
          <w:divBdr>
            <w:top w:val="none" w:sz="0" w:space="0" w:color="auto"/>
            <w:left w:val="none" w:sz="0" w:space="0" w:color="auto"/>
            <w:bottom w:val="none" w:sz="0" w:space="0" w:color="auto"/>
            <w:right w:val="none" w:sz="0" w:space="0" w:color="auto"/>
          </w:divBdr>
        </w:div>
      </w:divsChild>
    </w:div>
    <w:div w:id="312953277">
      <w:bodyDiv w:val="1"/>
      <w:marLeft w:val="0"/>
      <w:marRight w:val="0"/>
      <w:marTop w:val="0"/>
      <w:marBottom w:val="0"/>
      <w:divBdr>
        <w:top w:val="none" w:sz="0" w:space="0" w:color="auto"/>
        <w:left w:val="none" w:sz="0" w:space="0" w:color="auto"/>
        <w:bottom w:val="none" w:sz="0" w:space="0" w:color="auto"/>
        <w:right w:val="none" w:sz="0" w:space="0" w:color="auto"/>
      </w:divBdr>
    </w:div>
    <w:div w:id="402333880">
      <w:bodyDiv w:val="1"/>
      <w:marLeft w:val="0"/>
      <w:marRight w:val="0"/>
      <w:marTop w:val="0"/>
      <w:marBottom w:val="0"/>
      <w:divBdr>
        <w:top w:val="none" w:sz="0" w:space="0" w:color="auto"/>
        <w:left w:val="none" w:sz="0" w:space="0" w:color="auto"/>
        <w:bottom w:val="none" w:sz="0" w:space="0" w:color="auto"/>
        <w:right w:val="none" w:sz="0" w:space="0" w:color="auto"/>
      </w:divBdr>
    </w:div>
    <w:div w:id="424305195">
      <w:bodyDiv w:val="1"/>
      <w:marLeft w:val="0"/>
      <w:marRight w:val="0"/>
      <w:marTop w:val="0"/>
      <w:marBottom w:val="0"/>
      <w:divBdr>
        <w:top w:val="none" w:sz="0" w:space="0" w:color="auto"/>
        <w:left w:val="none" w:sz="0" w:space="0" w:color="auto"/>
        <w:bottom w:val="none" w:sz="0" w:space="0" w:color="auto"/>
        <w:right w:val="none" w:sz="0" w:space="0" w:color="auto"/>
      </w:divBdr>
    </w:div>
    <w:div w:id="445200061">
      <w:bodyDiv w:val="1"/>
      <w:marLeft w:val="0"/>
      <w:marRight w:val="0"/>
      <w:marTop w:val="0"/>
      <w:marBottom w:val="0"/>
      <w:divBdr>
        <w:top w:val="none" w:sz="0" w:space="0" w:color="auto"/>
        <w:left w:val="none" w:sz="0" w:space="0" w:color="auto"/>
        <w:bottom w:val="none" w:sz="0" w:space="0" w:color="auto"/>
        <w:right w:val="none" w:sz="0" w:space="0" w:color="auto"/>
      </w:divBdr>
      <w:divsChild>
        <w:div w:id="615217802">
          <w:marLeft w:val="547"/>
          <w:marRight w:val="0"/>
          <w:marTop w:val="0"/>
          <w:marBottom w:val="0"/>
          <w:divBdr>
            <w:top w:val="none" w:sz="0" w:space="0" w:color="auto"/>
            <w:left w:val="none" w:sz="0" w:space="0" w:color="auto"/>
            <w:bottom w:val="none" w:sz="0" w:space="0" w:color="auto"/>
            <w:right w:val="none" w:sz="0" w:space="0" w:color="auto"/>
          </w:divBdr>
        </w:div>
        <w:div w:id="1150943502">
          <w:marLeft w:val="1267"/>
          <w:marRight w:val="0"/>
          <w:marTop w:val="0"/>
          <w:marBottom w:val="0"/>
          <w:divBdr>
            <w:top w:val="none" w:sz="0" w:space="0" w:color="auto"/>
            <w:left w:val="none" w:sz="0" w:space="0" w:color="auto"/>
            <w:bottom w:val="none" w:sz="0" w:space="0" w:color="auto"/>
            <w:right w:val="none" w:sz="0" w:space="0" w:color="auto"/>
          </w:divBdr>
        </w:div>
        <w:div w:id="1445342669">
          <w:marLeft w:val="1267"/>
          <w:marRight w:val="0"/>
          <w:marTop w:val="0"/>
          <w:marBottom w:val="0"/>
          <w:divBdr>
            <w:top w:val="none" w:sz="0" w:space="0" w:color="auto"/>
            <w:left w:val="none" w:sz="0" w:space="0" w:color="auto"/>
            <w:bottom w:val="none" w:sz="0" w:space="0" w:color="auto"/>
            <w:right w:val="none" w:sz="0" w:space="0" w:color="auto"/>
          </w:divBdr>
        </w:div>
        <w:div w:id="350106981">
          <w:marLeft w:val="547"/>
          <w:marRight w:val="0"/>
          <w:marTop w:val="0"/>
          <w:marBottom w:val="0"/>
          <w:divBdr>
            <w:top w:val="none" w:sz="0" w:space="0" w:color="auto"/>
            <w:left w:val="none" w:sz="0" w:space="0" w:color="auto"/>
            <w:bottom w:val="none" w:sz="0" w:space="0" w:color="auto"/>
            <w:right w:val="none" w:sz="0" w:space="0" w:color="auto"/>
          </w:divBdr>
        </w:div>
        <w:div w:id="91560205">
          <w:marLeft w:val="547"/>
          <w:marRight w:val="0"/>
          <w:marTop w:val="0"/>
          <w:marBottom w:val="0"/>
          <w:divBdr>
            <w:top w:val="none" w:sz="0" w:space="0" w:color="auto"/>
            <w:left w:val="none" w:sz="0" w:space="0" w:color="auto"/>
            <w:bottom w:val="none" w:sz="0" w:space="0" w:color="auto"/>
            <w:right w:val="none" w:sz="0" w:space="0" w:color="auto"/>
          </w:divBdr>
        </w:div>
      </w:divsChild>
    </w:div>
    <w:div w:id="454252330">
      <w:bodyDiv w:val="1"/>
      <w:marLeft w:val="0"/>
      <w:marRight w:val="0"/>
      <w:marTop w:val="0"/>
      <w:marBottom w:val="0"/>
      <w:divBdr>
        <w:top w:val="none" w:sz="0" w:space="0" w:color="auto"/>
        <w:left w:val="none" w:sz="0" w:space="0" w:color="auto"/>
        <w:bottom w:val="none" w:sz="0" w:space="0" w:color="auto"/>
        <w:right w:val="none" w:sz="0" w:space="0" w:color="auto"/>
      </w:divBdr>
    </w:div>
    <w:div w:id="481697139">
      <w:bodyDiv w:val="1"/>
      <w:marLeft w:val="0"/>
      <w:marRight w:val="0"/>
      <w:marTop w:val="0"/>
      <w:marBottom w:val="0"/>
      <w:divBdr>
        <w:top w:val="none" w:sz="0" w:space="0" w:color="auto"/>
        <w:left w:val="none" w:sz="0" w:space="0" w:color="auto"/>
        <w:bottom w:val="none" w:sz="0" w:space="0" w:color="auto"/>
        <w:right w:val="none" w:sz="0" w:space="0" w:color="auto"/>
      </w:divBdr>
    </w:div>
    <w:div w:id="550116398">
      <w:bodyDiv w:val="1"/>
      <w:marLeft w:val="0"/>
      <w:marRight w:val="0"/>
      <w:marTop w:val="0"/>
      <w:marBottom w:val="0"/>
      <w:divBdr>
        <w:top w:val="none" w:sz="0" w:space="0" w:color="auto"/>
        <w:left w:val="none" w:sz="0" w:space="0" w:color="auto"/>
        <w:bottom w:val="none" w:sz="0" w:space="0" w:color="auto"/>
        <w:right w:val="none" w:sz="0" w:space="0" w:color="auto"/>
      </w:divBdr>
    </w:div>
    <w:div w:id="565921338">
      <w:bodyDiv w:val="1"/>
      <w:marLeft w:val="0"/>
      <w:marRight w:val="0"/>
      <w:marTop w:val="0"/>
      <w:marBottom w:val="0"/>
      <w:divBdr>
        <w:top w:val="none" w:sz="0" w:space="0" w:color="auto"/>
        <w:left w:val="none" w:sz="0" w:space="0" w:color="auto"/>
        <w:bottom w:val="none" w:sz="0" w:space="0" w:color="auto"/>
        <w:right w:val="none" w:sz="0" w:space="0" w:color="auto"/>
      </w:divBdr>
    </w:div>
    <w:div w:id="587160570">
      <w:bodyDiv w:val="1"/>
      <w:marLeft w:val="0"/>
      <w:marRight w:val="0"/>
      <w:marTop w:val="0"/>
      <w:marBottom w:val="0"/>
      <w:divBdr>
        <w:top w:val="none" w:sz="0" w:space="0" w:color="auto"/>
        <w:left w:val="none" w:sz="0" w:space="0" w:color="auto"/>
        <w:bottom w:val="none" w:sz="0" w:space="0" w:color="auto"/>
        <w:right w:val="none" w:sz="0" w:space="0" w:color="auto"/>
      </w:divBdr>
    </w:div>
    <w:div w:id="591090853">
      <w:bodyDiv w:val="1"/>
      <w:marLeft w:val="0"/>
      <w:marRight w:val="0"/>
      <w:marTop w:val="0"/>
      <w:marBottom w:val="0"/>
      <w:divBdr>
        <w:top w:val="none" w:sz="0" w:space="0" w:color="auto"/>
        <w:left w:val="none" w:sz="0" w:space="0" w:color="auto"/>
        <w:bottom w:val="none" w:sz="0" w:space="0" w:color="auto"/>
        <w:right w:val="none" w:sz="0" w:space="0" w:color="auto"/>
      </w:divBdr>
    </w:div>
    <w:div w:id="633868462">
      <w:bodyDiv w:val="1"/>
      <w:marLeft w:val="0"/>
      <w:marRight w:val="0"/>
      <w:marTop w:val="0"/>
      <w:marBottom w:val="0"/>
      <w:divBdr>
        <w:top w:val="none" w:sz="0" w:space="0" w:color="auto"/>
        <w:left w:val="none" w:sz="0" w:space="0" w:color="auto"/>
        <w:bottom w:val="none" w:sz="0" w:space="0" w:color="auto"/>
        <w:right w:val="none" w:sz="0" w:space="0" w:color="auto"/>
      </w:divBdr>
    </w:div>
    <w:div w:id="660541341">
      <w:bodyDiv w:val="1"/>
      <w:marLeft w:val="0"/>
      <w:marRight w:val="0"/>
      <w:marTop w:val="0"/>
      <w:marBottom w:val="0"/>
      <w:divBdr>
        <w:top w:val="none" w:sz="0" w:space="0" w:color="auto"/>
        <w:left w:val="none" w:sz="0" w:space="0" w:color="auto"/>
        <w:bottom w:val="none" w:sz="0" w:space="0" w:color="auto"/>
        <w:right w:val="none" w:sz="0" w:space="0" w:color="auto"/>
      </w:divBdr>
    </w:div>
    <w:div w:id="677125283">
      <w:bodyDiv w:val="1"/>
      <w:marLeft w:val="0"/>
      <w:marRight w:val="0"/>
      <w:marTop w:val="0"/>
      <w:marBottom w:val="0"/>
      <w:divBdr>
        <w:top w:val="none" w:sz="0" w:space="0" w:color="auto"/>
        <w:left w:val="none" w:sz="0" w:space="0" w:color="auto"/>
        <w:bottom w:val="none" w:sz="0" w:space="0" w:color="auto"/>
        <w:right w:val="none" w:sz="0" w:space="0" w:color="auto"/>
      </w:divBdr>
    </w:div>
    <w:div w:id="686059752">
      <w:bodyDiv w:val="1"/>
      <w:marLeft w:val="0"/>
      <w:marRight w:val="0"/>
      <w:marTop w:val="0"/>
      <w:marBottom w:val="0"/>
      <w:divBdr>
        <w:top w:val="none" w:sz="0" w:space="0" w:color="auto"/>
        <w:left w:val="none" w:sz="0" w:space="0" w:color="auto"/>
        <w:bottom w:val="none" w:sz="0" w:space="0" w:color="auto"/>
        <w:right w:val="none" w:sz="0" w:space="0" w:color="auto"/>
      </w:divBdr>
    </w:div>
    <w:div w:id="702946104">
      <w:bodyDiv w:val="1"/>
      <w:marLeft w:val="0"/>
      <w:marRight w:val="0"/>
      <w:marTop w:val="0"/>
      <w:marBottom w:val="0"/>
      <w:divBdr>
        <w:top w:val="none" w:sz="0" w:space="0" w:color="auto"/>
        <w:left w:val="none" w:sz="0" w:space="0" w:color="auto"/>
        <w:bottom w:val="none" w:sz="0" w:space="0" w:color="auto"/>
        <w:right w:val="none" w:sz="0" w:space="0" w:color="auto"/>
      </w:divBdr>
    </w:div>
    <w:div w:id="703483696">
      <w:bodyDiv w:val="1"/>
      <w:marLeft w:val="0"/>
      <w:marRight w:val="0"/>
      <w:marTop w:val="0"/>
      <w:marBottom w:val="0"/>
      <w:divBdr>
        <w:top w:val="none" w:sz="0" w:space="0" w:color="auto"/>
        <w:left w:val="none" w:sz="0" w:space="0" w:color="auto"/>
        <w:bottom w:val="none" w:sz="0" w:space="0" w:color="auto"/>
        <w:right w:val="none" w:sz="0" w:space="0" w:color="auto"/>
      </w:divBdr>
    </w:div>
    <w:div w:id="758790098">
      <w:bodyDiv w:val="1"/>
      <w:marLeft w:val="0"/>
      <w:marRight w:val="0"/>
      <w:marTop w:val="0"/>
      <w:marBottom w:val="0"/>
      <w:divBdr>
        <w:top w:val="none" w:sz="0" w:space="0" w:color="auto"/>
        <w:left w:val="none" w:sz="0" w:space="0" w:color="auto"/>
        <w:bottom w:val="none" w:sz="0" w:space="0" w:color="auto"/>
        <w:right w:val="none" w:sz="0" w:space="0" w:color="auto"/>
      </w:divBdr>
    </w:div>
    <w:div w:id="875704114">
      <w:bodyDiv w:val="1"/>
      <w:marLeft w:val="0"/>
      <w:marRight w:val="0"/>
      <w:marTop w:val="0"/>
      <w:marBottom w:val="0"/>
      <w:divBdr>
        <w:top w:val="none" w:sz="0" w:space="0" w:color="auto"/>
        <w:left w:val="none" w:sz="0" w:space="0" w:color="auto"/>
        <w:bottom w:val="none" w:sz="0" w:space="0" w:color="auto"/>
        <w:right w:val="none" w:sz="0" w:space="0" w:color="auto"/>
      </w:divBdr>
    </w:div>
    <w:div w:id="877165389">
      <w:bodyDiv w:val="1"/>
      <w:marLeft w:val="0"/>
      <w:marRight w:val="0"/>
      <w:marTop w:val="0"/>
      <w:marBottom w:val="0"/>
      <w:divBdr>
        <w:top w:val="none" w:sz="0" w:space="0" w:color="auto"/>
        <w:left w:val="none" w:sz="0" w:space="0" w:color="auto"/>
        <w:bottom w:val="none" w:sz="0" w:space="0" w:color="auto"/>
        <w:right w:val="none" w:sz="0" w:space="0" w:color="auto"/>
      </w:divBdr>
      <w:divsChild>
        <w:div w:id="283660578">
          <w:marLeft w:val="0"/>
          <w:marRight w:val="0"/>
          <w:marTop w:val="0"/>
          <w:marBottom w:val="0"/>
          <w:divBdr>
            <w:top w:val="none" w:sz="0" w:space="0" w:color="auto"/>
            <w:left w:val="none" w:sz="0" w:space="0" w:color="auto"/>
            <w:bottom w:val="none" w:sz="0" w:space="0" w:color="auto"/>
            <w:right w:val="none" w:sz="0" w:space="0" w:color="auto"/>
          </w:divBdr>
        </w:div>
      </w:divsChild>
    </w:div>
    <w:div w:id="886381272">
      <w:bodyDiv w:val="1"/>
      <w:marLeft w:val="0"/>
      <w:marRight w:val="0"/>
      <w:marTop w:val="0"/>
      <w:marBottom w:val="0"/>
      <w:divBdr>
        <w:top w:val="none" w:sz="0" w:space="0" w:color="auto"/>
        <w:left w:val="none" w:sz="0" w:space="0" w:color="auto"/>
        <w:bottom w:val="none" w:sz="0" w:space="0" w:color="auto"/>
        <w:right w:val="none" w:sz="0" w:space="0" w:color="auto"/>
      </w:divBdr>
    </w:div>
    <w:div w:id="962422034">
      <w:bodyDiv w:val="1"/>
      <w:marLeft w:val="0"/>
      <w:marRight w:val="0"/>
      <w:marTop w:val="0"/>
      <w:marBottom w:val="0"/>
      <w:divBdr>
        <w:top w:val="none" w:sz="0" w:space="0" w:color="auto"/>
        <w:left w:val="none" w:sz="0" w:space="0" w:color="auto"/>
        <w:bottom w:val="none" w:sz="0" w:space="0" w:color="auto"/>
        <w:right w:val="none" w:sz="0" w:space="0" w:color="auto"/>
      </w:divBdr>
    </w:div>
    <w:div w:id="964652089">
      <w:bodyDiv w:val="1"/>
      <w:marLeft w:val="0"/>
      <w:marRight w:val="0"/>
      <w:marTop w:val="0"/>
      <w:marBottom w:val="0"/>
      <w:divBdr>
        <w:top w:val="none" w:sz="0" w:space="0" w:color="auto"/>
        <w:left w:val="none" w:sz="0" w:space="0" w:color="auto"/>
        <w:bottom w:val="none" w:sz="0" w:space="0" w:color="auto"/>
        <w:right w:val="none" w:sz="0" w:space="0" w:color="auto"/>
      </w:divBdr>
    </w:div>
    <w:div w:id="1079209835">
      <w:bodyDiv w:val="1"/>
      <w:marLeft w:val="0"/>
      <w:marRight w:val="0"/>
      <w:marTop w:val="0"/>
      <w:marBottom w:val="0"/>
      <w:divBdr>
        <w:top w:val="none" w:sz="0" w:space="0" w:color="auto"/>
        <w:left w:val="none" w:sz="0" w:space="0" w:color="auto"/>
        <w:bottom w:val="none" w:sz="0" w:space="0" w:color="auto"/>
        <w:right w:val="none" w:sz="0" w:space="0" w:color="auto"/>
      </w:divBdr>
    </w:div>
    <w:div w:id="1084305214">
      <w:bodyDiv w:val="1"/>
      <w:marLeft w:val="0"/>
      <w:marRight w:val="0"/>
      <w:marTop w:val="0"/>
      <w:marBottom w:val="0"/>
      <w:divBdr>
        <w:top w:val="none" w:sz="0" w:space="0" w:color="auto"/>
        <w:left w:val="none" w:sz="0" w:space="0" w:color="auto"/>
        <w:bottom w:val="none" w:sz="0" w:space="0" w:color="auto"/>
        <w:right w:val="none" w:sz="0" w:space="0" w:color="auto"/>
      </w:divBdr>
    </w:div>
    <w:div w:id="1096364469">
      <w:bodyDiv w:val="1"/>
      <w:marLeft w:val="0"/>
      <w:marRight w:val="0"/>
      <w:marTop w:val="0"/>
      <w:marBottom w:val="0"/>
      <w:divBdr>
        <w:top w:val="none" w:sz="0" w:space="0" w:color="auto"/>
        <w:left w:val="none" w:sz="0" w:space="0" w:color="auto"/>
        <w:bottom w:val="none" w:sz="0" w:space="0" w:color="auto"/>
        <w:right w:val="none" w:sz="0" w:space="0" w:color="auto"/>
      </w:divBdr>
    </w:div>
    <w:div w:id="1145126858">
      <w:bodyDiv w:val="1"/>
      <w:marLeft w:val="0"/>
      <w:marRight w:val="0"/>
      <w:marTop w:val="0"/>
      <w:marBottom w:val="0"/>
      <w:divBdr>
        <w:top w:val="none" w:sz="0" w:space="0" w:color="auto"/>
        <w:left w:val="none" w:sz="0" w:space="0" w:color="auto"/>
        <w:bottom w:val="none" w:sz="0" w:space="0" w:color="auto"/>
        <w:right w:val="none" w:sz="0" w:space="0" w:color="auto"/>
      </w:divBdr>
      <w:divsChild>
        <w:div w:id="403572151">
          <w:marLeft w:val="0"/>
          <w:marRight w:val="0"/>
          <w:marTop w:val="0"/>
          <w:marBottom w:val="0"/>
          <w:divBdr>
            <w:top w:val="none" w:sz="0" w:space="0" w:color="auto"/>
            <w:left w:val="none" w:sz="0" w:space="0" w:color="auto"/>
            <w:bottom w:val="none" w:sz="0" w:space="0" w:color="auto"/>
            <w:right w:val="none" w:sz="0" w:space="0" w:color="auto"/>
          </w:divBdr>
          <w:divsChild>
            <w:div w:id="19776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6220">
      <w:bodyDiv w:val="1"/>
      <w:marLeft w:val="0"/>
      <w:marRight w:val="0"/>
      <w:marTop w:val="0"/>
      <w:marBottom w:val="0"/>
      <w:divBdr>
        <w:top w:val="none" w:sz="0" w:space="0" w:color="auto"/>
        <w:left w:val="none" w:sz="0" w:space="0" w:color="auto"/>
        <w:bottom w:val="none" w:sz="0" w:space="0" w:color="auto"/>
        <w:right w:val="none" w:sz="0" w:space="0" w:color="auto"/>
      </w:divBdr>
    </w:div>
    <w:div w:id="1171947408">
      <w:bodyDiv w:val="1"/>
      <w:marLeft w:val="0"/>
      <w:marRight w:val="0"/>
      <w:marTop w:val="0"/>
      <w:marBottom w:val="0"/>
      <w:divBdr>
        <w:top w:val="none" w:sz="0" w:space="0" w:color="auto"/>
        <w:left w:val="none" w:sz="0" w:space="0" w:color="auto"/>
        <w:bottom w:val="none" w:sz="0" w:space="0" w:color="auto"/>
        <w:right w:val="none" w:sz="0" w:space="0" w:color="auto"/>
      </w:divBdr>
    </w:div>
    <w:div w:id="1172065300">
      <w:bodyDiv w:val="1"/>
      <w:marLeft w:val="0"/>
      <w:marRight w:val="0"/>
      <w:marTop w:val="0"/>
      <w:marBottom w:val="0"/>
      <w:divBdr>
        <w:top w:val="none" w:sz="0" w:space="0" w:color="auto"/>
        <w:left w:val="none" w:sz="0" w:space="0" w:color="auto"/>
        <w:bottom w:val="none" w:sz="0" w:space="0" w:color="auto"/>
        <w:right w:val="none" w:sz="0" w:space="0" w:color="auto"/>
      </w:divBdr>
    </w:div>
    <w:div w:id="1177844685">
      <w:bodyDiv w:val="1"/>
      <w:marLeft w:val="0"/>
      <w:marRight w:val="0"/>
      <w:marTop w:val="0"/>
      <w:marBottom w:val="0"/>
      <w:divBdr>
        <w:top w:val="none" w:sz="0" w:space="0" w:color="auto"/>
        <w:left w:val="none" w:sz="0" w:space="0" w:color="auto"/>
        <w:bottom w:val="none" w:sz="0" w:space="0" w:color="auto"/>
        <w:right w:val="none" w:sz="0" w:space="0" w:color="auto"/>
      </w:divBdr>
      <w:divsChild>
        <w:div w:id="1058092178">
          <w:marLeft w:val="0"/>
          <w:marRight w:val="0"/>
          <w:marTop w:val="0"/>
          <w:marBottom w:val="0"/>
          <w:divBdr>
            <w:top w:val="none" w:sz="0" w:space="0" w:color="auto"/>
            <w:left w:val="none" w:sz="0" w:space="0" w:color="auto"/>
            <w:bottom w:val="none" w:sz="0" w:space="0" w:color="auto"/>
            <w:right w:val="none" w:sz="0" w:space="0" w:color="auto"/>
          </w:divBdr>
        </w:div>
        <w:div w:id="1845050391">
          <w:marLeft w:val="0"/>
          <w:marRight w:val="0"/>
          <w:marTop w:val="0"/>
          <w:marBottom w:val="0"/>
          <w:divBdr>
            <w:top w:val="none" w:sz="0" w:space="0" w:color="auto"/>
            <w:left w:val="none" w:sz="0" w:space="0" w:color="auto"/>
            <w:bottom w:val="none" w:sz="0" w:space="0" w:color="auto"/>
            <w:right w:val="none" w:sz="0" w:space="0" w:color="auto"/>
          </w:divBdr>
        </w:div>
        <w:div w:id="1371145526">
          <w:marLeft w:val="0"/>
          <w:marRight w:val="0"/>
          <w:marTop w:val="0"/>
          <w:marBottom w:val="0"/>
          <w:divBdr>
            <w:top w:val="none" w:sz="0" w:space="0" w:color="auto"/>
            <w:left w:val="none" w:sz="0" w:space="0" w:color="auto"/>
            <w:bottom w:val="none" w:sz="0" w:space="0" w:color="auto"/>
            <w:right w:val="none" w:sz="0" w:space="0" w:color="auto"/>
          </w:divBdr>
        </w:div>
        <w:div w:id="1622372472">
          <w:marLeft w:val="0"/>
          <w:marRight w:val="0"/>
          <w:marTop w:val="0"/>
          <w:marBottom w:val="0"/>
          <w:divBdr>
            <w:top w:val="none" w:sz="0" w:space="0" w:color="auto"/>
            <w:left w:val="none" w:sz="0" w:space="0" w:color="auto"/>
            <w:bottom w:val="none" w:sz="0" w:space="0" w:color="auto"/>
            <w:right w:val="none" w:sz="0" w:space="0" w:color="auto"/>
          </w:divBdr>
        </w:div>
        <w:div w:id="1459105019">
          <w:marLeft w:val="0"/>
          <w:marRight w:val="0"/>
          <w:marTop w:val="0"/>
          <w:marBottom w:val="0"/>
          <w:divBdr>
            <w:top w:val="none" w:sz="0" w:space="0" w:color="auto"/>
            <w:left w:val="none" w:sz="0" w:space="0" w:color="auto"/>
            <w:bottom w:val="none" w:sz="0" w:space="0" w:color="auto"/>
            <w:right w:val="none" w:sz="0" w:space="0" w:color="auto"/>
          </w:divBdr>
        </w:div>
        <w:div w:id="745346328">
          <w:marLeft w:val="0"/>
          <w:marRight w:val="0"/>
          <w:marTop w:val="0"/>
          <w:marBottom w:val="0"/>
          <w:divBdr>
            <w:top w:val="none" w:sz="0" w:space="0" w:color="auto"/>
            <w:left w:val="none" w:sz="0" w:space="0" w:color="auto"/>
            <w:bottom w:val="none" w:sz="0" w:space="0" w:color="auto"/>
            <w:right w:val="none" w:sz="0" w:space="0" w:color="auto"/>
          </w:divBdr>
        </w:div>
        <w:div w:id="896286164">
          <w:marLeft w:val="0"/>
          <w:marRight w:val="0"/>
          <w:marTop w:val="0"/>
          <w:marBottom w:val="0"/>
          <w:divBdr>
            <w:top w:val="none" w:sz="0" w:space="0" w:color="auto"/>
            <w:left w:val="none" w:sz="0" w:space="0" w:color="auto"/>
            <w:bottom w:val="none" w:sz="0" w:space="0" w:color="auto"/>
            <w:right w:val="none" w:sz="0" w:space="0" w:color="auto"/>
          </w:divBdr>
        </w:div>
        <w:div w:id="362094435">
          <w:marLeft w:val="0"/>
          <w:marRight w:val="0"/>
          <w:marTop w:val="0"/>
          <w:marBottom w:val="0"/>
          <w:divBdr>
            <w:top w:val="none" w:sz="0" w:space="0" w:color="auto"/>
            <w:left w:val="none" w:sz="0" w:space="0" w:color="auto"/>
            <w:bottom w:val="none" w:sz="0" w:space="0" w:color="auto"/>
            <w:right w:val="none" w:sz="0" w:space="0" w:color="auto"/>
          </w:divBdr>
        </w:div>
        <w:div w:id="528183959">
          <w:marLeft w:val="0"/>
          <w:marRight w:val="0"/>
          <w:marTop w:val="0"/>
          <w:marBottom w:val="0"/>
          <w:divBdr>
            <w:top w:val="none" w:sz="0" w:space="0" w:color="auto"/>
            <w:left w:val="none" w:sz="0" w:space="0" w:color="auto"/>
            <w:bottom w:val="none" w:sz="0" w:space="0" w:color="auto"/>
            <w:right w:val="none" w:sz="0" w:space="0" w:color="auto"/>
          </w:divBdr>
        </w:div>
      </w:divsChild>
    </w:div>
    <w:div w:id="1230505023">
      <w:bodyDiv w:val="1"/>
      <w:marLeft w:val="0"/>
      <w:marRight w:val="0"/>
      <w:marTop w:val="0"/>
      <w:marBottom w:val="0"/>
      <w:divBdr>
        <w:top w:val="none" w:sz="0" w:space="0" w:color="auto"/>
        <w:left w:val="none" w:sz="0" w:space="0" w:color="auto"/>
        <w:bottom w:val="none" w:sz="0" w:space="0" w:color="auto"/>
        <w:right w:val="none" w:sz="0" w:space="0" w:color="auto"/>
      </w:divBdr>
    </w:div>
    <w:div w:id="1277250102">
      <w:bodyDiv w:val="1"/>
      <w:marLeft w:val="0"/>
      <w:marRight w:val="0"/>
      <w:marTop w:val="0"/>
      <w:marBottom w:val="0"/>
      <w:divBdr>
        <w:top w:val="none" w:sz="0" w:space="0" w:color="auto"/>
        <w:left w:val="none" w:sz="0" w:space="0" w:color="auto"/>
        <w:bottom w:val="none" w:sz="0" w:space="0" w:color="auto"/>
        <w:right w:val="none" w:sz="0" w:space="0" w:color="auto"/>
      </w:divBdr>
    </w:div>
    <w:div w:id="1285313335">
      <w:bodyDiv w:val="1"/>
      <w:marLeft w:val="0"/>
      <w:marRight w:val="0"/>
      <w:marTop w:val="0"/>
      <w:marBottom w:val="0"/>
      <w:divBdr>
        <w:top w:val="none" w:sz="0" w:space="0" w:color="auto"/>
        <w:left w:val="none" w:sz="0" w:space="0" w:color="auto"/>
        <w:bottom w:val="none" w:sz="0" w:space="0" w:color="auto"/>
        <w:right w:val="none" w:sz="0" w:space="0" w:color="auto"/>
      </w:divBdr>
    </w:div>
    <w:div w:id="1288704394">
      <w:bodyDiv w:val="1"/>
      <w:marLeft w:val="0"/>
      <w:marRight w:val="0"/>
      <w:marTop w:val="0"/>
      <w:marBottom w:val="0"/>
      <w:divBdr>
        <w:top w:val="none" w:sz="0" w:space="0" w:color="auto"/>
        <w:left w:val="none" w:sz="0" w:space="0" w:color="auto"/>
        <w:bottom w:val="none" w:sz="0" w:space="0" w:color="auto"/>
        <w:right w:val="none" w:sz="0" w:space="0" w:color="auto"/>
      </w:divBdr>
    </w:div>
    <w:div w:id="1309090096">
      <w:bodyDiv w:val="1"/>
      <w:marLeft w:val="0"/>
      <w:marRight w:val="0"/>
      <w:marTop w:val="0"/>
      <w:marBottom w:val="0"/>
      <w:divBdr>
        <w:top w:val="none" w:sz="0" w:space="0" w:color="auto"/>
        <w:left w:val="none" w:sz="0" w:space="0" w:color="auto"/>
        <w:bottom w:val="none" w:sz="0" w:space="0" w:color="auto"/>
        <w:right w:val="none" w:sz="0" w:space="0" w:color="auto"/>
      </w:divBdr>
    </w:div>
    <w:div w:id="1318612820">
      <w:bodyDiv w:val="1"/>
      <w:marLeft w:val="0"/>
      <w:marRight w:val="0"/>
      <w:marTop w:val="0"/>
      <w:marBottom w:val="0"/>
      <w:divBdr>
        <w:top w:val="none" w:sz="0" w:space="0" w:color="auto"/>
        <w:left w:val="none" w:sz="0" w:space="0" w:color="auto"/>
        <w:bottom w:val="none" w:sz="0" w:space="0" w:color="auto"/>
        <w:right w:val="none" w:sz="0" w:space="0" w:color="auto"/>
      </w:divBdr>
    </w:div>
    <w:div w:id="1334994165">
      <w:bodyDiv w:val="1"/>
      <w:marLeft w:val="0"/>
      <w:marRight w:val="0"/>
      <w:marTop w:val="0"/>
      <w:marBottom w:val="0"/>
      <w:divBdr>
        <w:top w:val="none" w:sz="0" w:space="0" w:color="auto"/>
        <w:left w:val="none" w:sz="0" w:space="0" w:color="auto"/>
        <w:bottom w:val="none" w:sz="0" w:space="0" w:color="auto"/>
        <w:right w:val="none" w:sz="0" w:space="0" w:color="auto"/>
      </w:divBdr>
    </w:div>
    <w:div w:id="1335457497">
      <w:bodyDiv w:val="1"/>
      <w:marLeft w:val="0"/>
      <w:marRight w:val="0"/>
      <w:marTop w:val="0"/>
      <w:marBottom w:val="0"/>
      <w:divBdr>
        <w:top w:val="none" w:sz="0" w:space="0" w:color="auto"/>
        <w:left w:val="none" w:sz="0" w:space="0" w:color="auto"/>
        <w:bottom w:val="none" w:sz="0" w:space="0" w:color="auto"/>
        <w:right w:val="none" w:sz="0" w:space="0" w:color="auto"/>
      </w:divBdr>
    </w:div>
    <w:div w:id="1423987496">
      <w:bodyDiv w:val="1"/>
      <w:marLeft w:val="0"/>
      <w:marRight w:val="0"/>
      <w:marTop w:val="0"/>
      <w:marBottom w:val="0"/>
      <w:divBdr>
        <w:top w:val="none" w:sz="0" w:space="0" w:color="auto"/>
        <w:left w:val="none" w:sz="0" w:space="0" w:color="auto"/>
        <w:bottom w:val="none" w:sz="0" w:space="0" w:color="auto"/>
        <w:right w:val="none" w:sz="0" w:space="0" w:color="auto"/>
      </w:divBdr>
    </w:div>
    <w:div w:id="1553076691">
      <w:bodyDiv w:val="1"/>
      <w:marLeft w:val="0"/>
      <w:marRight w:val="0"/>
      <w:marTop w:val="0"/>
      <w:marBottom w:val="0"/>
      <w:divBdr>
        <w:top w:val="none" w:sz="0" w:space="0" w:color="auto"/>
        <w:left w:val="none" w:sz="0" w:space="0" w:color="auto"/>
        <w:bottom w:val="none" w:sz="0" w:space="0" w:color="auto"/>
        <w:right w:val="none" w:sz="0" w:space="0" w:color="auto"/>
      </w:divBdr>
    </w:div>
    <w:div w:id="1557886766">
      <w:bodyDiv w:val="1"/>
      <w:marLeft w:val="0"/>
      <w:marRight w:val="0"/>
      <w:marTop w:val="0"/>
      <w:marBottom w:val="0"/>
      <w:divBdr>
        <w:top w:val="none" w:sz="0" w:space="0" w:color="auto"/>
        <w:left w:val="none" w:sz="0" w:space="0" w:color="auto"/>
        <w:bottom w:val="none" w:sz="0" w:space="0" w:color="auto"/>
        <w:right w:val="none" w:sz="0" w:space="0" w:color="auto"/>
      </w:divBdr>
    </w:div>
    <w:div w:id="1575050170">
      <w:bodyDiv w:val="1"/>
      <w:marLeft w:val="0"/>
      <w:marRight w:val="0"/>
      <w:marTop w:val="0"/>
      <w:marBottom w:val="0"/>
      <w:divBdr>
        <w:top w:val="none" w:sz="0" w:space="0" w:color="auto"/>
        <w:left w:val="none" w:sz="0" w:space="0" w:color="auto"/>
        <w:bottom w:val="none" w:sz="0" w:space="0" w:color="auto"/>
        <w:right w:val="none" w:sz="0" w:space="0" w:color="auto"/>
      </w:divBdr>
    </w:div>
    <w:div w:id="1628470847">
      <w:bodyDiv w:val="1"/>
      <w:marLeft w:val="0"/>
      <w:marRight w:val="0"/>
      <w:marTop w:val="0"/>
      <w:marBottom w:val="0"/>
      <w:divBdr>
        <w:top w:val="none" w:sz="0" w:space="0" w:color="auto"/>
        <w:left w:val="none" w:sz="0" w:space="0" w:color="auto"/>
        <w:bottom w:val="none" w:sz="0" w:space="0" w:color="auto"/>
        <w:right w:val="none" w:sz="0" w:space="0" w:color="auto"/>
      </w:divBdr>
    </w:div>
    <w:div w:id="1762749553">
      <w:bodyDiv w:val="1"/>
      <w:marLeft w:val="0"/>
      <w:marRight w:val="0"/>
      <w:marTop w:val="0"/>
      <w:marBottom w:val="0"/>
      <w:divBdr>
        <w:top w:val="none" w:sz="0" w:space="0" w:color="auto"/>
        <w:left w:val="none" w:sz="0" w:space="0" w:color="auto"/>
        <w:bottom w:val="none" w:sz="0" w:space="0" w:color="auto"/>
        <w:right w:val="none" w:sz="0" w:space="0" w:color="auto"/>
      </w:divBdr>
    </w:div>
    <w:div w:id="1768232093">
      <w:bodyDiv w:val="1"/>
      <w:marLeft w:val="0"/>
      <w:marRight w:val="0"/>
      <w:marTop w:val="0"/>
      <w:marBottom w:val="0"/>
      <w:divBdr>
        <w:top w:val="none" w:sz="0" w:space="0" w:color="auto"/>
        <w:left w:val="none" w:sz="0" w:space="0" w:color="auto"/>
        <w:bottom w:val="none" w:sz="0" w:space="0" w:color="auto"/>
        <w:right w:val="none" w:sz="0" w:space="0" w:color="auto"/>
      </w:divBdr>
    </w:div>
    <w:div w:id="1776829861">
      <w:bodyDiv w:val="1"/>
      <w:marLeft w:val="0"/>
      <w:marRight w:val="0"/>
      <w:marTop w:val="0"/>
      <w:marBottom w:val="0"/>
      <w:divBdr>
        <w:top w:val="none" w:sz="0" w:space="0" w:color="auto"/>
        <w:left w:val="none" w:sz="0" w:space="0" w:color="auto"/>
        <w:bottom w:val="none" w:sz="0" w:space="0" w:color="auto"/>
        <w:right w:val="none" w:sz="0" w:space="0" w:color="auto"/>
      </w:divBdr>
    </w:div>
    <w:div w:id="1791044344">
      <w:bodyDiv w:val="1"/>
      <w:marLeft w:val="0"/>
      <w:marRight w:val="0"/>
      <w:marTop w:val="0"/>
      <w:marBottom w:val="0"/>
      <w:divBdr>
        <w:top w:val="none" w:sz="0" w:space="0" w:color="auto"/>
        <w:left w:val="none" w:sz="0" w:space="0" w:color="auto"/>
        <w:bottom w:val="none" w:sz="0" w:space="0" w:color="auto"/>
        <w:right w:val="none" w:sz="0" w:space="0" w:color="auto"/>
      </w:divBdr>
    </w:div>
    <w:div w:id="1846894052">
      <w:bodyDiv w:val="1"/>
      <w:marLeft w:val="0"/>
      <w:marRight w:val="0"/>
      <w:marTop w:val="0"/>
      <w:marBottom w:val="0"/>
      <w:divBdr>
        <w:top w:val="none" w:sz="0" w:space="0" w:color="auto"/>
        <w:left w:val="none" w:sz="0" w:space="0" w:color="auto"/>
        <w:bottom w:val="none" w:sz="0" w:space="0" w:color="auto"/>
        <w:right w:val="none" w:sz="0" w:space="0" w:color="auto"/>
      </w:divBdr>
      <w:divsChild>
        <w:div w:id="1356078461">
          <w:marLeft w:val="547"/>
          <w:marRight w:val="0"/>
          <w:marTop w:val="0"/>
          <w:marBottom w:val="0"/>
          <w:divBdr>
            <w:top w:val="none" w:sz="0" w:space="0" w:color="auto"/>
            <w:left w:val="none" w:sz="0" w:space="0" w:color="auto"/>
            <w:bottom w:val="none" w:sz="0" w:space="0" w:color="auto"/>
            <w:right w:val="none" w:sz="0" w:space="0" w:color="auto"/>
          </w:divBdr>
        </w:div>
        <w:div w:id="1970890999">
          <w:marLeft w:val="979"/>
          <w:marRight w:val="0"/>
          <w:marTop w:val="0"/>
          <w:marBottom w:val="0"/>
          <w:divBdr>
            <w:top w:val="none" w:sz="0" w:space="0" w:color="auto"/>
            <w:left w:val="none" w:sz="0" w:space="0" w:color="auto"/>
            <w:bottom w:val="none" w:sz="0" w:space="0" w:color="auto"/>
            <w:right w:val="none" w:sz="0" w:space="0" w:color="auto"/>
          </w:divBdr>
        </w:div>
        <w:div w:id="1405641120">
          <w:marLeft w:val="547"/>
          <w:marRight w:val="0"/>
          <w:marTop w:val="0"/>
          <w:marBottom w:val="0"/>
          <w:divBdr>
            <w:top w:val="none" w:sz="0" w:space="0" w:color="auto"/>
            <w:left w:val="none" w:sz="0" w:space="0" w:color="auto"/>
            <w:bottom w:val="none" w:sz="0" w:space="0" w:color="auto"/>
            <w:right w:val="none" w:sz="0" w:space="0" w:color="auto"/>
          </w:divBdr>
        </w:div>
        <w:div w:id="695933141">
          <w:marLeft w:val="547"/>
          <w:marRight w:val="0"/>
          <w:marTop w:val="0"/>
          <w:marBottom w:val="0"/>
          <w:divBdr>
            <w:top w:val="none" w:sz="0" w:space="0" w:color="auto"/>
            <w:left w:val="none" w:sz="0" w:space="0" w:color="auto"/>
            <w:bottom w:val="none" w:sz="0" w:space="0" w:color="auto"/>
            <w:right w:val="none" w:sz="0" w:space="0" w:color="auto"/>
          </w:divBdr>
        </w:div>
        <w:div w:id="1538155252">
          <w:marLeft w:val="547"/>
          <w:marRight w:val="0"/>
          <w:marTop w:val="0"/>
          <w:marBottom w:val="0"/>
          <w:divBdr>
            <w:top w:val="none" w:sz="0" w:space="0" w:color="auto"/>
            <w:left w:val="none" w:sz="0" w:space="0" w:color="auto"/>
            <w:bottom w:val="none" w:sz="0" w:space="0" w:color="auto"/>
            <w:right w:val="none" w:sz="0" w:space="0" w:color="auto"/>
          </w:divBdr>
        </w:div>
        <w:div w:id="2147044964">
          <w:marLeft w:val="979"/>
          <w:marRight w:val="0"/>
          <w:marTop w:val="0"/>
          <w:marBottom w:val="0"/>
          <w:divBdr>
            <w:top w:val="none" w:sz="0" w:space="0" w:color="auto"/>
            <w:left w:val="none" w:sz="0" w:space="0" w:color="auto"/>
            <w:bottom w:val="none" w:sz="0" w:space="0" w:color="auto"/>
            <w:right w:val="none" w:sz="0" w:space="0" w:color="auto"/>
          </w:divBdr>
        </w:div>
        <w:div w:id="868031876">
          <w:marLeft w:val="979"/>
          <w:marRight w:val="0"/>
          <w:marTop w:val="0"/>
          <w:marBottom w:val="0"/>
          <w:divBdr>
            <w:top w:val="none" w:sz="0" w:space="0" w:color="auto"/>
            <w:left w:val="none" w:sz="0" w:space="0" w:color="auto"/>
            <w:bottom w:val="none" w:sz="0" w:space="0" w:color="auto"/>
            <w:right w:val="none" w:sz="0" w:space="0" w:color="auto"/>
          </w:divBdr>
        </w:div>
      </w:divsChild>
    </w:div>
    <w:div w:id="1864319448">
      <w:bodyDiv w:val="1"/>
      <w:marLeft w:val="0"/>
      <w:marRight w:val="0"/>
      <w:marTop w:val="0"/>
      <w:marBottom w:val="0"/>
      <w:divBdr>
        <w:top w:val="none" w:sz="0" w:space="0" w:color="auto"/>
        <w:left w:val="none" w:sz="0" w:space="0" w:color="auto"/>
        <w:bottom w:val="none" w:sz="0" w:space="0" w:color="auto"/>
        <w:right w:val="none" w:sz="0" w:space="0" w:color="auto"/>
      </w:divBdr>
    </w:div>
    <w:div w:id="2048672923">
      <w:bodyDiv w:val="1"/>
      <w:marLeft w:val="0"/>
      <w:marRight w:val="0"/>
      <w:marTop w:val="0"/>
      <w:marBottom w:val="0"/>
      <w:divBdr>
        <w:top w:val="none" w:sz="0" w:space="0" w:color="auto"/>
        <w:left w:val="none" w:sz="0" w:space="0" w:color="auto"/>
        <w:bottom w:val="none" w:sz="0" w:space="0" w:color="auto"/>
        <w:right w:val="none" w:sz="0" w:space="0" w:color="auto"/>
      </w:divBdr>
    </w:div>
    <w:div w:id="2065912394">
      <w:bodyDiv w:val="1"/>
      <w:marLeft w:val="0"/>
      <w:marRight w:val="0"/>
      <w:marTop w:val="0"/>
      <w:marBottom w:val="0"/>
      <w:divBdr>
        <w:top w:val="none" w:sz="0" w:space="0" w:color="auto"/>
        <w:left w:val="none" w:sz="0" w:space="0" w:color="auto"/>
        <w:bottom w:val="none" w:sz="0" w:space="0" w:color="auto"/>
        <w:right w:val="none" w:sz="0" w:space="0" w:color="auto"/>
      </w:divBdr>
    </w:div>
    <w:div w:id="2081171095">
      <w:bodyDiv w:val="1"/>
      <w:marLeft w:val="0"/>
      <w:marRight w:val="0"/>
      <w:marTop w:val="0"/>
      <w:marBottom w:val="0"/>
      <w:divBdr>
        <w:top w:val="none" w:sz="0" w:space="0" w:color="auto"/>
        <w:left w:val="none" w:sz="0" w:space="0" w:color="auto"/>
        <w:bottom w:val="none" w:sz="0" w:space="0" w:color="auto"/>
        <w:right w:val="none" w:sz="0" w:space="0" w:color="auto"/>
      </w:divBdr>
    </w:div>
    <w:div w:id="2081441199">
      <w:bodyDiv w:val="1"/>
      <w:marLeft w:val="0"/>
      <w:marRight w:val="0"/>
      <w:marTop w:val="0"/>
      <w:marBottom w:val="0"/>
      <w:divBdr>
        <w:top w:val="none" w:sz="0" w:space="0" w:color="auto"/>
        <w:left w:val="none" w:sz="0" w:space="0" w:color="auto"/>
        <w:bottom w:val="none" w:sz="0" w:space="0" w:color="auto"/>
        <w:right w:val="none" w:sz="0" w:space="0" w:color="auto"/>
      </w:divBdr>
    </w:div>
    <w:div w:id="2122799566">
      <w:bodyDiv w:val="1"/>
      <w:marLeft w:val="0"/>
      <w:marRight w:val="0"/>
      <w:marTop w:val="0"/>
      <w:marBottom w:val="0"/>
      <w:divBdr>
        <w:top w:val="none" w:sz="0" w:space="0" w:color="auto"/>
        <w:left w:val="none" w:sz="0" w:space="0" w:color="auto"/>
        <w:bottom w:val="none" w:sz="0" w:space="0" w:color="auto"/>
        <w:right w:val="none" w:sz="0" w:space="0" w:color="auto"/>
      </w:divBdr>
      <w:divsChild>
        <w:div w:id="1609777899">
          <w:marLeft w:val="547"/>
          <w:marRight w:val="0"/>
          <w:marTop w:val="0"/>
          <w:marBottom w:val="0"/>
          <w:divBdr>
            <w:top w:val="none" w:sz="0" w:space="0" w:color="auto"/>
            <w:left w:val="none" w:sz="0" w:space="0" w:color="auto"/>
            <w:bottom w:val="none" w:sz="0" w:space="0" w:color="auto"/>
            <w:right w:val="none" w:sz="0" w:space="0" w:color="auto"/>
          </w:divBdr>
        </w:div>
        <w:div w:id="753089674">
          <w:marLeft w:val="835"/>
          <w:marRight w:val="0"/>
          <w:marTop w:val="0"/>
          <w:marBottom w:val="0"/>
          <w:divBdr>
            <w:top w:val="none" w:sz="0" w:space="0" w:color="auto"/>
            <w:left w:val="none" w:sz="0" w:space="0" w:color="auto"/>
            <w:bottom w:val="none" w:sz="0" w:space="0" w:color="auto"/>
            <w:right w:val="none" w:sz="0" w:space="0" w:color="auto"/>
          </w:divBdr>
        </w:div>
        <w:div w:id="34307801">
          <w:marLeft w:val="547"/>
          <w:marRight w:val="0"/>
          <w:marTop w:val="0"/>
          <w:marBottom w:val="0"/>
          <w:divBdr>
            <w:top w:val="none" w:sz="0" w:space="0" w:color="auto"/>
            <w:left w:val="none" w:sz="0" w:space="0" w:color="auto"/>
            <w:bottom w:val="none" w:sz="0" w:space="0" w:color="auto"/>
            <w:right w:val="none" w:sz="0" w:space="0" w:color="auto"/>
          </w:divBdr>
        </w:div>
        <w:div w:id="636909746">
          <w:marLeft w:val="547"/>
          <w:marRight w:val="0"/>
          <w:marTop w:val="0"/>
          <w:marBottom w:val="0"/>
          <w:divBdr>
            <w:top w:val="none" w:sz="0" w:space="0" w:color="auto"/>
            <w:left w:val="none" w:sz="0" w:space="0" w:color="auto"/>
            <w:bottom w:val="none" w:sz="0" w:space="0" w:color="auto"/>
            <w:right w:val="none" w:sz="0" w:space="0" w:color="auto"/>
          </w:divBdr>
        </w:div>
      </w:divsChild>
    </w:div>
    <w:div w:id="214303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39388-5BC9-4FCD-BB50-D6FBBF2A3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Links>
    <vt:vector size="114" baseType="variant">
      <vt:variant>
        <vt:i4>1245272</vt:i4>
      </vt:variant>
      <vt:variant>
        <vt:i4>54</vt:i4>
      </vt:variant>
      <vt:variant>
        <vt:i4>0</vt:i4>
      </vt:variant>
      <vt:variant>
        <vt:i4>5</vt:i4>
      </vt:variant>
      <vt:variant>
        <vt:lpwstr>http://www.xxxx.com/List-of-Non-Medical-Expenses.pdf</vt:lpwstr>
      </vt:variant>
      <vt:variant>
        <vt:lpwstr/>
      </vt:variant>
      <vt:variant>
        <vt:i4>1245219</vt:i4>
      </vt:variant>
      <vt:variant>
        <vt:i4>51</vt:i4>
      </vt:variant>
      <vt:variant>
        <vt:i4>0</vt:i4>
      </vt:variant>
      <vt:variant>
        <vt:i4>5</vt:i4>
      </vt:variant>
      <vt:variant>
        <vt:lpwstr>mailto:bimalokpal.pune@gbic.co.in</vt:lpwstr>
      </vt:variant>
      <vt:variant>
        <vt:lpwstr/>
      </vt:variant>
      <vt:variant>
        <vt:i4>4718706</vt:i4>
      </vt:variant>
      <vt:variant>
        <vt:i4>48</vt:i4>
      </vt:variant>
      <vt:variant>
        <vt:i4>0</vt:i4>
      </vt:variant>
      <vt:variant>
        <vt:i4>5</vt:i4>
      </vt:variant>
      <vt:variant>
        <vt:lpwstr>mailto:bimalokpal.patna@gbic.co.in</vt:lpwstr>
      </vt:variant>
      <vt:variant>
        <vt:lpwstr/>
      </vt:variant>
      <vt:variant>
        <vt:i4>8192092</vt:i4>
      </vt:variant>
      <vt:variant>
        <vt:i4>45</vt:i4>
      </vt:variant>
      <vt:variant>
        <vt:i4>0</vt:i4>
      </vt:variant>
      <vt:variant>
        <vt:i4>5</vt:i4>
      </vt:variant>
      <vt:variant>
        <vt:lpwstr>mailto:bimalokpal.mumbai@gbic.co.in</vt:lpwstr>
      </vt:variant>
      <vt:variant>
        <vt:lpwstr/>
      </vt:variant>
      <vt:variant>
        <vt:i4>3604496</vt:i4>
      </vt:variant>
      <vt:variant>
        <vt:i4>42</vt:i4>
      </vt:variant>
      <vt:variant>
        <vt:i4>0</vt:i4>
      </vt:variant>
      <vt:variant>
        <vt:i4>5</vt:i4>
      </vt:variant>
      <vt:variant>
        <vt:lpwstr>mailto:bimalokpal.kolkata@gbic.co.in</vt:lpwstr>
      </vt:variant>
      <vt:variant>
        <vt:lpwstr/>
      </vt:variant>
      <vt:variant>
        <vt:i4>4194422</vt:i4>
      </vt:variant>
      <vt:variant>
        <vt:i4>39</vt:i4>
      </vt:variant>
      <vt:variant>
        <vt:i4>0</vt:i4>
      </vt:variant>
      <vt:variant>
        <vt:i4>5</vt:i4>
      </vt:variant>
      <vt:variant>
        <vt:lpwstr>mailto:bimalokpal.ernakulam@gbic.co.in</vt:lpwstr>
      </vt:variant>
      <vt:variant>
        <vt:lpwstr/>
      </vt:variant>
      <vt:variant>
        <vt:i4>6291531</vt:i4>
      </vt:variant>
      <vt:variant>
        <vt:i4>36</vt:i4>
      </vt:variant>
      <vt:variant>
        <vt:i4>0</vt:i4>
      </vt:variant>
      <vt:variant>
        <vt:i4>5</vt:i4>
      </vt:variant>
      <vt:variant>
        <vt:lpwstr>mailto:Bimalokpal.jaipur@gbic.co.in</vt:lpwstr>
      </vt:variant>
      <vt:variant>
        <vt:lpwstr/>
      </vt:variant>
      <vt:variant>
        <vt:i4>5963887</vt:i4>
      </vt:variant>
      <vt:variant>
        <vt:i4>33</vt:i4>
      </vt:variant>
      <vt:variant>
        <vt:i4>0</vt:i4>
      </vt:variant>
      <vt:variant>
        <vt:i4>5</vt:i4>
      </vt:variant>
      <vt:variant>
        <vt:lpwstr>mailto:bimalokpal.hyderabad@gbic.co.in</vt:lpwstr>
      </vt:variant>
      <vt:variant>
        <vt:lpwstr/>
      </vt:variant>
      <vt:variant>
        <vt:i4>2031665</vt:i4>
      </vt:variant>
      <vt:variant>
        <vt:i4>30</vt:i4>
      </vt:variant>
      <vt:variant>
        <vt:i4>0</vt:i4>
      </vt:variant>
      <vt:variant>
        <vt:i4>5</vt:i4>
      </vt:variant>
      <vt:variant>
        <vt:lpwstr>mailto:bimalokpal.guwahati@gbic.co.in</vt:lpwstr>
      </vt:variant>
      <vt:variant>
        <vt:lpwstr/>
      </vt:variant>
      <vt:variant>
        <vt:i4>4849782</vt:i4>
      </vt:variant>
      <vt:variant>
        <vt:i4>27</vt:i4>
      </vt:variant>
      <vt:variant>
        <vt:i4>0</vt:i4>
      </vt:variant>
      <vt:variant>
        <vt:i4>5</vt:i4>
      </vt:variant>
      <vt:variant>
        <vt:lpwstr>mailto:bimalokpal.delhi@gbic.co.in</vt:lpwstr>
      </vt:variant>
      <vt:variant>
        <vt:lpwstr/>
      </vt:variant>
      <vt:variant>
        <vt:i4>2097174</vt:i4>
      </vt:variant>
      <vt:variant>
        <vt:i4>24</vt:i4>
      </vt:variant>
      <vt:variant>
        <vt:i4>0</vt:i4>
      </vt:variant>
      <vt:variant>
        <vt:i4>5</vt:i4>
      </vt:variant>
      <vt:variant>
        <vt:lpwstr>mailto:bimalokpal.chennai@gbic.co.in</vt:lpwstr>
      </vt:variant>
      <vt:variant>
        <vt:lpwstr/>
      </vt:variant>
      <vt:variant>
        <vt:i4>6619214</vt:i4>
      </vt:variant>
      <vt:variant>
        <vt:i4>21</vt:i4>
      </vt:variant>
      <vt:variant>
        <vt:i4>0</vt:i4>
      </vt:variant>
      <vt:variant>
        <vt:i4>5</vt:i4>
      </vt:variant>
      <vt:variant>
        <vt:lpwstr>mailto:bimalokpal.chandigarh@gbic.co.in</vt:lpwstr>
      </vt:variant>
      <vt:variant>
        <vt:lpwstr/>
      </vt:variant>
      <vt:variant>
        <vt:i4>3211265</vt:i4>
      </vt:variant>
      <vt:variant>
        <vt:i4>18</vt:i4>
      </vt:variant>
      <vt:variant>
        <vt:i4>0</vt:i4>
      </vt:variant>
      <vt:variant>
        <vt:i4>5</vt:i4>
      </vt:variant>
      <vt:variant>
        <vt:lpwstr>mailto:bimalokpal.bhubaneswar@gbic.co.in</vt:lpwstr>
      </vt:variant>
      <vt:variant>
        <vt:lpwstr/>
      </vt:variant>
      <vt:variant>
        <vt:i4>7798865</vt:i4>
      </vt:variant>
      <vt:variant>
        <vt:i4>15</vt:i4>
      </vt:variant>
      <vt:variant>
        <vt:i4>0</vt:i4>
      </vt:variant>
      <vt:variant>
        <vt:i4>5</vt:i4>
      </vt:variant>
      <vt:variant>
        <vt:lpwstr>mailto:bimalokpal.bhopal@gbic.co.in</vt:lpwstr>
      </vt:variant>
      <vt:variant>
        <vt:lpwstr/>
      </vt:variant>
      <vt:variant>
        <vt:i4>5963898</vt:i4>
      </vt:variant>
      <vt:variant>
        <vt:i4>12</vt:i4>
      </vt:variant>
      <vt:variant>
        <vt:i4>0</vt:i4>
      </vt:variant>
      <vt:variant>
        <vt:i4>5</vt:i4>
      </vt:variant>
      <vt:variant>
        <vt:lpwstr>mailto:bimalokpal.bengaluru@gbic.co.in</vt:lpwstr>
      </vt:variant>
      <vt:variant>
        <vt:lpwstr/>
      </vt:variant>
      <vt:variant>
        <vt:i4>4849785</vt:i4>
      </vt:variant>
      <vt:variant>
        <vt:i4>9</vt:i4>
      </vt:variant>
      <vt:variant>
        <vt:i4>0</vt:i4>
      </vt:variant>
      <vt:variant>
        <vt:i4>5</vt:i4>
      </vt:variant>
      <vt:variant>
        <vt:lpwstr>mailto:bimalokpal.ahmedabad@gbic.co.in</vt:lpwstr>
      </vt:variant>
      <vt:variant>
        <vt:lpwstr/>
      </vt:variant>
      <vt:variant>
        <vt:i4>4325400</vt:i4>
      </vt:variant>
      <vt:variant>
        <vt:i4>6</vt:i4>
      </vt:variant>
      <vt:variant>
        <vt:i4>0</vt:i4>
      </vt:variant>
      <vt:variant>
        <vt:i4>5</vt:i4>
      </vt:variant>
      <vt:variant>
        <vt:lpwstr>http://www.irdaindia.org/</vt:lpwstr>
      </vt:variant>
      <vt:variant>
        <vt:lpwstr/>
      </vt:variant>
      <vt:variant>
        <vt:i4>8126504</vt:i4>
      </vt:variant>
      <vt:variant>
        <vt:i4>3</vt:i4>
      </vt:variant>
      <vt:variant>
        <vt:i4>0</vt:i4>
      </vt:variant>
      <vt:variant>
        <vt:i4>5</vt:i4>
      </vt:variant>
      <vt:variant>
        <vt:lpwstr>http://www.xx/</vt:lpwstr>
      </vt:variant>
      <vt:variant>
        <vt:lpwstr/>
      </vt:variant>
      <vt:variant>
        <vt:i4>8126504</vt:i4>
      </vt:variant>
      <vt:variant>
        <vt:i4>0</vt:i4>
      </vt:variant>
      <vt:variant>
        <vt:i4>0</vt:i4>
      </vt:variant>
      <vt:variant>
        <vt:i4>5</vt:i4>
      </vt:variant>
      <vt:variant>
        <vt:lpwstr>http://www.xx/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Hema Ramegowda/RHI/Products</dc:creator>
  <cp:lastModifiedBy>Chetan Prakash Thadeshwar/Underwriting</cp:lastModifiedBy>
  <cp:revision>4</cp:revision>
  <cp:lastPrinted>2018-10-15T10:47:00Z</cp:lastPrinted>
  <dcterms:created xsi:type="dcterms:W3CDTF">2026-05-13T11:57:00Z</dcterms:created>
  <dcterms:modified xsi:type="dcterms:W3CDTF">2026-05-26T12:52:00Z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
    <vt:lpwstr>PUBLIC - UNPROTECTED</vt:lpwstr>
  </property>
  <property fmtid="{D5CDD505-2E9C-101B-9397-08002B2CF9AE}" pid="3" name="MSIP_Label_80df1990-8c24-4108-9d73-c4d7afe12909_Extended_MSFT_Method">
    <vt:lpwstr>Manual</vt:lpwstr>
  </property>
  <property fmtid="{D5CDD505-2E9C-101B-9397-08002B2CF9AE}" pid="4" name="MSIP_Label_80df1990-8c24-4108-9d73-c4d7afe12909_Application">
    <vt:lpwstr>Microsoft Azure Information Protection</vt:lpwstr>
  </property>
  <property fmtid="{D5CDD505-2E9C-101B-9397-08002B2CF9AE}" pid="5" name="MSIP_Label_80df1990-8c24-4108-9d73-c4d7afe12909_Name">
    <vt:lpwstr>PUBLIC - UNPROTECTED</vt:lpwstr>
  </property>
  <property fmtid="{D5CDD505-2E9C-101B-9397-08002B2CF9AE}" pid="6" name="MSIP_Label_80df1990-8c24-4108-9d73-c4d7afe12909_SetDate">
    <vt:lpwstr>2019-11-05T11:18:38.8683490Z</vt:lpwstr>
  </property>
  <property fmtid="{D5CDD505-2E9C-101B-9397-08002B2CF9AE}" pid="7" name="MSIP_Label_80df1990-8c24-4108-9d73-c4d7afe12909_Owner">
    <vt:lpwstr>70178305@rcap.co.in</vt:lpwstr>
  </property>
  <property fmtid="{D5CDD505-2E9C-101B-9397-08002B2CF9AE}" pid="8" name="MSIP_Label_80df1990-8c24-4108-9d73-c4d7afe12909_SiteId">
    <vt:lpwstr>7391b791-eb33-44c4-89e9-b2e0db24cfe0</vt:lpwstr>
  </property>
  <property fmtid="{D5CDD505-2E9C-101B-9397-08002B2CF9AE}" pid="9" name="MSIP_Label_80df1990-8c24-4108-9d73-c4d7afe12909_Enabled">
    <vt:lpwstr>True</vt:lpwstr>
  </property>
</Properties>
</file>